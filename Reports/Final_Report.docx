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58681" w14:textId="1AAE98B5" w:rsidR="00785213" w:rsidRDefault="006E4258" w:rsidP="006E4258">
      <w:pPr>
        <w:pStyle w:val="Heading1"/>
        <w:tabs>
          <w:tab w:val="clear" w:pos="432"/>
        </w:tabs>
        <w:ind w:left="0" w:firstLine="0"/>
      </w:pPr>
      <w:r>
        <w:rPr>
          <w:i w:val="0"/>
          <w:iCs w:val="0"/>
          <w:sz w:val="28"/>
          <w:u w:val="none"/>
        </w:rPr>
        <w:t xml:space="preserve">     1.</w:t>
      </w:r>
      <w:r w:rsidR="00785213">
        <w:rPr>
          <w:i w:val="0"/>
          <w:iCs w:val="0"/>
          <w:sz w:val="28"/>
          <w:u w:val="none"/>
        </w:rPr>
        <w:t>INTRODUCTION TO PROJECT</w:t>
      </w:r>
    </w:p>
    <w:p w14:paraId="50E5C52D" w14:textId="77777777" w:rsidR="00785213" w:rsidRDefault="00000000" w:rsidP="00785213">
      <w:pPr>
        <w:jc w:val="both"/>
        <w:rPr>
          <w:sz w:val="20"/>
          <w:lang w:val="en-IN"/>
        </w:rPr>
      </w:pPr>
      <w:r>
        <w:rPr>
          <w:noProof/>
          <w:lang w:val="en-IN" w:eastAsia="en-IN"/>
        </w:rPr>
        <w:pict w14:anchorId="66FF5794">
          <v:line id="Straight Connector 26"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w:r>
    </w:p>
    <w:p w14:paraId="19CA1FAC" w14:textId="77777777" w:rsidR="00785213" w:rsidRDefault="00785213" w:rsidP="00785213">
      <w:pPr>
        <w:shd w:val="clear" w:color="auto" w:fill="FFFFFF"/>
        <w:spacing w:line="360" w:lineRule="auto"/>
        <w:jc w:val="both"/>
      </w:pPr>
    </w:p>
    <w:p w14:paraId="61AF4900" w14:textId="77777777" w:rsidR="00165E66" w:rsidRDefault="00785213" w:rsidP="00165E66">
      <w:pPr>
        <w:pStyle w:val="Default"/>
      </w:pPr>
      <w:r>
        <w:tab/>
      </w:r>
      <w:r>
        <w:tab/>
      </w:r>
    </w:p>
    <w:p w14:paraId="1C907A91" w14:textId="2513DB54" w:rsidR="00165E66" w:rsidRPr="00165E66" w:rsidRDefault="00165E66" w:rsidP="00034B1E">
      <w:pPr>
        <w:pStyle w:val="Default"/>
        <w:jc w:val="both"/>
      </w:pPr>
      <w:r>
        <w:t xml:space="preserve">                               </w:t>
      </w:r>
      <w:r w:rsidRPr="00165E66">
        <w:t>Hospital Management System provides the benefits of streamlined operations, enhanced administration, control, superior patient care, strict cost control and improved profitability. HMS is powerful, flexible, and easy to use and is designed and developed to deliver real conceivable benefits to hospitals. More importantly it is backed by reliable and dependable support. The project ‘Hospital Management System’ is based on the database, object oriented and networking techniques.</w:t>
      </w:r>
    </w:p>
    <w:p w14:paraId="6DBABFED" w14:textId="323736D8" w:rsidR="00165E66" w:rsidRPr="00165E66" w:rsidRDefault="00165E66" w:rsidP="00034B1E">
      <w:pPr>
        <w:pStyle w:val="Default"/>
        <w:jc w:val="both"/>
      </w:pPr>
      <w:r>
        <w:t xml:space="preserve">                               </w:t>
      </w:r>
      <w:r w:rsidRPr="00165E66">
        <w:t>Hospital Management System is custom built to meet the specific requirement of the mid and large size hospitals across the globe. All the required modules and features have been particularly built to just fit in to your requirement. Entire application is web based and built on 3 tier architecture using the latest technologies. The sound database of the application makes it more users friendly and expandable. The package is highly customizable and can be modified as per the needs and requirements of our clients.</w:t>
      </w:r>
    </w:p>
    <w:p w14:paraId="3061CA3B" w14:textId="6D5D911C" w:rsidR="00165E66" w:rsidRPr="00165E66" w:rsidRDefault="00165E66" w:rsidP="00034B1E">
      <w:pPr>
        <w:pStyle w:val="Default"/>
        <w:jc w:val="both"/>
      </w:pPr>
      <w:r>
        <w:t xml:space="preserve">                              </w:t>
      </w:r>
      <w:r w:rsidRPr="00165E66">
        <w:t xml:space="preserve">The purpose of this project is to automate or make online, the process of day to-day activities like Room activities; Admission of New Patient, Discharge of Patient, </w:t>
      </w:r>
      <w:proofErr w:type="gramStart"/>
      <w:r w:rsidRPr="00165E66">
        <w:t>Assign</w:t>
      </w:r>
      <w:proofErr w:type="gramEnd"/>
      <w:r w:rsidRPr="00165E66">
        <w:t xml:space="preserve"> a Doctor, and finally compute the bill etc. We have tried our best to make the complicated process Hospital Management System as simple as possible using Structured Modular technique Menu oriented interface.</w:t>
      </w:r>
    </w:p>
    <w:p w14:paraId="0F455ACD" w14:textId="1C024100" w:rsidR="00785213" w:rsidRPr="00165E66" w:rsidRDefault="00165E66" w:rsidP="00034B1E">
      <w:pPr>
        <w:shd w:val="clear" w:color="auto" w:fill="FFFFFF"/>
        <w:spacing w:line="360" w:lineRule="auto"/>
        <w:jc w:val="both"/>
      </w:pPr>
      <w:r>
        <w:t xml:space="preserve">                             </w:t>
      </w:r>
      <w:r w:rsidRPr="00165E66">
        <w:t>We have tried to design the software in such a way that user may not</w:t>
      </w:r>
      <w:r>
        <w:t xml:space="preserve"> </w:t>
      </w:r>
      <w:r w:rsidRPr="00165E66">
        <w:t xml:space="preserve">have any difficulty in using this package further expansion is possible without much effort. We have used React at our front end for user interface and Spring boot for backend. We have used </w:t>
      </w:r>
      <w:proofErr w:type="spellStart"/>
      <w:r w:rsidRPr="00165E66">
        <w:t>MySql</w:t>
      </w:r>
      <w:proofErr w:type="spellEnd"/>
      <w:r w:rsidRPr="00165E66">
        <w:t xml:space="preserve"> as our database.</w:t>
      </w:r>
    </w:p>
    <w:p w14:paraId="72B923B7" w14:textId="50CB4548" w:rsidR="00785213" w:rsidRDefault="00785213" w:rsidP="00785213">
      <w:pPr>
        <w:ind w:left="360"/>
        <w:rPr>
          <w:rFonts w:ascii="Arial" w:eastAsia="Arial Unicode MS" w:hAnsi="Arial" w:cs="Arial Unicode MS"/>
          <w:b/>
          <w:bCs/>
          <w:color w:val="000000"/>
          <w:sz w:val="22"/>
          <w:szCs w:val="22"/>
        </w:rPr>
      </w:pPr>
    </w:p>
    <w:p w14:paraId="439C1AFE" w14:textId="77777777" w:rsidR="00785213" w:rsidRDefault="00785213" w:rsidP="00785213">
      <w:pPr>
        <w:ind w:left="360"/>
        <w:rPr>
          <w:rFonts w:ascii="Arial" w:eastAsia="Arial Unicode MS" w:hAnsi="Arial" w:cs="Arial Unicode MS"/>
          <w:b/>
          <w:bCs/>
          <w:color w:val="000000"/>
          <w:sz w:val="22"/>
          <w:szCs w:val="22"/>
        </w:rPr>
      </w:pPr>
    </w:p>
    <w:p w14:paraId="56C45152" w14:textId="77777777" w:rsidR="00785213" w:rsidRDefault="00785213" w:rsidP="00785213">
      <w:pPr>
        <w:ind w:left="360"/>
        <w:rPr>
          <w:rFonts w:ascii="Arial" w:eastAsia="Arial Unicode MS" w:hAnsi="Arial" w:cs="Arial Unicode MS"/>
          <w:b/>
          <w:bCs/>
          <w:color w:val="000000"/>
          <w:sz w:val="22"/>
          <w:szCs w:val="22"/>
        </w:rPr>
      </w:pPr>
    </w:p>
    <w:p w14:paraId="4470A8D4" w14:textId="77777777" w:rsidR="00785213" w:rsidRDefault="00785213" w:rsidP="00785213">
      <w:pPr>
        <w:ind w:left="360"/>
        <w:rPr>
          <w:rFonts w:ascii="Arial" w:eastAsia="Arial Unicode MS" w:hAnsi="Arial" w:cs="Arial Unicode MS"/>
          <w:b/>
          <w:bCs/>
          <w:color w:val="000000"/>
          <w:sz w:val="22"/>
          <w:szCs w:val="22"/>
        </w:rPr>
      </w:pPr>
    </w:p>
    <w:p w14:paraId="3109B864" w14:textId="77777777" w:rsidR="00785213" w:rsidRDefault="00785213" w:rsidP="00785213">
      <w:pPr>
        <w:ind w:left="360"/>
        <w:rPr>
          <w:rFonts w:ascii="Arial" w:eastAsia="Arial Unicode MS" w:hAnsi="Arial" w:cs="Arial Unicode MS"/>
          <w:b/>
          <w:bCs/>
          <w:color w:val="000000"/>
          <w:sz w:val="22"/>
          <w:szCs w:val="22"/>
        </w:rPr>
      </w:pPr>
    </w:p>
    <w:p w14:paraId="5CF392F7" w14:textId="77777777" w:rsidR="00785213" w:rsidRDefault="00785213" w:rsidP="00785213">
      <w:pPr>
        <w:ind w:left="360"/>
        <w:rPr>
          <w:rFonts w:ascii="Arial" w:eastAsia="Arial Unicode MS" w:hAnsi="Arial" w:cs="Arial Unicode MS"/>
          <w:b/>
          <w:bCs/>
          <w:color w:val="000000"/>
          <w:sz w:val="22"/>
          <w:szCs w:val="22"/>
        </w:rPr>
      </w:pPr>
    </w:p>
    <w:p w14:paraId="075A083E" w14:textId="77777777" w:rsidR="00785213" w:rsidRDefault="00785213" w:rsidP="00785213">
      <w:pPr>
        <w:ind w:left="360"/>
        <w:rPr>
          <w:rFonts w:ascii="Arial" w:eastAsia="Arial Unicode MS" w:hAnsi="Arial" w:cs="Arial Unicode MS"/>
          <w:b/>
          <w:bCs/>
          <w:color w:val="000000"/>
          <w:sz w:val="22"/>
          <w:szCs w:val="22"/>
        </w:rPr>
      </w:pPr>
    </w:p>
    <w:p w14:paraId="23FAE554" w14:textId="77777777" w:rsidR="00785213" w:rsidRDefault="00785213" w:rsidP="00785213">
      <w:pPr>
        <w:ind w:left="360"/>
        <w:rPr>
          <w:rFonts w:ascii="Arial" w:eastAsia="Arial Unicode MS" w:hAnsi="Arial" w:cs="Arial Unicode MS"/>
          <w:b/>
          <w:bCs/>
          <w:color w:val="000000"/>
          <w:sz w:val="22"/>
          <w:szCs w:val="22"/>
        </w:rPr>
      </w:pPr>
    </w:p>
    <w:p w14:paraId="6B3C80D5" w14:textId="77777777" w:rsidR="00785213" w:rsidRDefault="00785213" w:rsidP="00785213">
      <w:pPr>
        <w:ind w:left="360"/>
        <w:rPr>
          <w:rFonts w:ascii="Arial" w:eastAsia="Arial Unicode MS" w:hAnsi="Arial" w:cs="Arial Unicode MS"/>
          <w:b/>
          <w:bCs/>
          <w:color w:val="000000"/>
          <w:sz w:val="22"/>
          <w:szCs w:val="22"/>
        </w:rPr>
      </w:pPr>
    </w:p>
    <w:p w14:paraId="0B2769DD" w14:textId="77777777" w:rsidR="00785213" w:rsidRDefault="00785213" w:rsidP="00785213">
      <w:pPr>
        <w:ind w:left="360"/>
        <w:rPr>
          <w:rFonts w:ascii="Arial" w:eastAsia="Arial Unicode MS" w:hAnsi="Arial" w:cs="Arial Unicode MS"/>
          <w:b/>
          <w:bCs/>
          <w:color w:val="000000"/>
          <w:sz w:val="22"/>
          <w:szCs w:val="22"/>
        </w:rPr>
      </w:pPr>
    </w:p>
    <w:p w14:paraId="0214E7C8" w14:textId="77777777" w:rsidR="00785213" w:rsidRDefault="00785213" w:rsidP="00785213">
      <w:pPr>
        <w:ind w:left="360"/>
        <w:rPr>
          <w:rFonts w:ascii="Arial" w:eastAsia="Arial Unicode MS" w:hAnsi="Arial" w:cs="Arial Unicode MS"/>
          <w:b/>
          <w:bCs/>
          <w:color w:val="000000"/>
          <w:sz w:val="22"/>
          <w:szCs w:val="22"/>
        </w:rPr>
      </w:pPr>
    </w:p>
    <w:p w14:paraId="770C8260" w14:textId="77777777" w:rsidR="00785213" w:rsidRDefault="00785213" w:rsidP="00785213">
      <w:pPr>
        <w:ind w:left="360"/>
        <w:rPr>
          <w:rFonts w:ascii="Arial" w:eastAsia="Arial Unicode MS" w:hAnsi="Arial" w:cs="Arial Unicode MS"/>
          <w:b/>
          <w:bCs/>
          <w:color w:val="000000"/>
          <w:sz w:val="22"/>
          <w:szCs w:val="22"/>
        </w:rPr>
      </w:pPr>
    </w:p>
    <w:p w14:paraId="35F288DA" w14:textId="77777777" w:rsidR="00785213" w:rsidRDefault="00785213" w:rsidP="00785213">
      <w:pPr>
        <w:ind w:left="360"/>
        <w:rPr>
          <w:rFonts w:ascii="Arial" w:eastAsia="Arial Unicode MS" w:hAnsi="Arial" w:cs="Arial Unicode MS"/>
          <w:b/>
          <w:bCs/>
          <w:color w:val="000000"/>
          <w:sz w:val="22"/>
          <w:szCs w:val="22"/>
        </w:rPr>
      </w:pPr>
    </w:p>
    <w:p w14:paraId="3478D3DC" w14:textId="77777777" w:rsidR="00785213" w:rsidRDefault="00785213" w:rsidP="00785213">
      <w:pPr>
        <w:ind w:left="360"/>
        <w:rPr>
          <w:rFonts w:ascii="Arial" w:eastAsia="Arial Unicode MS" w:hAnsi="Arial" w:cs="Arial Unicode MS"/>
          <w:b/>
          <w:bCs/>
          <w:color w:val="000000"/>
          <w:sz w:val="22"/>
          <w:szCs w:val="22"/>
        </w:rPr>
      </w:pPr>
    </w:p>
    <w:p w14:paraId="1A646F66" w14:textId="77777777" w:rsidR="00785213" w:rsidRDefault="00785213" w:rsidP="00785213">
      <w:pPr>
        <w:ind w:left="360"/>
        <w:rPr>
          <w:rFonts w:ascii="Arial" w:eastAsia="Arial Unicode MS" w:hAnsi="Arial" w:cs="Arial Unicode MS"/>
          <w:b/>
          <w:bCs/>
          <w:color w:val="000000"/>
          <w:sz w:val="22"/>
          <w:szCs w:val="22"/>
        </w:rPr>
      </w:pPr>
    </w:p>
    <w:p w14:paraId="1A1252AE" w14:textId="77777777" w:rsidR="00785213" w:rsidRDefault="00785213" w:rsidP="00785213">
      <w:pPr>
        <w:ind w:left="360"/>
        <w:rPr>
          <w:rFonts w:ascii="Arial" w:eastAsia="Arial Unicode MS" w:hAnsi="Arial" w:cs="Arial Unicode MS"/>
          <w:b/>
          <w:bCs/>
          <w:color w:val="000000"/>
          <w:sz w:val="22"/>
          <w:szCs w:val="22"/>
        </w:rPr>
      </w:pPr>
    </w:p>
    <w:p w14:paraId="4BFAA0A5" w14:textId="77777777" w:rsidR="00785213" w:rsidRDefault="00785213" w:rsidP="00785213">
      <w:pPr>
        <w:ind w:left="360"/>
        <w:rPr>
          <w:rFonts w:ascii="Arial" w:eastAsia="Arial Unicode MS" w:hAnsi="Arial" w:cs="Arial Unicode MS"/>
          <w:b/>
          <w:bCs/>
          <w:color w:val="000000"/>
          <w:sz w:val="22"/>
          <w:szCs w:val="22"/>
        </w:rPr>
      </w:pPr>
    </w:p>
    <w:p w14:paraId="68F1C610" w14:textId="77777777" w:rsidR="00785213" w:rsidRDefault="00785213" w:rsidP="00785213">
      <w:pPr>
        <w:ind w:left="360"/>
        <w:rPr>
          <w:rFonts w:ascii="Arial" w:eastAsia="Arial Unicode MS" w:hAnsi="Arial" w:cs="Arial Unicode MS"/>
          <w:b/>
          <w:bCs/>
          <w:color w:val="000000"/>
          <w:sz w:val="22"/>
          <w:szCs w:val="22"/>
        </w:rPr>
      </w:pPr>
    </w:p>
    <w:p w14:paraId="1E4831C6" w14:textId="38BD75A6" w:rsidR="00785213" w:rsidRDefault="00785213" w:rsidP="00785213">
      <w:pPr>
        <w:ind w:left="360"/>
        <w:rPr>
          <w:rFonts w:ascii="Arial" w:eastAsia="Arial Unicode MS" w:hAnsi="Arial" w:cs="Arial Unicode MS"/>
          <w:b/>
          <w:bCs/>
          <w:color w:val="000000"/>
          <w:sz w:val="22"/>
          <w:szCs w:val="22"/>
        </w:rPr>
      </w:pPr>
    </w:p>
    <w:p w14:paraId="575745B5" w14:textId="4A1A19E1" w:rsidR="00DB7F64" w:rsidRDefault="00DB7F64" w:rsidP="00785213">
      <w:pPr>
        <w:ind w:left="360"/>
        <w:rPr>
          <w:rFonts w:ascii="Arial" w:eastAsia="Arial Unicode MS" w:hAnsi="Arial" w:cs="Arial Unicode MS"/>
          <w:b/>
          <w:bCs/>
          <w:color w:val="000000"/>
          <w:sz w:val="22"/>
          <w:szCs w:val="22"/>
        </w:rPr>
      </w:pPr>
    </w:p>
    <w:p w14:paraId="665FA082" w14:textId="7D9D77E9" w:rsidR="00DB7F64" w:rsidRDefault="00DB7F64" w:rsidP="00785213">
      <w:pPr>
        <w:ind w:left="360"/>
        <w:rPr>
          <w:rFonts w:ascii="Arial" w:eastAsia="Arial Unicode MS" w:hAnsi="Arial" w:cs="Arial Unicode MS"/>
          <w:b/>
          <w:bCs/>
          <w:color w:val="000000"/>
          <w:sz w:val="22"/>
          <w:szCs w:val="22"/>
        </w:rPr>
      </w:pPr>
    </w:p>
    <w:p w14:paraId="1D0E19F0" w14:textId="4105BC11" w:rsidR="00DB7F64" w:rsidRDefault="00DB7F64" w:rsidP="00785213">
      <w:pPr>
        <w:ind w:left="360"/>
        <w:rPr>
          <w:rFonts w:ascii="Arial" w:eastAsia="Arial Unicode MS" w:hAnsi="Arial" w:cs="Arial Unicode MS"/>
          <w:b/>
          <w:bCs/>
          <w:color w:val="000000"/>
          <w:sz w:val="22"/>
          <w:szCs w:val="22"/>
        </w:rPr>
      </w:pPr>
    </w:p>
    <w:p w14:paraId="140CB4A4" w14:textId="467AB099" w:rsidR="00DB7F64" w:rsidRDefault="00DB7F64" w:rsidP="00785213">
      <w:pPr>
        <w:ind w:left="360"/>
        <w:rPr>
          <w:rFonts w:ascii="Arial" w:eastAsia="Arial Unicode MS" w:hAnsi="Arial" w:cs="Arial Unicode MS"/>
          <w:b/>
          <w:bCs/>
          <w:color w:val="000000"/>
          <w:sz w:val="22"/>
          <w:szCs w:val="22"/>
        </w:rPr>
      </w:pPr>
    </w:p>
    <w:p w14:paraId="6BD5C02F" w14:textId="77777777" w:rsidR="00DB7F64" w:rsidRDefault="00DB7F64" w:rsidP="00785213">
      <w:pPr>
        <w:ind w:left="360"/>
        <w:rPr>
          <w:rFonts w:ascii="Arial" w:eastAsia="Arial Unicode MS" w:hAnsi="Arial" w:cs="Arial Unicode MS"/>
          <w:b/>
          <w:bCs/>
          <w:color w:val="000000"/>
          <w:sz w:val="22"/>
          <w:szCs w:val="22"/>
        </w:rPr>
      </w:pPr>
    </w:p>
    <w:p w14:paraId="52AA4A3A" w14:textId="77777777" w:rsidR="00785213" w:rsidRDefault="00785213" w:rsidP="00785213">
      <w:pPr>
        <w:ind w:left="360"/>
        <w:rPr>
          <w:rFonts w:ascii="Arial" w:eastAsia="Arial Unicode MS" w:hAnsi="Arial" w:cs="Arial Unicode MS"/>
          <w:b/>
          <w:bCs/>
          <w:color w:val="000000"/>
          <w:sz w:val="22"/>
          <w:szCs w:val="22"/>
        </w:rPr>
      </w:pPr>
    </w:p>
    <w:p w14:paraId="69EE6FFB" w14:textId="77777777" w:rsidR="00785213" w:rsidRDefault="00785213" w:rsidP="00785213">
      <w:r>
        <w:rPr>
          <w:b/>
          <w:bCs/>
          <w:sz w:val="28"/>
        </w:rPr>
        <w:lastRenderedPageBreak/>
        <w:t>2.REQUIREMENTS</w:t>
      </w:r>
    </w:p>
    <w:p w14:paraId="7B4AD303" w14:textId="77777777" w:rsidR="00785213" w:rsidRPr="00BB0AC5" w:rsidRDefault="00000000" w:rsidP="00785213">
      <w:pPr>
        <w:ind w:left="360"/>
        <w:jc w:val="both"/>
        <w:rPr>
          <w:b/>
          <w:bCs/>
          <w:sz w:val="20"/>
          <w:lang w:val="en-IN"/>
        </w:rPr>
      </w:pPr>
      <w:r>
        <w:rPr>
          <w:noProof/>
          <w:lang w:val="en-IN" w:eastAsia="en-IN"/>
        </w:rPr>
        <w:pict w14:anchorId="6CCFB5B5">
          <v:line id="Straight Connector 25" o:spid="_x0000_s1032"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w:r>
    </w:p>
    <w:p w14:paraId="008E0A56" w14:textId="77777777" w:rsidR="00785213" w:rsidRDefault="00785213" w:rsidP="00034B1E">
      <w:pPr>
        <w:jc w:val="both"/>
      </w:pPr>
      <w:r>
        <w:rPr>
          <w:b/>
          <w:bCs/>
        </w:rPr>
        <w:t>2.1 FUNCTIONAL REQUIREMENTS</w:t>
      </w:r>
    </w:p>
    <w:p w14:paraId="642F3C9D" w14:textId="212DAACF" w:rsidR="00785213" w:rsidRDefault="00785213" w:rsidP="00034B1E">
      <w:pPr>
        <w:spacing w:line="360" w:lineRule="auto"/>
        <w:jc w:val="both"/>
        <w:rPr>
          <w:b/>
        </w:rPr>
      </w:pPr>
    </w:p>
    <w:p w14:paraId="7899BABC" w14:textId="77777777" w:rsidR="00DB6919" w:rsidRDefault="00DB6919" w:rsidP="00034B1E">
      <w:pPr>
        <w:pStyle w:val="Default"/>
        <w:jc w:val="both"/>
      </w:pPr>
    </w:p>
    <w:p w14:paraId="3C9DA5D9" w14:textId="77777777" w:rsidR="00DB6919" w:rsidRPr="00DB6919" w:rsidRDefault="00DB6919" w:rsidP="00034B1E">
      <w:pPr>
        <w:pStyle w:val="Default"/>
        <w:jc w:val="both"/>
      </w:pPr>
      <w:r w:rsidRPr="00DB6919">
        <w:rPr>
          <w:b/>
          <w:bCs/>
        </w:rPr>
        <w:t xml:space="preserve">2.1 Admin Account </w:t>
      </w:r>
    </w:p>
    <w:p w14:paraId="06F050E0" w14:textId="77777777" w:rsidR="00DB6919" w:rsidRPr="00DB6919" w:rsidRDefault="00DB6919" w:rsidP="00034B1E">
      <w:pPr>
        <w:pStyle w:val="Default"/>
        <w:jc w:val="both"/>
      </w:pPr>
      <w:r w:rsidRPr="00DB6919">
        <w:t xml:space="preserve">Admin manages the whole system. He is responsible for employee management. </w:t>
      </w:r>
    </w:p>
    <w:p w14:paraId="4C5B4916" w14:textId="77777777" w:rsidR="00DB6919" w:rsidRPr="00DB6919" w:rsidRDefault="00DB6919" w:rsidP="00034B1E">
      <w:pPr>
        <w:pStyle w:val="Default"/>
        <w:jc w:val="both"/>
      </w:pPr>
      <w:r w:rsidRPr="00DB6919">
        <w:t xml:space="preserve">He is interested into tracking revenue. There are major roles that admin has to handle </w:t>
      </w:r>
    </w:p>
    <w:p w14:paraId="650FB52B" w14:textId="77777777" w:rsidR="00DB6919" w:rsidRPr="00DB6919" w:rsidRDefault="00DB6919" w:rsidP="00034B1E">
      <w:pPr>
        <w:pStyle w:val="Default"/>
        <w:jc w:val="both"/>
      </w:pPr>
      <w:r w:rsidRPr="00DB6919">
        <w:t xml:space="preserve">Like doctor, receptionist, patient, lab manager. The functionalities are as following. </w:t>
      </w:r>
    </w:p>
    <w:p w14:paraId="26A62D35" w14:textId="77777777" w:rsidR="00DB6919" w:rsidRPr="00DB6919" w:rsidRDefault="00DB6919" w:rsidP="00034B1E">
      <w:pPr>
        <w:pStyle w:val="Default"/>
        <w:jc w:val="both"/>
      </w:pPr>
      <w:r w:rsidRPr="00DB6919">
        <w:t xml:space="preserve">After login admin can see his/her profile information. </w:t>
      </w:r>
    </w:p>
    <w:p w14:paraId="50210406" w14:textId="77777777" w:rsidR="00DB6919" w:rsidRPr="00DB6919" w:rsidRDefault="00DB6919" w:rsidP="00034B1E">
      <w:pPr>
        <w:pStyle w:val="Default"/>
        <w:jc w:val="both"/>
      </w:pPr>
      <w:r w:rsidRPr="00DB6919">
        <w:t xml:space="preserve"> </w:t>
      </w:r>
      <w:r w:rsidRPr="00DB6919">
        <w:rPr>
          <w:b/>
          <w:bCs/>
        </w:rPr>
        <w:t xml:space="preserve">Appoint employee: </w:t>
      </w:r>
    </w:p>
    <w:p w14:paraId="1DA435BF" w14:textId="77777777" w:rsidR="00DB6919" w:rsidRPr="00DB6919" w:rsidRDefault="00DB6919" w:rsidP="00034B1E">
      <w:pPr>
        <w:pStyle w:val="Default"/>
        <w:jc w:val="both"/>
      </w:pPr>
    </w:p>
    <w:p w14:paraId="3FAE9284" w14:textId="77777777" w:rsidR="00DB6919" w:rsidRPr="00DB6919" w:rsidRDefault="00DB6919" w:rsidP="00034B1E">
      <w:pPr>
        <w:pStyle w:val="Default"/>
        <w:jc w:val="both"/>
      </w:pPr>
      <w:r w:rsidRPr="00DB6919">
        <w:t xml:space="preserve">Admin add the detail of employee like name, email, password date of birth, contact number and then select the gender, role and </w:t>
      </w:r>
      <w:proofErr w:type="gramStart"/>
      <w:r w:rsidRPr="00DB6919">
        <w:t>department .</w:t>
      </w:r>
      <w:proofErr w:type="gramEnd"/>
      <w:r w:rsidRPr="00DB6919">
        <w:t xml:space="preserve"> </w:t>
      </w:r>
    </w:p>
    <w:p w14:paraId="27379949" w14:textId="77777777" w:rsidR="00DB6919" w:rsidRPr="00DB6919" w:rsidRDefault="00DB6919" w:rsidP="00034B1E">
      <w:pPr>
        <w:pStyle w:val="Default"/>
        <w:jc w:val="both"/>
      </w:pPr>
      <w:r w:rsidRPr="00DB6919">
        <w:t xml:space="preserve"> </w:t>
      </w:r>
      <w:r w:rsidRPr="00DB6919">
        <w:rPr>
          <w:b/>
          <w:bCs/>
        </w:rPr>
        <w:t xml:space="preserve">View, update and remove </w:t>
      </w:r>
      <w:proofErr w:type="gramStart"/>
      <w:r w:rsidRPr="00DB6919">
        <w:rPr>
          <w:b/>
          <w:bCs/>
        </w:rPr>
        <w:t>employee :</w:t>
      </w:r>
      <w:proofErr w:type="gramEnd"/>
      <w:r w:rsidRPr="00DB6919">
        <w:rPr>
          <w:b/>
          <w:bCs/>
        </w:rPr>
        <w:t xml:space="preserve"> </w:t>
      </w:r>
    </w:p>
    <w:p w14:paraId="1B005C5D" w14:textId="77777777" w:rsidR="00DB6919" w:rsidRPr="00DB6919" w:rsidRDefault="00DB6919" w:rsidP="00034B1E">
      <w:pPr>
        <w:pStyle w:val="Default"/>
        <w:jc w:val="both"/>
      </w:pPr>
    </w:p>
    <w:p w14:paraId="77E42343" w14:textId="77777777" w:rsidR="00DB6919" w:rsidRPr="00DB6919" w:rsidRDefault="00DB6919" w:rsidP="00034B1E">
      <w:pPr>
        <w:pStyle w:val="Default"/>
        <w:jc w:val="both"/>
      </w:pPr>
      <w:r w:rsidRPr="00DB6919">
        <w:t xml:space="preserve">When admin click on view employee </w:t>
      </w:r>
      <w:proofErr w:type="gramStart"/>
      <w:r w:rsidRPr="00DB6919">
        <w:t>button</w:t>
      </w:r>
      <w:proofErr w:type="gramEnd"/>
      <w:r w:rsidRPr="00DB6919">
        <w:t xml:space="preserve"> he can view the name and role of employee. He can update and also delete the details of employee </w:t>
      </w:r>
    </w:p>
    <w:p w14:paraId="0629CC7C" w14:textId="77777777" w:rsidR="00DB6919" w:rsidRPr="00DB6919" w:rsidRDefault="00DB6919" w:rsidP="00034B1E">
      <w:pPr>
        <w:pStyle w:val="Default"/>
        <w:jc w:val="both"/>
      </w:pPr>
      <w:r w:rsidRPr="00DB6919">
        <w:t xml:space="preserve"> </w:t>
      </w:r>
      <w:r w:rsidRPr="00DB6919">
        <w:rPr>
          <w:b/>
          <w:bCs/>
        </w:rPr>
        <w:t xml:space="preserve">Payment </w:t>
      </w:r>
      <w:proofErr w:type="gramStart"/>
      <w:r w:rsidRPr="00DB6919">
        <w:rPr>
          <w:b/>
          <w:bCs/>
        </w:rPr>
        <w:t>history :</w:t>
      </w:r>
      <w:proofErr w:type="gramEnd"/>
      <w:r w:rsidRPr="00DB6919">
        <w:rPr>
          <w:b/>
          <w:bCs/>
        </w:rPr>
        <w:t xml:space="preserve"> </w:t>
      </w:r>
    </w:p>
    <w:p w14:paraId="0C96705D" w14:textId="77777777" w:rsidR="00DB6919" w:rsidRPr="00DB6919" w:rsidRDefault="00DB6919" w:rsidP="00034B1E">
      <w:pPr>
        <w:pStyle w:val="Default"/>
        <w:jc w:val="both"/>
      </w:pPr>
    </w:p>
    <w:p w14:paraId="026165EC" w14:textId="77777777" w:rsidR="00DB6919" w:rsidRPr="00DB6919" w:rsidRDefault="00DB6919" w:rsidP="00034B1E">
      <w:pPr>
        <w:pStyle w:val="Default"/>
        <w:jc w:val="both"/>
      </w:pPr>
      <w:r w:rsidRPr="00DB6919">
        <w:t xml:space="preserve">When admin click on Payment </w:t>
      </w:r>
      <w:proofErr w:type="gramStart"/>
      <w:r w:rsidRPr="00DB6919">
        <w:t>history</w:t>
      </w:r>
      <w:proofErr w:type="gramEnd"/>
      <w:r w:rsidRPr="00DB6919">
        <w:t xml:space="preserve"> he can view the revenue as per </w:t>
      </w:r>
    </w:p>
    <w:p w14:paraId="3BAA3CCF" w14:textId="2F295884" w:rsidR="00785213" w:rsidRPr="00DB6919" w:rsidRDefault="00DB6919" w:rsidP="00034B1E">
      <w:pPr>
        <w:spacing w:line="360" w:lineRule="auto"/>
        <w:jc w:val="both"/>
      </w:pPr>
      <w:r w:rsidRPr="00DB6919">
        <w:t>consultation, ward, test charges in graph format.</w:t>
      </w:r>
    </w:p>
    <w:p w14:paraId="60358602" w14:textId="77777777" w:rsidR="00DB6919" w:rsidRDefault="00DB6919" w:rsidP="00034B1E">
      <w:pPr>
        <w:spacing w:line="360" w:lineRule="auto"/>
        <w:jc w:val="both"/>
        <w:rPr>
          <w:b/>
          <w:bCs/>
        </w:rPr>
      </w:pPr>
    </w:p>
    <w:p w14:paraId="0CEBA845" w14:textId="4C25A70A" w:rsidR="00785213" w:rsidRDefault="00DB6919" w:rsidP="00785213">
      <w:pPr>
        <w:spacing w:line="360" w:lineRule="auto"/>
        <w:rPr>
          <w:b/>
          <w:bCs/>
        </w:rPr>
      </w:pPr>
      <w:r w:rsidRPr="00DB6919">
        <w:rPr>
          <w:b/>
          <w:bCs/>
          <w:noProof/>
        </w:rPr>
        <w:drawing>
          <wp:inline distT="0" distB="0" distL="0" distR="0" wp14:anchorId="0DF97F67" wp14:editId="56A264E0">
            <wp:extent cx="5486400" cy="1530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530985"/>
                    </a:xfrm>
                    <a:prstGeom prst="rect">
                      <a:avLst/>
                    </a:prstGeom>
                    <a:noFill/>
                    <a:ln>
                      <a:noFill/>
                    </a:ln>
                  </pic:spPr>
                </pic:pic>
              </a:graphicData>
            </a:graphic>
          </wp:inline>
        </w:drawing>
      </w:r>
    </w:p>
    <w:p w14:paraId="47A31517" w14:textId="1775C0E4" w:rsidR="00785213" w:rsidRDefault="00DB6919" w:rsidP="00785213">
      <w:pPr>
        <w:spacing w:line="360" w:lineRule="auto"/>
        <w:rPr>
          <w:b/>
          <w:bCs/>
        </w:rPr>
      </w:pPr>
      <w:r>
        <w:rPr>
          <w:b/>
          <w:bCs/>
          <w:sz w:val="20"/>
          <w:szCs w:val="20"/>
        </w:rPr>
        <w:t xml:space="preserve">                                                               </w:t>
      </w:r>
      <w:r w:rsidRPr="00DB6919">
        <w:rPr>
          <w:b/>
          <w:bCs/>
        </w:rPr>
        <w:t>Fig.2.</w:t>
      </w:r>
      <w:proofErr w:type="gramStart"/>
      <w:r w:rsidRPr="00DB6919">
        <w:rPr>
          <w:b/>
          <w:bCs/>
        </w:rPr>
        <w:t>1.Admin</w:t>
      </w:r>
      <w:proofErr w:type="gramEnd"/>
      <w:r w:rsidRPr="00DB6919">
        <w:rPr>
          <w:b/>
          <w:bCs/>
        </w:rPr>
        <w:t xml:space="preserve"> Functionalities</w:t>
      </w:r>
    </w:p>
    <w:p w14:paraId="1D2F3B91" w14:textId="77777777" w:rsidR="00DB6919" w:rsidRPr="001858FC" w:rsidRDefault="00DB6919" w:rsidP="00DB6919">
      <w:pPr>
        <w:pStyle w:val="Default"/>
      </w:pPr>
      <w:r w:rsidRPr="001858FC">
        <w:rPr>
          <w:b/>
          <w:bCs/>
        </w:rPr>
        <w:t xml:space="preserve">2.2 Doctor Account </w:t>
      </w:r>
    </w:p>
    <w:p w14:paraId="380CFDBF" w14:textId="77777777" w:rsidR="00DB6919" w:rsidRPr="001858FC" w:rsidRDefault="00DB6919" w:rsidP="00DB6919">
      <w:pPr>
        <w:pStyle w:val="Default"/>
      </w:pPr>
      <w:r w:rsidRPr="001858FC">
        <w:t xml:space="preserve">Doctor can able to see appointments booked by patients. After login he can see his profile as well as following functionalities. </w:t>
      </w:r>
    </w:p>
    <w:p w14:paraId="656F5A95" w14:textId="77777777" w:rsidR="00DB6919" w:rsidRPr="001858FC" w:rsidRDefault="00DB6919" w:rsidP="00DB6919">
      <w:pPr>
        <w:pStyle w:val="Default"/>
      </w:pPr>
      <w:r w:rsidRPr="001858FC">
        <w:t xml:space="preserve"> </w:t>
      </w:r>
      <w:r w:rsidRPr="001858FC">
        <w:rPr>
          <w:b/>
          <w:bCs/>
        </w:rPr>
        <w:t xml:space="preserve">View </w:t>
      </w:r>
      <w:proofErr w:type="gramStart"/>
      <w:r w:rsidRPr="001858FC">
        <w:rPr>
          <w:b/>
          <w:bCs/>
        </w:rPr>
        <w:t>appointments :</w:t>
      </w:r>
      <w:proofErr w:type="gramEnd"/>
      <w:r w:rsidRPr="001858FC">
        <w:rPr>
          <w:b/>
          <w:bCs/>
        </w:rPr>
        <w:t xml:space="preserve"> </w:t>
      </w:r>
    </w:p>
    <w:p w14:paraId="7BF2E9EE" w14:textId="77777777" w:rsidR="00DB6919" w:rsidRPr="001858FC" w:rsidRDefault="00DB6919" w:rsidP="00DB6919">
      <w:pPr>
        <w:pStyle w:val="Default"/>
      </w:pPr>
    </w:p>
    <w:p w14:paraId="1B759B4F" w14:textId="31054D91" w:rsidR="00DB6919" w:rsidRPr="001858FC" w:rsidRDefault="00DB6919" w:rsidP="00DB6919">
      <w:pPr>
        <w:spacing w:line="360" w:lineRule="auto"/>
        <w:rPr>
          <w:b/>
          <w:bCs/>
        </w:rPr>
      </w:pPr>
      <w:r w:rsidRPr="001858FC">
        <w:t xml:space="preserve">When doctor click on view </w:t>
      </w:r>
      <w:proofErr w:type="gramStart"/>
      <w:r w:rsidRPr="001858FC">
        <w:t>appointments</w:t>
      </w:r>
      <w:proofErr w:type="gramEnd"/>
      <w:r w:rsidRPr="001858FC">
        <w:t xml:space="preserve"> he can able to see the appointments for current date only. He can able to see the patient </w:t>
      </w:r>
      <w:proofErr w:type="gramStart"/>
      <w:r w:rsidRPr="001858FC">
        <w:t>id ,</w:t>
      </w:r>
      <w:proofErr w:type="gramEnd"/>
      <w:r w:rsidRPr="001858FC">
        <w:t xml:space="preserve"> appointment date, patient name. Doctor can create prescription for medicine as well as test. While creating medicine he has to select quantity and medicine from </w:t>
      </w:r>
      <w:proofErr w:type="gramStart"/>
      <w:r w:rsidRPr="001858FC">
        <w:t>list ,</w:t>
      </w:r>
      <w:proofErr w:type="gramEnd"/>
      <w:r w:rsidRPr="001858FC">
        <w:t xml:space="preserve"> for creating he can select the test from test list.</w:t>
      </w:r>
    </w:p>
    <w:p w14:paraId="3928F9BA" w14:textId="4E310461" w:rsidR="00785213" w:rsidRDefault="00DB6919" w:rsidP="00785213">
      <w:pPr>
        <w:spacing w:line="360" w:lineRule="auto"/>
        <w:ind w:left="720"/>
        <w:rPr>
          <w:b/>
          <w:noProof/>
          <w:u w:val="single"/>
          <w:lang w:val="en-IN" w:eastAsia="en-IN"/>
        </w:rPr>
      </w:pPr>
      <w:r w:rsidRPr="00DB6919">
        <w:rPr>
          <w:b/>
          <w:noProof/>
          <w:u w:val="single"/>
          <w:lang w:val="en-IN" w:eastAsia="en-IN"/>
        </w:rPr>
        <w:lastRenderedPageBreak/>
        <w:drawing>
          <wp:inline distT="0" distB="0" distL="0" distR="0" wp14:anchorId="10C16050" wp14:editId="1098BA55">
            <wp:extent cx="5173980" cy="2849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3980" cy="2849880"/>
                    </a:xfrm>
                    <a:prstGeom prst="rect">
                      <a:avLst/>
                    </a:prstGeom>
                    <a:noFill/>
                    <a:ln>
                      <a:noFill/>
                    </a:ln>
                  </pic:spPr>
                </pic:pic>
              </a:graphicData>
            </a:graphic>
          </wp:inline>
        </w:drawing>
      </w:r>
    </w:p>
    <w:p w14:paraId="68C94D12" w14:textId="64837F8A" w:rsidR="00785213" w:rsidRPr="001858FC" w:rsidRDefault="001858FC" w:rsidP="001858FC">
      <w:pPr>
        <w:spacing w:line="360" w:lineRule="auto"/>
        <w:rPr>
          <w:b/>
          <w:bCs/>
        </w:rPr>
      </w:pPr>
      <w:r>
        <w:t xml:space="preserve">                                             </w:t>
      </w:r>
      <w:r w:rsidR="00785213">
        <w:rPr>
          <w:b/>
          <w:bCs/>
        </w:rPr>
        <w:t xml:space="preserve"> </w:t>
      </w:r>
      <w:r w:rsidRPr="001858FC">
        <w:rPr>
          <w:b/>
          <w:bCs/>
        </w:rPr>
        <w:t>Fig.2.2 Doctor’s Functionalities</w:t>
      </w:r>
    </w:p>
    <w:p w14:paraId="0D9E8F46" w14:textId="77777777" w:rsidR="00785213" w:rsidRPr="003E4CC2" w:rsidRDefault="00785213" w:rsidP="00785213">
      <w:pPr>
        <w:spacing w:line="360" w:lineRule="auto"/>
        <w:ind w:left="360"/>
        <w:rPr>
          <w:b/>
          <w:bCs/>
        </w:rPr>
      </w:pPr>
    </w:p>
    <w:p w14:paraId="36163E9A" w14:textId="77777777" w:rsidR="001858FC" w:rsidRDefault="00785213" w:rsidP="001858FC">
      <w:pPr>
        <w:pStyle w:val="Default"/>
      </w:pPr>
      <w:r w:rsidRPr="005E03F3">
        <w:rPr>
          <w:bCs/>
        </w:rPr>
        <w:tab/>
      </w:r>
      <w:r w:rsidRPr="00112291">
        <w:t xml:space="preserve"> </w:t>
      </w:r>
    </w:p>
    <w:p w14:paraId="0E6C7CC7" w14:textId="77777777" w:rsidR="001858FC" w:rsidRPr="001858FC" w:rsidRDefault="001858FC" w:rsidP="001858FC">
      <w:pPr>
        <w:pStyle w:val="Default"/>
      </w:pPr>
      <w:r w:rsidRPr="001858FC">
        <w:rPr>
          <w:b/>
          <w:bCs/>
        </w:rPr>
        <w:t xml:space="preserve">2.3 Patients Account </w:t>
      </w:r>
    </w:p>
    <w:p w14:paraId="72FBA82B" w14:textId="77777777" w:rsidR="001858FC" w:rsidRPr="001858FC" w:rsidRDefault="001858FC" w:rsidP="001858FC">
      <w:pPr>
        <w:pStyle w:val="Default"/>
      </w:pPr>
      <w:r w:rsidRPr="001858FC">
        <w:t xml:space="preserve"> </w:t>
      </w:r>
      <w:r w:rsidRPr="001858FC">
        <w:rPr>
          <w:b/>
          <w:bCs/>
        </w:rPr>
        <w:t xml:space="preserve">View </w:t>
      </w:r>
      <w:proofErr w:type="gramStart"/>
      <w:r w:rsidRPr="001858FC">
        <w:rPr>
          <w:b/>
          <w:bCs/>
        </w:rPr>
        <w:t>appointments :</w:t>
      </w:r>
      <w:proofErr w:type="gramEnd"/>
      <w:r w:rsidRPr="001858FC">
        <w:rPr>
          <w:b/>
          <w:bCs/>
        </w:rPr>
        <w:t xml:space="preserve"> </w:t>
      </w:r>
    </w:p>
    <w:p w14:paraId="3B6F7D92" w14:textId="77777777" w:rsidR="001858FC" w:rsidRPr="001858FC" w:rsidRDefault="001858FC" w:rsidP="001858FC">
      <w:pPr>
        <w:pStyle w:val="Default"/>
      </w:pPr>
      <w:r w:rsidRPr="001858FC">
        <w:t xml:space="preserve">Patient first need to sign up by clicking on book appointment. He/she need to feel the details like name, gender, email and password. After he /she can login and book the appointment. </w:t>
      </w:r>
    </w:p>
    <w:p w14:paraId="3F311EEF" w14:textId="77777777" w:rsidR="001858FC" w:rsidRPr="001858FC" w:rsidRDefault="001858FC" w:rsidP="001858FC">
      <w:pPr>
        <w:pStyle w:val="Default"/>
      </w:pPr>
      <w:r w:rsidRPr="001858FC">
        <w:t xml:space="preserve"> </w:t>
      </w:r>
      <w:r w:rsidRPr="001858FC">
        <w:rPr>
          <w:b/>
          <w:bCs/>
        </w:rPr>
        <w:t xml:space="preserve">Book </w:t>
      </w:r>
      <w:proofErr w:type="gramStart"/>
      <w:r w:rsidRPr="001858FC">
        <w:rPr>
          <w:b/>
          <w:bCs/>
        </w:rPr>
        <w:t>appointments :</w:t>
      </w:r>
      <w:proofErr w:type="gramEnd"/>
      <w:r w:rsidRPr="001858FC">
        <w:rPr>
          <w:b/>
          <w:bCs/>
        </w:rPr>
        <w:t xml:space="preserve"> </w:t>
      </w:r>
    </w:p>
    <w:p w14:paraId="5A7C88F2" w14:textId="77777777" w:rsidR="001858FC" w:rsidRPr="001858FC" w:rsidRDefault="001858FC" w:rsidP="001858FC">
      <w:pPr>
        <w:pStyle w:val="Default"/>
      </w:pPr>
    </w:p>
    <w:p w14:paraId="769E88BF" w14:textId="77777777" w:rsidR="001858FC" w:rsidRPr="001858FC" w:rsidRDefault="001858FC" w:rsidP="001858FC">
      <w:pPr>
        <w:pStyle w:val="Default"/>
      </w:pPr>
      <w:r w:rsidRPr="001858FC">
        <w:t xml:space="preserve">After login patient can select the doctor and particular appointment date, patient </w:t>
      </w:r>
    </w:p>
    <w:p w14:paraId="1143FA26" w14:textId="3AF1099D" w:rsidR="00785213" w:rsidRPr="001858FC" w:rsidRDefault="001858FC" w:rsidP="001858FC">
      <w:pPr>
        <w:spacing w:line="360" w:lineRule="auto"/>
        <w:ind w:left="360"/>
      </w:pPr>
      <w:r w:rsidRPr="001858FC">
        <w:t>need to pay the charges and he will get notification that appointment has booked.</w:t>
      </w:r>
    </w:p>
    <w:p w14:paraId="3687032E" w14:textId="77777777" w:rsidR="001858FC" w:rsidRDefault="001858FC" w:rsidP="00785213">
      <w:pPr>
        <w:suppressAutoHyphens w:val="0"/>
        <w:spacing w:line="360" w:lineRule="auto"/>
        <w:ind w:firstLine="720"/>
      </w:pPr>
    </w:p>
    <w:p w14:paraId="1711128C" w14:textId="15F21842" w:rsidR="001858FC" w:rsidRDefault="001858FC" w:rsidP="00785213">
      <w:pPr>
        <w:suppressAutoHyphens w:val="0"/>
        <w:spacing w:line="360" w:lineRule="auto"/>
        <w:ind w:firstLine="720"/>
      </w:pPr>
      <w:r w:rsidRPr="001858FC">
        <w:rPr>
          <w:noProof/>
        </w:rPr>
        <w:drawing>
          <wp:inline distT="0" distB="0" distL="0" distR="0" wp14:anchorId="09EF0D2A" wp14:editId="01AA9E8E">
            <wp:extent cx="5486400" cy="1693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93545"/>
                    </a:xfrm>
                    <a:prstGeom prst="rect">
                      <a:avLst/>
                    </a:prstGeom>
                    <a:noFill/>
                    <a:ln>
                      <a:noFill/>
                    </a:ln>
                  </pic:spPr>
                </pic:pic>
              </a:graphicData>
            </a:graphic>
          </wp:inline>
        </w:drawing>
      </w:r>
    </w:p>
    <w:p w14:paraId="1D702F2C" w14:textId="47EBBD41" w:rsidR="001858FC" w:rsidRPr="001858FC" w:rsidRDefault="001858FC" w:rsidP="00785213">
      <w:pPr>
        <w:suppressAutoHyphens w:val="0"/>
        <w:spacing w:line="360" w:lineRule="auto"/>
        <w:ind w:firstLine="720"/>
      </w:pPr>
      <w:r>
        <w:rPr>
          <w:b/>
          <w:bCs/>
        </w:rPr>
        <w:t xml:space="preserve">                                       </w:t>
      </w:r>
      <w:r w:rsidRPr="001858FC">
        <w:rPr>
          <w:b/>
          <w:bCs/>
        </w:rPr>
        <w:t>Fig.2.</w:t>
      </w:r>
      <w:proofErr w:type="gramStart"/>
      <w:r w:rsidRPr="001858FC">
        <w:rPr>
          <w:b/>
          <w:bCs/>
        </w:rPr>
        <w:t>3.Patient’s</w:t>
      </w:r>
      <w:proofErr w:type="gramEnd"/>
      <w:r w:rsidRPr="001858FC">
        <w:rPr>
          <w:b/>
          <w:bCs/>
        </w:rPr>
        <w:t xml:space="preserve"> Functionalities</w:t>
      </w:r>
    </w:p>
    <w:p w14:paraId="50A893EA" w14:textId="77777777" w:rsidR="001858FC" w:rsidRDefault="001858FC" w:rsidP="00785213">
      <w:pPr>
        <w:suppressAutoHyphens w:val="0"/>
        <w:spacing w:line="360" w:lineRule="auto"/>
        <w:ind w:firstLine="720"/>
      </w:pPr>
    </w:p>
    <w:p w14:paraId="2E4D28FB" w14:textId="04F17436" w:rsidR="001858FC" w:rsidRDefault="001858FC" w:rsidP="001858FC">
      <w:pPr>
        <w:pStyle w:val="Default"/>
      </w:pPr>
    </w:p>
    <w:p w14:paraId="3E03EE92" w14:textId="37E41E4C" w:rsidR="00DB7F64" w:rsidRDefault="00DB7F64" w:rsidP="001858FC">
      <w:pPr>
        <w:pStyle w:val="Default"/>
      </w:pPr>
    </w:p>
    <w:p w14:paraId="456B197C" w14:textId="77777777" w:rsidR="00DB7F64" w:rsidRDefault="00DB7F64" w:rsidP="001858FC">
      <w:pPr>
        <w:pStyle w:val="Default"/>
      </w:pPr>
    </w:p>
    <w:p w14:paraId="6129EE9D" w14:textId="77777777" w:rsidR="001858FC" w:rsidRPr="001858FC" w:rsidRDefault="001858FC" w:rsidP="001858FC">
      <w:pPr>
        <w:pStyle w:val="Default"/>
      </w:pPr>
      <w:r w:rsidRPr="001858FC">
        <w:rPr>
          <w:b/>
          <w:bCs/>
        </w:rPr>
        <w:lastRenderedPageBreak/>
        <w:t xml:space="preserve">2.4 Receptionist Account </w:t>
      </w:r>
    </w:p>
    <w:p w14:paraId="20B3D72D" w14:textId="77777777" w:rsidR="001858FC" w:rsidRPr="001858FC" w:rsidRDefault="001858FC" w:rsidP="001858FC">
      <w:pPr>
        <w:pStyle w:val="Default"/>
      </w:pPr>
      <w:r w:rsidRPr="001858FC">
        <w:t xml:space="preserve"> </w:t>
      </w:r>
      <w:r w:rsidRPr="001858FC">
        <w:rPr>
          <w:b/>
          <w:bCs/>
        </w:rPr>
        <w:t xml:space="preserve">View </w:t>
      </w:r>
      <w:proofErr w:type="gramStart"/>
      <w:r w:rsidRPr="001858FC">
        <w:rPr>
          <w:b/>
          <w:bCs/>
        </w:rPr>
        <w:t>appointments :</w:t>
      </w:r>
      <w:proofErr w:type="gramEnd"/>
      <w:r w:rsidRPr="001858FC">
        <w:rPr>
          <w:b/>
          <w:bCs/>
        </w:rPr>
        <w:t xml:space="preserve"> </w:t>
      </w:r>
    </w:p>
    <w:p w14:paraId="2E52A088" w14:textId="77777777" w:rsidR="001858FC" w:rsidRPr="001858FC" w:rsidRDefault="001858FC" w:rsidP="001858FC">
      <w:pPr>
        <w:pStyle w:val="Default"/>
      </w:pPr>
      <w:r w:rsidRPr="001858FC">
        <w:t xml:space="preserve">After login receptionist can see her profile just by clicking on home. she can view the doctor wise and date wise appointments. </w:t>
      </w:r>
    </w:p>
    <w:p w14:paraId="32E54A50" w14:textId="77777777" w:rsidR="001858FC" w:rsidRPr="001858FC" w:rsidRDefault="001858FC" w:rsidP="001858FC">
      <w:pPr>
        <w:pStyle w:val="Default"/>
      </w:pPr>
      <w:r w:rsidRPr="001858FC">
        <w:t xml:space="preserve"> </w:t>
      </w:r>
      <w:r w:rsidRPr="001858FC">
        <w:rPr>
          <w:b/>
          <w:bCs/>
        </w:rPr>
        <w:t xml:space="preserve">Admit </w:t>
      </w:r>
      <w:proofErr w:type="gramStart"/>
      <w:r w:rsidRPr="001858FC">
        <w:rPr>
          <w:b/>
          <w:bCs/>
        </w:rPr>
        <w:t>patient :</w:t>
      </w:r>
      <w:proofErr w:type="gramEnd"/>
      <w:r w:rsidRPr="001858FC">
        <w:rPr>
          <w:b/>
          <w:bCs/>
        </w:rPr>
        <w:t xml:space="preserve"> </w:t>
      </w:r>
    </w:p>
    <w:p w14:paraId="2160AECA" w14:textId="77777777" w:rsidR="001858FC" w:rsidRPr="001858FC" w:rsidRDefault="001858FC" w:rsidP="001858FC">
      <w:pPr>
        <w:pStyle w:val="Default"/>
      </w:pPr>
    </w:p>
    <w:p w14:paraId="151E390D" w14:textId="77777777" w:rsidR="001858FC" w:rsidRPr="001858FC" w:rsidRDefault="001858FC" w:rsidP="001858FC">
      <w:pPr>
        <w:pStyle w:val="Default"/>
      </w:pPr>
      <w:r w:rsidRPr="001858FC">
        <w:t xml:space="preserve">Receptionist will able to see the details made by patients using book appointments. </w:t>
      </w:r>
    </w:p>
    <w:p w14:paraId="437F6E01" w14:textId="77777777" w:rsidR="001858FC" w:rsidRPr="001858FC" w:rsidRDefault="001858FC" w:rsidP="001858FC">
      <w:pPr>
        <w:pStyle w:val="Default"/>
      </w:pPr>
      <w:r w:rsidRPr="001858FC">
        <w:t xml:space="preserve">According to that list she will be able to admit the patient. </w:t>
      </w:r>
    </w:p>
    <w:p w14:paraId="0AAC04BE" w14:textId="77777777" w:rsidR="001858FC" w:rsidRPr="001858FC" w:rsidRDefault="001858FC" w:rsidP="001858FC">
      <w:pPr>
        <w:pStyle w:val="Default"/>
      </w:pPr>
      <w:r w:rsidRPr="001858FC">
        <w:t xml:space="preserve"> </w:t>
      </w:r>
      <w:r w:rsidRPr="001858FC">
        <w:rPr>
          <w:b/>
          <w:bCs/>
        </w:rPr>
        <w:t xml:space="preserve">Discharge </w:t>
      </w:r>
      <w:proofErr w:type="gramStart"/>
      <w:r w:rsidRPr="001858FC">
        <w:rPr>
          <w:b/>
          <w:bCs/>
        </w:rPr>
        <w:t>Patient :</w:t>
      </w:r>
      <w:proofErr w:type="gramEnd"/>
      <w:r w:rsidRPr="001858FC">
        <w:rPr>
          <w:b/>
          <w:bCs/>
        </w:rPr>
        <w:t xml:space="preserve"> </w:t>
      </w:r>
    </w:p>
    <w:p w14:paraId="043EA17A" w14:textId="77777777" w:rsidR="001858FC" w:rsidRPr="001858FC" w:rsidRDefault="001858FC" w:rsidP="001858FC">
      <w:pPr>
        <w:pStyle w:val="Default"/>
      </w:pPr>
    </w:p>
    <w:p w14:paraId="71C57E7D" w14:textId="77777777" w:rsidR="001858FC" w:rsidRPr="001858FC" w:rsidRDefault="001858FC" w:rsidP="001858FC">
      <w:pPr>
        <w:pStyle w:val="Default"/>
      </w:pPr>
      <w:r w:rsidRPr="001858FC">
        <w:t xml:space="preserve">When the patient is get admitted that list is visible to receptionist and she can discharge that particular patient. </w:t>
      </w:r>
    </w:p>
    <w:p w14:paraId="409271F4" w14:textId="77777777" w:rsidR="001858FC" w:rsidRPr="001858FC" w:rsidRDefault="001858FC" w:rsidP="001858FC">
      <w:pPr>
        <w:pStyle w:val="Default"/>
      </w:pPr>
      <w:r w:rsidRPr="001858FC">
        <w:t xml:space="preserve"> </w:t>
      </w:r>
      <w:r w:rsidRPr="001858FC">
        <w:rPr>
          <w:b/>
          <w:bCs/>
        </w:rPr>
        <w:t xml:space="preserve">Accept </w:t>
      </w:r>
      <w:proofErr w:type="gramStart"/>
      <w:r w:rsidRPr="001858FC">
        <w:rPr>
          <w:b/>
          <w:bCs/>
        </w:rPr>
        <w:t>payment :</w:t>
      </w:r>
      <w:proofErr w:type="gramEnd"/>
      <w:r w:rsidRPr="001858FC">
        <w:rPr>
          <w:b/>
          <w:bCs/>
        </w:rPr>
        <w:t xml:space="preserve"> </w:t>
      </w:r>
    </w:p>
    <w:p w14:paraId="4D2A70E3" w14:textId="77777777" w:rsidR="001858FC" w:rsidRPr="001858FC" w:rsidRDefault="001858FC" w:rsidP="001858FC">
      <w:pPr>
        <w:pStyle w:val="Default"/>
      </w:pPr>
    </w:p>
    <w:p w14:paraId="113620D9" w14:textId="7D374176" w:rsidR="001858FC" w:rsidRPr="001858FC" w:rsidRDefault="001858FC" w:rsidP="001858FC">
      <w:pPr>
        <w:suppressAutoHyphens w:val="0"/>
        <w:spacing w:line="360" w:lineRule="auto"/>
        <w:ind w:firstLine="720"/>
      </w:pPr>
      <w:r w:rsidRPr="001858FC">
        <w:t>As per patient id and appointment she will take ward charges and lab test charges.</w:t>
      </w:r>
    </w:p>
    <w:p w14:paraId="4BD74015" w14:textId="77777777" w:rsidR="001858FC" w:rsidRDefault="001858FC" w:rsidP="001858FC">
      <w:pPr>
        <w:suppressAutoHyphens w:val="0"/>
        <w:spacing w:line="360" w:lineRule="auto"/>
        <w:ind w:firstLine="720"/>
      </w:pPr>
    </w:p>
    <w:p w14:paraId="0B2012ED" w14:textId="77777777" w:rsidR="001858FC" w:rsidRDefault="001858FC" w:rsidP="00785213">
      <w:pPr>
        <w:suppressAutoHyphens w:val="0"/>
        <w:spacing w:line="360" w:lineRule="auto"/>
        <w:ind w:firstLine="720"/>
      </w:pPr>
    </w:p>
    <w:p w14:paraId="7A3AC23A" w14:textId="4DDCE257" w:rsidR="001858FC" w:rsidRDefault="001858FC" w:rsidP="00785213">
      <w:pPr>
        <w:suppressAutoHyphens w:val="0"/>
        <w:spacing w:line="360" w:lineRule="auto"/>
        <w:ind w:firstLine="720"/>
      </w:pPr>
    </w:p>
    <w:p w14:paraId="4219687C" w14:textId="24DEB6CB" w:rsidR="001858FC" w:rsidRDefault="00242440" w:rsidP="00785213">
      <w:pPr>
        <w:suppressAutoHyphens w:val="0"/>
        <w:spacing w:line="360" w:lineRule="auto"/>
        <w:ind w:firstLine="720"/>
      </w:pPr>
      <w:r w:rsidRPr="001858FC">
        <w:rPr>
          <w:noProof/>
        </w:rPr>
        <w:drawing>
          <wp:inline distT="0" distB="0" distL="0" distR="0" wp14:anchorId="0F17489D" wp14:editId="3ACCE2CD">
            <wp:extent cx="5486400" cy="275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inline>
        </w:drawing>
      </w:r>
    </w:p>
    <w:p w14:paraId="0C9C754B" w14:textId="77777777" w:rsidR="00242440" w:rsidRDefault="001858FC" w:rsidP="00242440">
      <w:pPr>
        <w:suppressAutoHyphens w:val="0"/>
        <w:spacing w:line="360" w:lineRule="auto"/>
        <w:ind w:firstLine="720"/>
        <w:rPr>
          <w:b/>
          <w:bCs/>
        </w:rPr>
      </w:pPr>
      <w:r>
        <w:rPr>
          <w:b/>
          <w:bCs/>
        </w:rPr>
        <w:t xml:space="preserve">                    </w:t>
      </w:r>
      <w:r w:rsidR="00242440">
        <w:rPr>
          <w:b/>
          <w:bCs/>
        </w:rPr>
        <w:t xml:space="preserve">               </w:t>
      </w:r>
    </w:p>
    <w:p w14:paraId="6234F6C7" w14:textId="366982A7" w:rsidR="001858FC" w:rsidRDefault="001858FC" w:rsidP="00242440">
      <w:pPr>
        <w:suppressAutoHyphens w:val="0"/>
        <w:spacing w:line="360" w:lineRule="auto"/>
        <w:ind w:firstLine="720"/>
        <w:jc w:val="center"/>
        <w:rPr>
          <w:b/>
          <w:bCs/>
        </w:rPr>
      </w:pPr>
      <w:r w:rsidRPr="001858FC">
        <w:rPr>
          <w:b/>
          <w:bCs/>
        </w:rPr>
        <w:t>Fig.2.</w:t>
      </w:r>
      <w:proofErr w:type="gramStart"/>
      <w:r w:rsidRPr="001858FC">
        <w:rPr>
          <w:b/>
          <w:bCs/>
        </w:rPr>
        <w:t>4.Receptionist</w:t>
      </w:r>
      <w:proofErr w:type="gramEnd"/>
      <w:r w:rsidRPr="001858FC">
        <w:rPr>
          <w:b/>
          <w:bCs/>
        </w:rPr>
        <w:t xml:space="preserve"> Functionalities</w:t>
      </w:r>
    </w:p>
    <w:p w14:paraId="2D4F725E" w14:textId="77777777" w:rsidR="001858FC" w:rsidRPr="001858FC" w:rsidRDefault="001858FC" w:rsidP="00785213">
      <w:pPr>
        <w:suppressAutoHyphens w:val="0"/>
        <w:spacing w:line="360" w:lineRule="auto"/>
        <w:ind w:firstLine="720"/>
      </w:pPr>
    </w:p>
    <w:p w14:paraId="4C56307E" w14:textId="77777777" w:rsidR="001858FC" w:rsidRDefault="001858FC" w:rsidP="001858FC">
      <w:pPr>
        <w:pStyle w:val="Default"/>
      </w:pPr>
    </w:p>
    <w:p w14:paraId="7F298E0D" w14:textId="77777777" w:rsidR="00034B1E" w:rsidRDefault="00034B1E" w:rsidP="001858FC">
      <w:pPr>
        <w:pStyle w:val="Default"/>
        <w:rPr>
          <w:b/>
          <w:bCs/>
          <w:sz w:val="23"/>
          <w:szCs w:val="23"/>
        </w:rPr>
      </w:pPr>
    </w:p>
    <w:p w14:paraId="1C8B3A18" w14:textId="77777777" w:rsidR="00034B1E" w:rsidRDefault="00034B1E" w:rsidP="001858FC">
      <w:pPr>
        <w:pStyle w:val="Default"/>
        <w:rPr>
          <w:b/>
          <w:bCs/>
          <w:sz w:val="23"/>
          <w:szCs w:val="23"/>
        </w:rPr>
      </w:pPr>
    </w:p>
    <w:p w14:paraId="576153B1" w14:textId="77777777" w:rsidR="00034B1E" w:rsidRDefault="00034B1E" w:rsidP="001858FC">
      <w:pPr>
        <w:pStyle w:val="Default"/>
        <w:rPr>
          <w:b/>
          <w:bCs/>
          <w:sz w:val="23"/>
          <w:szCs w:val="23"/>
        </w:rPr>
      </w:pPr>
    </w:p>
    <w:p w14:paraId="53E08706" w14:textId="77777777" w:rsidR="00034B1E" w:rsidRDefault="00034B1E" w:rsidP="001858FC">
      <w:pPr>
        <w:pStyle w:val="Default"/>
        <w:rPr>
          <w:b/>
          <w:bCs/>
          <w:sz w:val="23"/>
          <w:szCs w:val="23"/>
        </w:rPr>
      </w:pPr>
    </w:p>
    <w:p w14:paraId="5359946F" w14:textId="77777777" w:rsidR="00034B1E" w:rsidRDefault="00034B1E" w:rsidP="001858FC">
      <w:pPr>
        <w:pStyle w:val="Default"/>
        <w:rPr>
          <w:b/>
          <w:bCs/>
          <w:sz w:val="23"/>
          <w:szCs w:val="23"/>
        </w:rPr>
      </w:pPr>
    </w:p>
    <w:p w14:paraId="218F1E29" w14:textId="741E8ECF" w:rsidR="001858FC" w:rsidRDefault="001858FC" w:rsidP="001858FC">
      <w:pPr>
        <w:pStyle w:val="Default"/>
        <w:rPr>
          <w:sz w:val="23"/>
          <w:szCs w:val="23"/>
        </w:rPr>
      </w:pPr>
      <w:r>
        <w:rPr>
          <w:b/>
          <w:bCs/>
          <w:sz w:val="23"/>
          <w:szCs w:val="23"/>
        </w:rPr>
        <w:lastRenderedPageBreak/>
        <w:t xml:space="preserve">2.5 </w:t>
      </w:r>
      <w:r w:rsidRPr="00B84115">
        <w:rPr>
          <w:b/>
          <w:bCs/>
        </w:rPr>
        <w:t>Lab manager Account</w:t>
      </w:r>
      <w:r>
        <w:rPr>
          <w:b/>
          <w:bCs/>
          <w:sz w:val="23"/>
          <w:szCs w:val="23"/>
        </w:rPr>
        <w:t xml:space="preserve"> </w:t>
      </w:r>
    </w:p>
    <w:p w14:paraId="11C5C411" w14:textId="0B1C778C" w:rsidR="001858FC" w:rsidRDefault="001858FC" w:rsidP="001858FC">
      <w:pPr>
        <w:suppressAutoHyphens w:val="0"/>
        <w:spacing w:line="360" w:lineRule="auto"/>
        <w:ind w:firstLine="720"/>
        <w:rPr>
          <w:sz w:val="23"/>
          <w:szCs w:val="23"/>
        </w:rPr>
      </w:pPr>
      <w:r w:rsidRPr="00B84115">
        <w:t xml:space="preserve">Lab manager can view the prescription of test by using patient id. He can also able to see list of tests. The test </w:t>
      </w:r>
      <w:proofErr w:type="gramStart"/>
      <w:r w:rsidRPr="00B84115">
        <w:t>are</w:t>
      </w:r>
      <w:proofErr w:type="gramEnd"/>
      <w:r w:rsidRPr="00B84115">
        <w:t xml:space="preserve"> suggested by doctor to patient are visible to him by view prescription</w:t>
      </w:r>
      <w:r>
        <w:rPr>
          <w:sz w:val="23"/>
          <w:szCs w:val="23"/>
        </w:rPr>
        <w:t>.</w:t>
      </w:r>
    </w:p>
    <w:p w14:paraId="5E22FCD1" w14:textId="77777777" w:rsidR="001858FC" w:rsidRDefault="001858FC" w:rsidP="001858FC">
      <w:pPr>
        <w:suppressAutoHyphens w:val="0"/>
        <w:spacing w:line="360" w:lineRule="auto"/>
        <w:ind w:firstLine="720"/>
      </w:pPr>
    </w:p>
    <w:p w14:paraId="63D6CCEB" w14:textId="299F4DE8" w:rsidR="001858FC" w:rsidRDefault="001858FC" w:rsidP="00785213">
      <w:pPr>
        <w:suppressAutoHyphens w:val="0"/>
        <w:spacing w:line="360" w:lineRule="auto"/>
        <w:ind w:firstLine="720"/>
      </w:pPr>
      <w:r w:rsidRPr="001858FC">
        <w:rPr>
          <w:noProof/>
        </w:rPr>
        <w:drawing>
          <wp:inline distT="0" distB="0" distL="0" distR="0" wp14:anchorId="199FAC8F" wp14:editId="27038967">
            <wp:extent cx="5105400" cy="229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293620"/>
                    </a:xfrm>
                    <a:prstGeom prst="rect">
                      <a:avLst/>
                    </a:prstGeom>
                    <a:noFill/>
                    <a:ln>
                      <a:noFill/>
                    </a:ln>
                  </pic:spPr>
                </pic:pic>
              </a:graphicData>
            </a:graphic>
          </wp:inline>
        </w:drawing>
      </w:r>
    </w:p>
    <w:p w14:paraId="3266E53D" w14:textId="77777777" w:rsidR="00242440" w:rsidRDefault="001562E8" w:rsidP="001562E8">
      <w:pPr>
        <w:suppressAutoHyphens w:val="0"/>
        <w:spacing w:line="360" w:lineRule="auto"/>
        <w:ind w:firstLine="720"/>
        <w:rPr>
          <w:b/>
          <w:bCs/>
        </w:rPr>
      </w:pPr>
      <w:r>
        <w:rPr>
          <w:b/>
          <w:bCs/>
        </w:rPr>
        <w:t xml:space="preserve">                    </w:t>
      </w:r>
    </w:p>
    <w:p w14:paraId="164BF635" w14:textId="77777777" w:rsidR="00242440" w:rsidRDefault="00242440" w:rsidP="001562E8">
      <w:pPr>
        <w:suppressAutoHyphens w:val="0"/>
        <w:spacing w:line="360" w:lineRule="auto"/>
        <w:ind w:firstLine="720"/>
        <w:rPr>
          <w:b/>
          <w:bCs/>
        </w:rPr>
      </w:pPr>
    </w:p>
    <w:p w14:paraId="46DE730A" w14:textId="4DBAFD2C" w:rsidR="001562E8" w:rsidRDefault="001562E8" w:rsidP="00242440">
      <w:pPr>
        <w:suppressAutoHyphens w:val="0"/>
        <w:spacing w:line="360" w:lineRule="auto"/>
        <w:ind w:firstLine="720"/>
        <w:jc w:val="center"/>
        <w:rPr>
          <w:b/>
          <w:bCs/>
        </w:rPr>
      </w:pPr>
      <w:r w:rsidRPr="001858FC">
        <w:rPr>
          <w:b/>
          <w:bCs/>
        </w:rPr>
        <w:t>Fig.2.</w:t>
      </w:r>
      <w:proofErr w:type="gramStart"/>
      <w:r>
        <w:rPr>
          <w:b/>
          <w:bCs/>
        </w:rPr>
        <w:t>5.LabManager</w:t>
      </w:r>
      <w:proofErr w:type="gramEnd"/>
      <w:r w:rsidRPr="001858FC">
        <w:rPr>
          <w:b/>
          <w:bCs/>
        </w:rPr>
        <w:t xml:space="preserve"> Functionalities</w:t>
      </w:r>
    </w:p>
    <w:p w14:paraId="5F7C83F0" w14:textId="77777777" w:rsidR="001562E8" w:rsidRDefault="001562E8" w:rsidP="00785213">
      <w:pPr>
        <w:suppressAutoHyphens w:val="0"/>
        <w:spacing w:line="360" w:lineRule="auto"/>
        <w:ind w:firstLine="720"/>
      </w:pPr>
    </w:p>
    <w:p w14:paraId="4D31714B" w14:textId="6384E534" w:rsidR="00785213" w:rsidRDefault="001858FC" w:rsidP="001562E8">
      <w:pPr>
        <w:suppressAutoHyphens w:val="0"/>
        <w:spacing w:line="360" w:lineRule="auto"/>
        <w:ind w:firstLine="720"/>
      </w:pPr>
      <w:r>
        <w:t xml:space="preserve">                                       </w:t>
      </w:r>
      <w:r w:rsidR="00785213">
        <w:t xml:space="preserve"> </w:t>
      </w:r>
    </w:p>
    <w:p w14:paraId="2632DED9" w14:textId="45CF149A" w:rsidR="00785213" w:rsidRDefault="00785213" w:rsidP="001562E8">
      <w:pPr>
        <w:suppressAutoHyphens w:val="0"/>
        <w:spacing w:line="360" w:lineRule="auto"/>
      </w:pPr>
      <w:r>
        <w:tab/>
      </w:r>
    </w:p>
    <w:p w14:paraId="089BF23E" w14:textId="77777777" w:rsidR="00785213" w:rsidRDefault="00785213" w:rsidP="00785213">
      <w:pPr>
        <w:spacing w:line="360" w:lineRule="auto"/>
        <w:ind w:left="720"/>
      </w:pPr>
    </w:p>
    <w:p w14:paraId="61A8EBF8" w14:textId="77777777" w:rsidR="00785213" w:rsidRDefault="00785213" w:rsidP="00785213">
      <w:pPr>
        <w:spacing w:line="360" w:lineRule="auto"/>
        <w:ind w:left="720"/>
      </w:pPr>
    </w:p>
    <w:p w14:paraId="287172D2" w14:textId="77777777" w:rsidR="00785213" w:rsidRDefault="00785213" w:rsidP="00785213">
      <w:pPr>
        <w:spacing w:line="360" w:lineRule="auto"/>
        <w:ind w:left="720"/>
      </w:pPr>
    </w:p>
    <w:p w14:paraId="234EA115" w14:textId="77777777" w:rsidR="00785213" w:rsidRDefault="00785213" w:rsidP="00785213">
      <w:pPr>
        <w:spacing w:line="360" w:lineRule="auto"/>
        <w:ind w:left="720"/>
      </w:pPr>
    </w:p>
    <w:p w14:paraId="1A865E59" w14:textId="77777777" w:rsidR="00785213" w:rsidRDefault="00785213" w:rsidP="00785213">
      <w:pPr>
        <w:spacing w:line="360" w:lineRule="auto"/>
        <w:ind w:left="720"/>
      </w:pPr>
    </w:p>
    <w:p w14:paraId="2FDE4D42" w14:textId="77777777" w:rsidR="00785213" w:rsidRDefault="00785213" w:rsidP="00785213">
      <w:pPr>
        <w:spacing w:line="360" w:lineRule="auto"/>
        <w:ind w:left="720"/>
      </w:pPr>
    </w:p>
    <w:p w14:paraId="7E46970B" w14:textId="77777777" w:rsidR="00785213" w:rsidRDefault="00785213" w:rsidP="00785213">
      <w:pPr>
        <w:spacing w:line="360" w:lineRule="auto"/>
        <w:ind w:left="720"/>
      </w:pPr>
    </w:p>
    <w:p w14:paraId="751D786E" w14:textId="77777777" w:rsidR="00785213" w:rsidRDefault="00785213" w:rsidP="00785213">
      <w:pPr>
        <w:spacing w:line="360" w:lineRule="auto"/>
        <w:ind w:left="720"/>
      </w:pPr>
    </w:p>
    <w:p w14:paraId="06A2027C" w14:textId="77777777" w:rsidR="00785213" w:rsidRDefault="00785213" w:rsidP="00785213">
      <w:pPr>
        <w:spacing w:line="360" w:lineRule="auto"/>
        <w:ind w:left="720"/>
      </w:pPr>
    </w:p>
    <w:p w14:paraId="1045FF87" w14:textId="7C59E3AA" w:rsidR="00785213" w:rsidRDefault="00785213" w:rsidP="00785213">
      <w:pPr>
        <w:spacing w:line="360" w:lineRule="auto"/>
        <w:ind w:left="720"/>
      </w:pPr>
    </w:p>
    <w:p w14:paraId="29ADD1F6" w14:textId="198F6923" w:rsidR="001562E8" w:rsidRDefault="001562E8" w:rsidP="00242440">
      <w:pPr>
        <w:spacing w:line="360" w:lineRule="auto"/>
      </w:pPr>
    </w:p>
    <w:p w14:paraId="2DC129A0" w14:textId="77777777" w:rsidR="00242440" w:rsidRDefault="00242440" w:rsidP="00242440">
      <w:pPr>
        <w:spacing w:line="360" w:lineRule="auto"/>
      </w:pPr>
    </w:p>
    <w:p w14:paraId="5A5EE12D" w14:textId="77777777" w:rsidR="00DB7F64" w:rsidRDefault="00DB7F64" w:rsidP="00785213">
      <w:pPr>
        <w:spacing w:line="360" w:lineRule="auto"/>
        <w:ind w:left="720"/>
      </w:pPr>
    </w:p>
    <w:p w14:paraId="6868A586" w14:textId="77777777" w:rsidR="00785213" w:rsidRDefault="00785213" w:rsidP="00785213">
      <w:pPr>
        <w:numPr>
          <w:ilvl w:val="1"/>
          <w:numId w:val="34"/>
        </w:numPr>
        <w:jc w:val="both"/>
        <w:rPr>
          <w:b/>
          <w:bCs/>
        </w:rPr>
      </w:pPr>
      <w:proofErr w:type="gramStart"/>
      <w:r>
        <w:rPr>
          <w:b/>
          <w:bCs/>
        </w:rPr>
        <w:lastRenderedPageBreak/>
        <w:t>NON FUNCTIONAL</w:t>
      </w:r>
      <w:proofErr w:type="gramEnd"/>
      <w:r>
        <w:rPr>
          <w:b/>
          <w:bCs/>
        </w:rPr>
        <w:t xml:space="preserve"> REQUIREMENTS</w:t>
      </w:r>
    </w:p>
    <w:p w14:paraId="11A2EA76" w14:textId="77777777" w:rsidR="00785213" w:rsidRDefault="00785213" w:rsidP="00785213">
      <w:pPr>
        <w:ind w:left="360"/>
        <w:jc w:val="both"/>
        <w:rPr>
          <w:b/>
          <w:bCs/>
        </w:rPr>
      </w:pPr>
    </w:p>
    <w:p w14:paraId="2AEF12CE" w14:textId="77777777" w:rsidR="00785213" w:rsidRDefault="00785213" w:rsidP="00785213">
      <w:pPr>
        <w:rPr>
          <w:b/>
          <w:bCs/>
          <w:sz w:val="28"/>
        </w:rPr>
      </w:pPr>
    </w:p>
    <w:p w14:paraId="17A29F07" w14:textId="77777777" w:rsidR="001562E8" w:rsidRPr="001562E8" w:rsidRDefault="001562E8" w:rsidP="001562E8">
      <w:pPr>
        <w:pStyle w:val="Default"/>
      </w:pPr>
      <w:r w:rsidRPr="001562E8">
        <w:rPr>
          <w:b/>
          <w:bCs/>
        </w:rPr>
        <w:t xml:space="preserve">2.2.1 Interface </w:t>
      </w:r>
    </w:p>
    <w:p w14:paraId="54BB9CA5" w14:textId="77777777" w:rsidR="001562E8" w:rsidRPr="001562E8" w:rsidRDefault="001562E8" w:rsidP="001562E8">
      <w:pPr>
        <w:pStyle w:val="Default"/>
      </w:pPr>
      <w:r w:rsidRPr="001562E8">
        <w:t xml:space="preserve">Go to Appendix B for user interfaces </w:t>
      </w:r>
    </w:p>
    <w:p w14:paraId="3C753C42" w14:textId="77777777" w:rsidR="001562E8" w:rsidRPr="001562E8" w:rsidRDefault="001562E8" w:rsidP="001562E8">
      <w:pPr>
        <w:pStyle w:val="Default"/>
      </w:pPr>
      <w:r w:rsidRPr="001562E8">
        <w:rPr>
          <w:b/>
          <w:bCs/>
        </w:rPr>
        <w:t xml:space="preserve">2.2.2 Performance </w:t>
      </w:r>
    </w:p>
    <w:p w14:paraId="78959367" w14:textId="77777777" w:rsidR="001562E8" w:rsidRPr="001562E8" w:rsidRDefault="001562E8" w:rsidP="001562E8">
      <w:pPr>
        <w:pStyle w:val="Default"/>
      </w:pPr>
      <w:r w:rsidRPr="001562E8">
        <w:t xml:space="preserve">HMS shall be able to handle at least 1000 transactions/inquiries per second. </w:t>
      </w:r>
    </w:p>
    <w:p w14:paraId="1D44D80C" w14:textId="77777777" w:rsidR="001562E8" w:rsidRPr="001562E8" w:rsidRDefault="001562E8" w:rsidP="001562E8">
      <w:pPr>
        <w:pStyle w:val="Default"/>
      </w:pPr>
      <w:r w:rsidRPr="001562E8">
        <w:rPr>
          <w:b/>
          <w:bCs/>
        </w:rPr>
        <w:t xml:space="preserve">2.2.3 Constraint </w:t>
      </w:r>
    </w:p>
    <w:p w14:paraId="75210120" w14:textId="77777777" w:rsidR="001562E8" w:rsidRPr="001562E8" w:rsidRDefault="001562E8" w:rsidP="001562E8">
      <w:pPr>
        <w:pStyle w:val="Default"/>
      </w:pPr>
      <w:r w:rsidRPr="001562E8">
        <w:t xml:space="preserve">HMS shall be able to handle at least 1000 transactions/inquiries </w:t>
      </w:r>
      <w:proofErr w:type="spellStart"/>
      <w:r w:rsidRPr="001562E8">
        <w:t>persecond</w:t>
      </w:r>
      <w:proofErr w:type="spellEnd"/>
      <w:r w:rsidRPr="001562E8">
        <w:t xml:space="preserve">. </w:t>
      </w:r>
    </w:p>
    <w:p w14:paraId="0E350E62" w14:textId="77777777" w:rsidR="001562E8" w:rsidRPr="001562E8" w:rsidRDefault="001562E8" w:rsidP="001562E8">
      <w:pPr>
        <w:pStyle w:val="Default"/>
      </w:pPr>
      <w:r w:rsidRPr="001562E8">
        <w:rPr>
          <w:b/>
          <w:bCs/>
        </w:rPr>
        <w:t xml:space="preserve">2.2.4 Other Requirements: </w:t>
      </w:r>
    </w:p>
    <w:p w14:paraId="24756C7E" w14:textId="77777777" w:rsidR="001562E8" w:rsidRPr="001562E8" w:rsidRDefault="001562E8" w:rsidP="001562E8">
      <w:pPr>
        <w:pStyle w:val="Default"/>
      </w:pPr>
      <w:r w:rsidRPr="001562E8">
        <w:rPr>
          <w:rFonts w:ascii="Wingdings" w:hAnsi="Wingdings" w:cs="Wingdings"/>
        </w:rPr>
        <w:t xml:space="preserve"> </w:t>
      </w:r>
      <w:r w:rsidRPr="001562E8">
        <w:rPr>
          <w:b/>
          <w:bCs/>
        </w:rPr>
        <w:t xml:space="preserve">Hardware Interfaces </w:t>
      </w:r>
    </w:p>
    <w:p w14:paraId="47CFDBAA" w14:textId="77777777" w:rsidR="001562E8" w:rsidRPr="001562E8" w:rsidRDefault="001562E8" w:rsidP="001562E8">
      <w:pPr>
        <w:pStyle w:val="Default"/>
      </w:pPr>
    </w:p>
    <w:p w14:paraId="0C2AE3F3" w14:textId="77777777" w:rsidR="001562E8" w:rsidRPr="001562E8" w:rsidRDefault="001562E8" w:rsidP="001562E8">
      <w:pPr>
        <w:pStyle w:val="Default"/>
      </w:pPr>
      <w:r w:rsidRPr="001562E8">
        <w:t xml:space="preserve">The SPMS is expected to function on Intel PIII 900 MHz Processor equivalent or above, 128 MB RAM, 20 GB HDD. </w:t>
      </w:r>
    </w:p>
    <w:p w14:paraId="647796ED" w14:textId="77777777" w:rsidR="001562E8" w:rsidRPr="001562E8" w:rsidRDefault="001562E8" w:rsidP="001562E8">
      <w:pPr>
        <w:pStyle w:val="Default"/>
      </w:pPr>
      <w:r w:rsidRPr="001562E8">
        <w:rPr>
          <w:rFonts w:ascii="Wingdings" w:hAnsi="Wingdings" w:cs="Wingdings"/>
        </w:rPr>
        <w:t xml:space="preserve"> </w:t>
      </w:r>
      <w:r w:rsidRPr="001562E8">
        <w:rPr>
          <w:b/>
          <w:bCs/>
        </w:rPr>
        <w:t xml:space="preserve">Software Interfaces </w:t>
      </w:r>
    </w:p>
    <w:p w14:paraId="5AE5DE09" w14:textId="77777777" w:rsidR="001562E8" w:rsidRPr="001562E8" w:rsidRDefault="001562E8" w:rsidP="001562E8">
      <w:pPr>
        <w:pStyle w:val="Default"/>
      </w:pPr>
    </w:p>
    <w:p w14:paraId="3F83D43D" w14:textId="77777777" w:rsidR="001562E8" w:rsidRPr="001562E8" w:rsidRDefault="001562E8" w:rsidP="001562E8">
      <w:pPr>
        <w:pStyle w:val="Default"/>
      </w:pPr>
      <w:r w:rsidRPr="001562E8">
        <w:t xml:space="preserve">The SPMS shall work on MS Windows operating systems family (MS Windows 98, MS Windows NT Workstation, MS Windows 2000, MS Windows XP). It configures to work with </w:t>
      </w:r>
      <w:proofErr w:type="spellStart"/>
      <w:r w:rsidRPr="001562E8">
        <w:t>Mysql</w:t>
      </w:r>
      <w:proofErr w:type="spellEnd"/>
      <w:r w:rsidRPr="001562E8">
        <w:t xml:space="preserve"> database. This System works on Apache Tomcat server. </w:t>
      </w:r>
    </w:p>
    <w:p w14:paraId="30B138DC" w14:textId="134A5423" w:rsidR="00785213" w:rsidRPr="001562E8" w:rsidRDefault="001562E8" w:rsidP="001562E8">
      <w:pPr>
        <w:rPr>
          <w:b/>
          <w:bCs/>
        </w:rPr>
      </w:pPr>
      <w:r w:rsidRPr="001562E8">
        <w:t xml:space="preserve">We used Spring tool </w:t>
      </w:r>
      <w:proofErr w:type="gramStart"/>
      <w:r w:rsidRPr="001562E8">
        <w:t>suit(</w:t>
      </w:r>
      <w:proofErr w:type="gramEnd"/>
      <w:r w:rsidRPr="001562E8">
        <w:t>STS) for coding purpose at backend(version: 3.9.1</w:t>
      </w:r>
      <w:r>
        <w:t>8</w:t>
      </w:r>
      <w:r w:rsidRPr="001562E8">
        <w:t>.RELEASE). Visual Studio for front end (</w:t>
      </w:r>
      <w:proofErr w:type="gramStart"/>
      <w:r w:rsidRPr="001562E8">
        <w:t>version :</w:t>
      </w:r>
      <w:proofErr w:type="gramEnd"/>
      <w:r w:rsidRPr="001562E8">
        <w:t xml:space="preserve"> 1.</w:t>
      </w:r>
      <w:r>
        <w:t>71</w:t>
      </w:r>
      <w:r w:rsidRPr="001562E8">
        <w:t>.</w:t>
      </w:r>
      <w:r w:rsidR="00377BC8">
        <w:t>2</w:t>
      </w:r>
      <w:r w:rsidRPr="001562E8">
        <w:t xml:space="preserve">) and </w:t>
      </w:r>
      <w:proofErr w:type="spellStart"/>
      <w:r w:rsidRPr="001562E8">
        <w:t>MySql</w:t>
      </w:r>
      <w:proofErr w:type="spellEnd"/>
      <w:r w:rsidRPr="001562E8">
        <w:t xml:space="preserve"> database .</w:t>
      </w:r>
    </w:p>
    <w:p w14:paraId="19DF2977" w14:textId="77777777" w:rsidR="00785213" w:rsidRDefault="00785213" w:rsidP="00785213">
      <w:pPr>
        <w:rPr>
          <w:b/>
          <w:bCs/>
          <w:sz w:val="28"/>
        </w:rPr>
      </w:pPr>
    </w:p>
    <w:p w14:paraId="21467008" w14:textId="77777777" w:rsidR="00785213" w:rsidRDefault="00785213" w:rsidP="00785213">
      <w:pPr>
        <w:rPr>
          <w:b/>
          <w:bCs/>
          <w:sz w:val="28"/>
        </w:rPr>
      </w:pPr>
    </w:p>
    <w:p w14:paraId="4A4445BA" w14:textId="77777777" w:rsidR="00377BC8" w:rsidRDefault="00377BC8" w:rsidP="00785213">
      <w:pPr>
        <w:rPr>
          <w:b/>
          <w:bCs/>
          <w:sz w:val="28"/>
        </w:rPr>
      </w:pPr>
    </w:p>
    <w:p w14:paraId="3599E356" w14:textId="77777777" w:rsidR="00377BC8" w:rsidRDefault="00377BC8" w:rsidP="00785213">
      <w:pPr>
        <w:rPr>
          <w:b/>
          <w:bCs/>
          <w:sz w:val="28"/>
        </w:rPr>
      </w:pPr>
    </w:p>
    <w:p w14:paraId="54076521" w14:textId="77777777" w:rsidR="00377BC8" w:rsidRDefault="00377BC8" w:rsidP="00785213">
      <w:pPr>
        <w:rPr>
          <w:b/>
          <w:bCs/>
          <w:sz w:val="28"/>
        </w:rPr>
      </w:pPr>
    </w:p>
    <w:p w14:paraId="600A9857" w14:textId="77777777" w:rsidR="00377BC8" w:rsidRDefault="00377BC8" w:rsidP="00785213">
      <w:pPr>
        <w:rPr>
          <w:b/>
          <w:bCs/>
          <w:sz w:val="28"/>
        </w:rPr>
      </w:pPr>
    </w:p>
    <w:p w14:paraId="70055BF6" w14:textId="77777777" w:rsidR="00377BC8" w:rsidRDefault="00377BC8" w:rsidP="00785213">
      <w:pPr>
        <w:rPr>
          <w:b/>
          <w:bCs/>
          <w:sz w:val="28"/>
        </w:rPr>
      </w:pPr>
    </w:p>
    <w:p w14:paraId="2C5B1DDD" w14:textId="77777777" w:rsidR="00377BC8" w:rsidRDefault="00377BC8" w:rsidP="00785213">
      <w:pPr>
        <w:rPr>
          <w:b/>
          <w:bCs/>
          <w:sz w:val="28"/>
        </w:rPr>
      </w:pPr>
    </w:p>
    <w:p w14:paraId="04574A8A" w14:textId="77777777" w:rsidR="00377BC8" w:rsidRDefault="00377BC8" w:rsidP="00785213">
      <w:pPr>
        <w:rPr>
          <w:b/>
          <w:bCs/>
          <w:sz w:val="28"/>
        </w:rPr>
      </w:pPr>
    </w:p>
    <w:p w14:paraId="7B28E597" w14:textId="77777777" w:rsidR="00377BC8" w:rsidRDefault="00377BC8" w:rsidP="00785213">
      <w:pPr>
        <w:rPr>
          <w:b/>
          <w:bCs/>
          <w:sz w:val="28"/>
        </w:rPr>
      </w:pPr>
    </w:p>
    <w:p w14:paraId="7F5883AC" w14:textId="77777777" w:rsidR="00377BC8" w:rsidRDefault="00377BC8" w:rsidP="00785213">
      <w:pPr>
        <w:rPr>
          <w:b/>
          <w:bCs/>
          <w:sz w:val="28"/>
        </w:rPr>
      </w:pPr>
    </w:p>
    <w:p w14:paraId="4DC56471" w14:textId="77777777" w:rsidR="00377BC8" w:rsidRDefault="00377BC8" w:rsidP="00785213">
      <w:pPr>
        <w:rPr>
          <w:b/>
          <w:bCs/>
          <w:sz w:val="28"/>
        </w:rPr>
      </w:pPr>
    </w:p>
    <w:p w14:paraId="45BCF3CF" w14:textId="77777777" w:rsidR="00377BC8" w:rsidRDefault="00377BC8" w:rsidP="00785213">
      <w:pPr>
        <w:rPr>
          <w:b/>
          <w:bCs/>
          <w:sz w:val="28"/>
        </w:rPr>
      </w:pPr>
    </w:p>
    <w:p w14:paraId="08A6B8A8" w14:textId="77777777" w:rsidR="00377BC8" w:rsidRDefault="00377BC8" w:rsidP="00785213">
      <w:pPr>
        <w:rPr>
          <w:b/>
          <w:bCs/>
          <w:sz w:val="28"/>
        </w:rPr>
      </w:pPr>
    </w:p>
    <w:p w14:paraId="402621CB" w14:textId="77777777" w:rsidR="00377BC8" w:rsidRDefault="00377BC8" w:rsidP="00785213">
      <w:pPr>
        <w:rPr>
          <w:b/>
          <w:bCs/>
          <w:sz w:val="28"/>
        </w:rPr>
      </w:pPr>
    </w:p>
    <w:p w14:paraId="0BC7AAC0" w14:textId="77777777" w:rsidR="00377BC8" w:rsidRDefault="00377BC8" w:rsidP="00785213">
      <w:pPr>
        <w:rPr>
          <w:b/>
          <w:bCs/>
          <w:sz w:val="28"/>
        </w:rPr>
      </w:pPr>
    </w:p>
    <w:p w14:paraId="209F2385" w14:textId="77777777" w:rsidR="00377BC8" w:rsidRDefault="00377BC8" w:rsidP="00785213">
      <w:pPr>
        <w:rPr>
          <w:b/>
          <w:bCs/>
          <w:sz w:val="28"/>
        </w:rPr>
      </w:pPr>
    </w:p>
    <w:p w14:paraId="05B22A0B" w14:textId="77777777" w:rsidR="00377BC8" w:rsidRDefault="00377BC8" w:rsidP="00785213">
      <w:pPr>
        <w:rPr>
          <w:b/>
          <w:bCs/>
          <w:sz w:val="28"/>
        </w:rPr>
      </w:pPr>
    </w:p>
    <w:p w14:paraId="65C42168" w14:textId="77777777" w:rsidR="00377BC8" w:rsidRDefault="00377BC8" w:rsidP="00785213">
      <w:pPr>
        <w:rPr>
          <w:b/>
          <w:bCs/>
          <w:sz w:val="28"/>
        </w:rPr>
      </w:pPr>
    </w:p>
    <w:p w14:paraId="027E3CB6" w14:textId="77777777" w:rsidR="00377BC8" w:rsidRDefault="00377BC8" w:rsidP="00785213">
      <w:pPr>
        <w:rPr>
          <w:b/>
          <w:bCs/>
          <w:sz w:val="28"/>
        </w:rPr>
      </w:pPr>
    </w:p>
    <w:p w14:paraId="500B8C4B" w14:textId="77777777" w:rsidR="00377BC8" w:rsidRDefault="00377BC8" w:rsidP="00785213">
      <w:pPr>
        <w:rPr>
          <w:b/>
          <w:bCs/>
          <w:sz w:val="28"/>
        </w:rPr>
      </w:pPr>
    </w:p>
    <w:p w14:paraId="5299D99B" w14:textId="77777777" w:rsidR="00377BC8" w:rsidRDefault="00377BC8" w:rsidP="00785213">
      <w:pPr>
        <w:rPr>
          <w:b/>
          <w:bCs/>
          <w:sz w:val="28"/>
        </w:rPr>
      </w:pPr>
    </w:p>
    <w:p w14:paraId="693ED1BA" w14:textId="77777777" w:rsidR="00DB7F64" w:rsidRDefault="00DB7F64" w:rsidP="00785213">
      <w:pPr>
        <w:rPr>
          <w:b/>
          <w:bCs/>
          <w:sz w:val="28"/>
        </w:rPr>
      </w:pPr>
    </w:p>
    <w:p w14:paraId="2644A66B" w14:textId="70257D24" w:rsidR="00785213" w:rsidRDefault="00785213" w:rsidP="00785213">
      <w:r>
        <w:rPr>
          <w:b/>
          <w:bCs/>
          <w:sz w:val="28"/>
        </w:rPr>
        <w:t>3.  DESIGN</w:t>
      </w:r>
    </w:p>
    <w:p w14:paraId="32B12399" w14:textId="77777777" w:rsidR="00785213" w:rsidRDefault="00000000" w:rsidP="00785213">
      <w:pPr>
        <w:ind w:left="360"/>
        <w:jc w:val="both"/>
        <w:rPr>
          <w:b/>
          <w:bCs/>
        </w:rPr>
      </w:pPr>
      <w:r>
        <w:rPr>
          <w:noProof/>
          <w:lang w:val="en-IN" w:eastAsia="en-IN"/>
        </w:rPr>
        <w:pict w14:anchorId="0E4AB2CA">
          <v:line id="Straight Connector 24" o:spid="_x0000_s103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GbKeDowIAAIgFAAAOAAAAAAAAAAAAAAAAAC4CAABkcnMv&#10;ZTJvRG9jLnhtbFBLAQItABQABgAIAAAAIQCV/2qE2AAAAAQBAAAPAAAAAAAAAAAAAAAAAP0EAABk&#10;cnMvZG93bnJldi54bWxQSwUGAAAAAAQABADzAAAAAgYAAAAA&#10;" strokeweight="1.59mm">
            <v:stroke joinstyle="miter" endcap="square"/>
          </v:line>
        </w:pict>
      </w:r>
      <w:r w:rsidR="00785213">
        <w:rPr>
          <w:b/>
          <w:bCs/>
        </w:rPr>
        <w:tab/>
      </w:r>
    </w:p>
    <w:p w14:paraId="50AF7E6C" w14:textId="77777777" w:rsidR="00785213" w:rsidRPr="00D118E3" w:rsidRDefault="00785213" w:rsidP="00785213">
      <w:pPr>
        <w:jc w:val="both"/>
        <w:rPr>
          <w:b/>
          <w:bCs/>
          <w:sz w:val="28"/>
          <w:szCs w:val="28"/>
        </w:rPr>
      </w:pPr>
      <w:r w:rsidRPr="00D118E3">
        <w:rPr>
          <w:b/>
          <w:bCs/>
          <w:sz w:val="28"/>
          <w:szCs w:val="28"/>
        </w:rPr>
        <w:t>3.1 Database Design</w:t>
      </w:r>
    </w:p>
    <w:p w14:paraId="7791C6E7" w14:textId="77777777" w:rsidR="00785213" w:rsidRDefault="00785213" w:rsidP="00785213">
      <w:pPr>
        <w:jc w:val="both"/>
      </w:pPr>
      <w:r>
        <w:rPr>
          <w:b/>
          <w:bCs/>
        </w:rPr>
        <w:tab/>
      </w:r>
    </w:p>
    <w:p w14:paraId="476313C9" w14:textId="64D62AC9" w:rsidR="00785213" w:rsidRDefault="00D118E3" w:rsidP="00785213">
      <w:pPr>
        <w:ind w:left="360" w:firstLine="360"/>
        <w:jc w:val="both"/>
        <w:rPr>
          <w:sz w:val="23"/>
          <w:szCs w:val="23"/>
        </w:rPr>
      </w:pPr>
      <w:r>
        <w:rPr>
          <w:sz w:val="23"/>
          <w:szCs w:val="23"/>
        </w:rPr>
        <w:t>The following table structures depict the database design.</w:t>
      </w:r>
    </w:p>
    <w:p w14:paraId="525AA8D0" w14:textId="77777777" w:rsidR="00785213" w:rsidRDefault="00785213" w:rsidP="00785213"/>
    <w:p w14:paraId="7B0B26F3" w14:textId="41163901" w:rsidR="00785213" w:rsidRDefault="00D118E3" w:rsidP="00785213">
      <w:pPr>
        <w:rPr>
          <w:b/>
          <w:bCs/>
          <w:sz w:val="28"/>
          <w:szCs w:val="28"/>
          <w:u w:val="single"/>
        </w:rPr>
      </w:pPr>
      <w:r w:rsidRPr="009D5641">
        <w:rPr>
          <w:b/>
          <w:bCs/>
          <w:sz w:val="28"/>
          <w:szCs w:val="28"/>
          <w:u w:val="single"/>
        </w:rPr>
        <w:t xml:space="preserve">Table1: </w:t>
      </w:r>
      <w:proofErr w:type="spellStart"/>
      <w:r w:rsidRPr="009D5641">
        <w:rPr>
          <w:b/>
          <w:bCs/>
          <w:sz w:val="28"/>
          <w:szCs w:val="28"/>
          <w:u w:val="single"/>
        </w:rPr>
        <w:t>admit_patients</w:t>
      </w:r>
      <w:proofErr w:type="spellEnd"/>
    </w:p>
    <w:p w14:paraId="0C95AA1E" w14:textId="64ABF0B3" w:rsidR="0049487A" w:rsidRDefault="0049487A" w:rsidP="00785213">
      <w:pPr>
        <w:rPr>
          <w:b/>
          <w:bCs/>
          <w:sz w:val="28"/>
          <w:szCs w:val="28"/>
          <w:u w:val="single"/>
        </w:rPr>
      </w:pPr>
    </w:p>
    <w:p w14:paraId="333DFEE3" w14:textId="77777777" w:rsidR="0049487A" w:rsidRDefault="0049487A" w:rsidP="00785213">
      <w:pPr>
        <w:rPr>
          <w:b/>
          <w:bCs/>
          <w:sz w:val="28"/>
          <w:szCs w:val="28"/>
          <w:u w:val="single"/>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49487A" w:rsidRPr="0049487A" w14:paraId="629194B6" w14:textId="77777777" w:rsidTr="00CB37B0">
        <w:trPr>
          <w:trHeight w:val="782"/>
        </w:trPr>
        <w:tc>
          <w:tcPr>
            <w:tcW w:w="1859" w:type="dxa"/>
          </w:tcPr>
          <w:p w14:paraId="2442BC28" w14:textId="77777777" w:rsidR="0049487A" w:rsidRPr="0049487A" w:rsidRDefault="0049487A" w:rsidP="0049487A">
            <w:pPr>
              <w:widowControl w:val="0"/>
              <w:suppressAutoHyphens w:val="0"/>
              <w:autoSpaceDE w:val="0"/>
              <w:autoSpaceDN w:val="0"/>
              <w:spacing w:before="7"/>
              <w:rPr>
                <w:rFonts w:eastAsia="Verdana" w:hAnsi="Verdana" w:cs="Verdana"/>
                <w:b/>
                <w:lang w:eastAsia="en-US"/>
              </w:rPr>
            </w:pPr>
          </w:p>
          <w:p w14:paraId="2F391C48" w14:textId="77777777" w:rsidR="0049487A" w:rsidRPr="0049487A" w:rsidRDefault="0049487A" w:rsidP="0049487A">
            <w:pPr>
              <w:widowControl w:val="0"/>
              <w:suppressAutoHyphens w:val="0"/>
              <w:autoSpaceDE w:val="0"/>
              <w:autoSpaceDN w:val="0"/>
              <w:ind w:left="245"/>
              <w:rPr>
                <w:rFonts w:eastAsia="Verdana" w:hAnsi="Verdana" w:cs="Verdana"/>
                <w:b/>
                <w:lang w:eastAsia="en-US"/>
              </w:rPr>
            </w:pPr>
            <w:r w:rsidRPr="0049487A">
              <w:rPr>
                <w:rFonts w:eastAsia="Verdana" w:hAnsi="Verdana" w:cs="Verdana"/>
                <w:b/>
                <w:lang w:eastAsia="en-US"/>
              </w:rPr>
              <w:t>Column</w:t>
            </w:r>
            <w:r w:rsidRPr="0049487A">
              <w:rPr>
                <w:rFonts w:eastAsia="Verdana" w:hAnsi="Verdana" w:cs="Verdana"/>
                <w:b/>
                <w:spacing w:val="-7"/>
                <w:lang w:eastAsia="en-US"/>
              </w:rPr>
              <w:t xml:space="preserve"> </w:t>
            </w:r>
            <w:r w:rsidRPr="0049487A">
              <w:rPr>
                <w:rFonts w:eastAsia="Verdana" w:hAnsi="Verdana" w:cs="Verdana"/>
                <w:b/>
                <w:lang w:eastAsia="en-US"/>
              </w:rPr>
              <w:t>Name</w:t>
            </w:r>
          </w:p>
        </w:tc>
        <w:tc>
          <w:tcPr>
            <w:tcW w:w="1849" w:type="dxa"/>
          </w:tcPr>
          <w:p w14:paraId="3CFEB027" w14:textId="77777777" w:rsidR="0049487A" w:rsidRPr="0049487A" w:rsidRDefault="0049487A" w:rsidP="0049487A">
            <w:pPr>
              <w:widowControl w:val="0"/>
              <w:suppressAutoHyphens w:val="0"/>
              <w:autoSpaceDE w:val="0"/>
              <w:autoSpaceDN w:val="0"/>
              <w:spacing w:before="7"/>
              <w:rPr>
                <w:rFonts w:eastAsia="Verdana" w:hAnsi="Verdana" w:cs="Verdana"/>
                <w:b/>
                <w:lang w:eastAsia="en-US"/>
              </w:rPr>
            </w:pPr>
          </w:p>
          <w:p w14:paraId="11B89246" w14:textId="77777777" w:rsidR="0049487A" w:rsidRPr="0049487A" w:rsidRDefault="0049487A" w:rsidP="0049487A">
            <w:pPr>
              <w:widowControl w:val="0"/>
              <w:suppressAutoHyphens w:val="0"/>
              <w:autoSpaceDE w:val="0"/>
              <w:autoSpaceDN w:val="0"/>
              <w:ind w:left="431"/>
              <w:rPr>
                <w:rFonts w:eastAsia="Verdana" w:hAnsi="Verdana" w:cs="Verdana"/>
                <w:b/>
                <w:lang w:eastAsia="en-US"/>
              </w:rPr>
            </w:pPr>
            <w:r w:rsidRPr="0049487A">
              <w:rPr>
                <w:rFonts w:eastAsia="Verdana" w:hAnsi="Verdana" w:cs="Verdana"/>
                <w:b/>
                <w:lang w:eastAsia="en-US"/>
              </w:rPr>
              <w:t>Data</w:t>
            </w:r>
            <w:r w:rsidRPr="0049487A">
              <w:rPr>
                <w:rFonts w:eastAsia="Verdana" w:hAnsi="Verdana" w:cs="Verdana"/>
                <w:b/>
                <w:spacing w:val="-5"/>
                <w:lang w:eastAsia="en-US"/>
              </w:rPr>
              <w:t xml:space="preserve"> </w:t>
            </w:r>
            <w:r w:rsidRPr="0049487A">
              <w:rPr>
                <w:rFonts w:eastAsia="Verdana" w:hAnsi="Verdana" w:cs="Verdana"/>
                <w:b/>
                <w:lang w:eastAsia="en-US"/>
              </w:rPr>
              <w:t>Type</w:t>
            </w:r>
          </w:p>
        </w:tc>
        <w:tc>
          <w:tcPr>
            <w:tcW w:w="1849" w:type="dxa"/>
          </w:tcPr>
          <w:p w14:paraId="70D0538E" w14:textId="77777777" w:rsidR="0049487A" w:rsidRPr="0049487A" w:rsidRDefault="0049487A" w:rsidP="0049487A">
            <w:pPr>
              <w:widowControl w:val="0"/>
              <w:suppressAutoHyphens w:val="0"/>
              <w:autoSpaceDE w:val="0"/>
              <w:autoSpaceDN w:val="0"/>
              <w:spacing w:before="7"/>
              <w:rPr>
                <w:rFonts w:eastAsia="Verdana" w:hAnsi="Verdana" w:cs="Verdana"/>
                <w:b/>
                <w:lang w:eastAsia="en-US"/>
              </w:rPr>
            </w:pPr>
          </w:p>
          <w:p w14:paraId="03225D69" w14:textId="77777777" w:rsidR="0049487A" w:rsidRPr="0049487A" w:rsidRDefault="0049487A" w:rsidP="0049487A">
            <w:pPr>
              <w:widowControl w:val="0"/>
              <w:suppressAutoHyphens w:val="0"/>
              <w:autoSpaceDE w:val="0"/>
              <w:autoSpaceDN w:val="0"/>
              <w:ind w:left="568" w:right="554"/>
              <w:jc w:val="center"/>
              <w:rPr>
                <w:rFonts w:eastAsia="Verdana" w:hAnsi="Verdana" w:cs="Verdana"/>
                <w:b/>
                <w:lang w:eastAsia="en-US"/>
              </w:rPr>
            </w:pPr>
            <w:r w:rsidRPr="0049487A">
              <w:rPr>
                <w:rFonts w:eastAsia="Verdana" w:hAnsi="Verdana" w:cs="Verdana"/>
                <w:b/>
                <w:lang w:eastAsia="en-US"/>
              </w:rPr>
              <w:t>Length</w:t>
            </w:r>
          </w:p>
        </w:tc>
        <w:tc>
          <w:tcPr>
            <w:tcW w:w="1873" w:type="dxa"/>
          </w:tcPr>
          <w:p w14:paraId="58662B22" w14:textId="77777777" w:rsidR="0049487A" w:rsidRPr="0049487A" w:rsidRDefault="0049487A" w:rsidP="0049487A">
            <w:pPr>
              <w:widowControl w:val="0"/>
              <w:suppressAutoHyphens w:val="0"/>
              <w:autoSpaceDE w:val="0"/>
              <w:autoSpaceDN w:val="0"/>
              <w:spacing w:before="135"/>
              <w:ind w:left="286" w:right="267" w:firstLine="148"/>
              <w:rPr>
                <w:rFonts w:eastAsia="Verdana" w:hAnsi="Verdana" w:cs="Verdana"/>
                <w:b/>
                <w:lang w:eastAsia="en-US"/>
              </w:rPr>
            </w:pPr>
            <w:r w:rsidRPr="0049487A">
              <w:rPr>
                <w:rFonts w:eastAsia="Verdana" w:hAnsi="Verdana" w:cs="Verdana"/>
                <w:b/>
                <w:lang w:eastAsia="en-US"/>
              </w:rPr>
              <w:t>Allow Null</w:t>
            </w:r>
            <w:r w:rsidRPr="0049487A">
              <w:rPr>
                <w:rFonts w:eastAsia="Verdana" w:hAnsi="Verdana" w:cs="Verdana"/>
                <w:b/>
                <w:spacing w:val="1"/>
                <w:lang w:eastAsia="en-US"/>
              </w:rPr>
              <w:t xml:space="preserve"> </w:t>
            </w:r>
            <w:r w:rsidRPr="0049487A">
              <w:rPr>
                <w:rFonts w:eastAsia="Verdana" w:hAnsi="Verdana" w:cs="Verdana"/>
                <w:b/>
                <w:spacing w:val="-1"/>
                <w:lang w:eastAsia="en-US"/>
              </w:rPr>
              <w:t>(1=Yes;0=No)</w:t>
            </w:r>
          </w:p>
        </w:tc>
      </w:tr>
      <w:tr w:rsidR="0049487A" w:rsidRPr="0049487A" w14:paraId="62B5EA40" w14:textId="77777777" w:rsidTr="00CB37B0">
        <w:trPr>
          <w:trHeight w:val="369"/>
        </w:trPr>
        <w:tc>
          <w:tcPr>
            <w:tcW w:w="1859" w:type="dxa"/>
          </w:tcPr>
          <w:p w14:paraId="06030767" w14:textId="77777777" w:rsidR="0049487A" w:rsidRPr="0049487A" w:rsidRDefault="0049487A" w:rsidP="0049487A">
            <w:pPr>
              <w:widowControl w:val="0"/>
              <w:suppressAutoHyphens w:val="0"/>
              <w:autoSpaceDE w:val="0"/>
              <w:autoSpaceDN w:val="0"/>
              <w:spacing w:line="244" w:lineRule="exact"/>
              <w:ind w:left="110"/>
              <w:rPr>
                <w:rFonts w:eastAsia="Verdana" w:hAnsi="Verdana" w:cs="Verdana"/>
                <w:lang w:eastAsia="en-US"/>
              </w:rPr>
            </w:pPr>
            <w:proofErr w:type="gramStart"/>
            <w:r w:rsidRPr="0049487A">
              <w:rPr>
                <w:rFonts w:eastAsia="Verdana" w:hAnsi="Verdana" w:cs="Verdana"/>
                <w:lang w:eastAsia="en-US"/>
              </w:rPr>
              <w:t>ID(</w:t>
            </w:r>
            <w:proofErr w:type="gramEnd"/>
            <w:r w:rsidRPr="0049487A">
              <w:rPr>
                <w:rFonts w:eastAsia="Verdana" w:hAnsi="Verdana" w:cs="Verdana"/>
                <w:lang w:eastAsia="en-US"/>
              </w:rPr>
              <w:t>primary</w:t>
            </w:r>
            <w:r w:rsidRPr="0049487A">
              <w:rPr>
                <w:rFonts w:eastAsia="Verdana" w:hAnsi="Verdana" w:cs="Verdana"/>
                <w:spacing w:val="-5"/>
                <w:lang w:eastAsia="en-US"/>
              </w:rPr>
              <w:t xml:space="preserve"> </w:t>
            </w:r>
            <w:r w:rsidRPr="0049487A">
              <w:rPr>
                <w:rFonts w:eastAsia="Verdana" w:hAnsi="Verdana" w:cs="Verdana"/>
                <w:lang w:eastAsia="en-US"/>
              </w:rPr>
              <w:t>key)</w:t>
            </w:r>
          </w:p>
        </w:tc>
        <w:tc>
          <w:tcPr>
            <w:tcW w:w="1849" w:type="dxa"/>
          </w:tcPr>
          <w:p w14:paraId="3D3FA281" w14:textId="77777777" w:rsidR="0049487A" w:rsidRPr="0049487A" w:rsidRDefault="0049487A" w:rsidP="0049487A">
            <w:pPr>
              <w:widowControl w:val="0"/>
              <w:suppressAutoHyphens w:val="0"/>
              <w:autoSpaceDE w:val="0"/>
              <w:autoSpaceDN w:val="0"/>
              <w:spacing w:line="244" w:lineRule="exact"/>
              <w:ind w:left="104"/>
              <w:rPr>
                <w:rFonts w:eastAsia="Verdana" w:hAnsi="Verdana" w:cs="Verdana"/>
                <w:lang w:eastAsia="en-US"/>
              </w:rPr>
            </w:pPr>
            <w:r w:rsidRPr="0049487A">
              <w:rPr>
                <w:rFonts w:eastAsia="Verdana" w:hAnsi="Verdana" w:cs="Verdana"/>
                <w:lang w:eastAsia="en-US"/>
              </w:rPr>
              <w:t>int</w:t>
            </w:r>
          </w:p>
        </w:tc>
        <w:tc>
          <w:tcPr>
            <w:tcW w:w="1849" w:type="dxa"/>
          </w:tcPr>
          <w:p w14:paraId="4D4A0F85" w14:textId="77777777" w:rsidR="0049487A" w:rsidRPr="0049487A" w:rsidRDefault="0049487A" w:rsidP="0049487A">
            <w:pPr>
              <w:widowControl w:val="0"/>
              <w:suppressAutoHyphens w:val="0"/>
              <w:autoSpaceDE w:val="0"/>
              <w:autoSpaceDN w:val="0"/>
              <w:spacing w:before="49"/>
              <w:ind w:left="9"/>
              <w:jc w:val="center"/>
              <w:rPr>
                <w:rFonts w:eastAsia="Verdana" w:hAnsi="Verdana" w:cs="Verdana"/>
                <w:lang w:eastAsia="en-US"/>
              </w:rPr>
            </w:pPr>
            <w:r w:rsidRPr="0049487A">
              <w:rPr>
                <w:rFonts w:eastAsia="Verdana" w:hAnsi="Verdana" w:cs="Verdana"/>
                <w:lang w:eastAsia="en-US"/>
              </w:rPr>
              <w:t>-</w:t>
            </w:r>
          </w:p>
        </w:tc>
        <w:tc>
          <w:tcPr>
            <w:tcW w:w="1873" w:type="dxa"/>
          </w:tcPr>
          <w:p w14:paraId="2D42474C" w14:textId="77777777" w:rsidR="0049487A" w:rsidRPr="0049487A" w:rsidRDefault="0049487A" w:rsidP="0049487A">
            <w:pPr>
              <w:widowControl w:val="0"/>
              <w:suppressAutoHyphens w:val="0"/>
              <w:autoSpaceDE w:val="0"/>
              <w:autoSpaceDN w:val="0"/>
              <w:spacing w:before="49"/>
              <w:ind w:left="11"/>
              <w:jc w:val="center"/>
              <w:rPr>
                <w:rFonts w:eastAsia="Verdana" w:hAnsi="Verdana" w:cs="Verdana"/>
                <w:lang w:eastAsia="en-US"/>
              </w:rPr>
            </w:pPr>
            <w:r w:rsidRPr="0049487A">
              <w:rPr>
                <w:rFonts w:eastAsia="Verdana" w:hAnsi="Verdana" w:cs="Verdana"/>
                <w:lang w:eastAsia="en-US"/>
              </w:rPr>
              <w:t>0</w:t>
            </w:r>
          </w:p>
        </w:tc>
      </w:tr>
      <w:tr w:rsidR="0049487A" w:rsidRPr="0049487A" w14:paraId="42D1BBF5" w14:textId="77777777" w:rsidTr="00CB37B0">
        <w:trPr>
          <w:trHeight w:val="393"/>
        </w:trPr>
        <w:tc>
          <w:tcPr>
            <w:tcW w:w="1859" w:type="dxa"/>
          </w:tcPr>
          <w:p w14:paraId="77E88990" w14:textId="77777777" w:rsidR="0049487A" w:rsidRPr="0049487A" w:rsidRDefault="0049487A" w:rsidP="0049487A">
            <w:pPr>
              <w:widowControl w:val="0"/>
              <w:suppressAutoHyphens w:val="0"/>
              <w:autoSpaceDE w:val="0"/>
              <w:autoSpaceDN w:val="0"/>
              <w:spacing w:line="244" w:lineRule="exact"/>
              <w:ind w:left="110"/>
              <w:rPr>
                <w:rFonts w:eastAsia="Verdana" w:hAnsi="Verdana" w:cs="Verdana"/>
                <w:lang w:eastAsia="en-US"/>
              </w:rPr>
            </w:pPr>
            <w:proofErr w:type="spellStart"/>
            <w:r w:rsidRPr="0049487A">
              <w:rPr>
                <w:rFonts w:eastAsia="Verdana" w:hAnsi="Verdana" w:cs="Verdana"/>
                <w:lang w:eastAsia="en-US"/>
              </w:rPr>
              <w:t>Admit_date</w:t>
            </w:r>
            <w:proofErr w:type="spellEnd"/>
          </w:p>
        </w:tc>
        <w:tc>
          <w:tcPr>
            <w:tcW w:w="1849" w:type="dxa"/>
          </w:tcPr>
          <w:p w14:paraId="2EF2643B" w14:textId="77777777" w:rsidR="0049487A" w:rsidRPr="0049487A" w:rsidRDefault="0049487A" w:rsidP="0049487A">
            <w:pPr>
              <w:widowControl w:val="0"/>
              <w:suppressAutoHyphens w:val="0"/>
              <w:autoSpaceDE w:val="0"/>
              <w:autoSpaceDN w:val="0"/>
              <w:spacing w:line="244" w:lineRule="exact"/>
              <w:ind w:left="104"/>
              <w:rPr>
                <w:rFonts w:eastAsia="Verdana" w:hAnsi="Verdana" w:cs="Verdana"/>
                <w:lang w:eastAsia="en-US"/>
              </w:rPr>
            </w:pPr>
            <w:r w:rsidRPr="0049487A">
              <w:rPr>
                <w:rFonts w:eastAsia="Verdana" w:hAnsi="Verdana" w:cs="Verdana"/>
                <w:lang w:eastAsia="en-US"/>
              </w:rPr>
              <w:t>Date</w:t>
            </w:r>
          </w:p>
        </w:tc>
        <w:tc>
          <w:tcPr>
            <w:tcW w:w="1849" w:type="dxa"/>
          </w:tcPr>
          <w:p w14:paraId="23FBFC49" w14:textId="77777777" w:rsidR="0049487A" w:rsidRPr="0049487A" w:rsidRDefault="0049487A" w:rsidP="0049487A">
            <w:pPr>
              <w:widowControl w:val="0"/>
              <w:suppressAutoHyphens w:val="0"/>
              <w:autoSpaceDE w:val="0"/>
              <w:autoSpaceDN w:val="0"/>
              <w:spacing w:before="58"/>
              <w:ind w:left="7"/>
              <w:jc w:val="center"/>
              <w:rPr>
                <w:rFonts w:eastAsia="Verdana" w:hAnsi="Verdana" w:cs="Verdana"/>
                <w:lang w:eastAsia="en-US"/>
              </w:rPr>
            </w:pPr>
            <w:r w:rsidRPr="0049487A">
              <w:rPr>
                <w:rFonts w:eastAsia="Verdana" w:hAnsi="Verdana" w:cs="Verdana"/>
                <w:lang w:eastAsia="en-US"/>
              </w:rPr>
              <w:t>3</w:t>
            </w:r>
          </w:p>
        </w:tc>
        <w:tc>
          <w:tcPr>
            <w:tcW w:w="1873" w:type="dxa"/>
          </w:tcPr>
          <w:p w14:paraId="150A2FA0" w14:textId="77777777" w:rsidR="0049487A" w:rsidRPr="0049487A" w:rsidRDefault="0049487A" w:rsidP="0049487A">
            <w:pPr>
              <w:widowControl w:val="0"/>
              <w:suppressAutoHyphens w:val="0"/>
              <w:autoSpaceDE w:val="0"/>
              <w:autoSpaceDN w:val="0"/>
              <w:spacing w:before="58"/>
              <w:ind w:left="11"/>
              <w:jc w:val="center"/>
              <w:rPr>
                <w:rFonts w:eastAsia="Verdana" w:hAnsi="Verdana" w:cs="Verdana"/>
                <w:lang w:eastAsia="en-US"/>
              </w:rPr>
            </w:pPr>
            <w:r w:rsidRPr="0049487A">
              <w:rPr>
                <w:rFonts w:eastAsia="Verdana" w:hAnsi="Verdana" w:cs="Verdana"/>
                <w:lang w:eastAsia="en-US"/>
              </w:rPr>
              <w:t>1</w:t>
            </w:r>
          </w:p>
        </w:tc>
      </w:tr>
      <w:tr w:rsidR="0049487A" w:rsidRPr="0049487A" w14:paraId="40569FAC" w14:textId="77777777" w:rsidTr="00CB37B0">
        <w:trPr>
          <w:trHeight w:val="393"/>
        </w:trPr>
        <w:tc>
          <w:tcPr>
            <w:tcW w:w="1859" w:type="dxa"/>
          </w:tcPr>
          <w:p w14:paraId="03246DA4" w14:textId="77777777" w:rsidR="0049487A" w:rsidRPr="0049487A" w:rsidRDefault="0049487A" w:rsidP="0049487A">
            <w:pPr>
              <w:widowControl w:val="0"/>
              <w:suppressAutoHyphens w:val="0"/>
              <w:autoSpaceDE w:val="0"/>
              <w:autoSpaceDN w:val="0"/>
              <w:spacing w:line="268" w:lineRule="exact"/>
              <w:ind w:left="110"/>
              <w:rPr>
                <w:rFonts w:eastAsia="Verdana" w:hAnsi="Verdana" w:cs="Verdana"/>
                <w:lang w:eastAsia="en-US"/>
              </w:rPr>
            </w:pPr>
            <w:proofErr w:type="spellStart"/>
            <w:r w:rsidRPr="0049487A">
              <w:rPr>
                <w:rFonts w:eastAsia="Verdana" w:hAnsi="Verdana" w:cs="Verdana"/>
                <w:lang w:eastAsia="en-US"/>
              </w:rPr>
              <w:t>discharge_date</w:t>
            </w:r>
            <w:proofErr w:type="spellEnd"/>
          </w:p>
        </w:tc>
        <w:tc>
          <w:tcPr>
            <w:tcW w:w="1849" w:type="dxa"/>
          </w:tcPr>
          <w:p w14:paraId="278ED292" w14:textId="77777777" w:rsidR="0049487A" w:rsidRPr="0049487A" w:rsidRDefault="0049487A" w:rsidP="0049487A">
            <w:pPr>
              <w:widowControl w:val="0"/>
              <w:suppressAutoHyphens w:val="0"/>
              <w:autoSpaceDE w:val="0"/>
              <w:autoSpaceDN w:val="0"/>
              <w:spacing w:line="244" w:lineRule="exact"/>
              <w:ind w:left="104"/>
              <w:rPr>
                <w:rFonts w:eastAsia="Verdana" w:hAnsi="Verdana" w:cs="Verdana"/>
                <w:lang w:eastAsia="en-US"/>
              </w:rPr>
            </w:pPr>
            <w:r w:rsidRPr="0049487A">
              <w:rPr>
                <w:rFonts w:eastAsia="Verdana" w:hAnsi="Verdana" w:cs="Verdana"/>
                <w:lang w:eastAsia="en-US"/>
              </w:rPr>
              <w:t>Date</w:t>
            </w:r>
          </w:p>
        </w:tc>
        <w:tc>
          <w:tcPr>
            <w:tcW w:w="1849" w:type="dxa"/>
          </w:tcPr>
          <w:p w14:paraId="2D30E20A" w14:textId="77777777" w:rsidR="0049487A" w:rsidRPr="0049487A" w:rsidRDefault="0049487A" w:rsidP="0049487A">
            <w:pPr>
              <w:widowControl w:val="0"/>
              <w:suppressAutoHyphens w:val="0"/>
              <w:autoSpaceDE w:val="0"/>
              <w:autoSpaceDN w:val="0"/>
              <w:spacing w:before="49"/>
              <w:ind w:right="47"/>
              <w:jc w:val="center"/>
              <w:rPr>
                <w:rFonts w:eastAsia="Verdana" w:hAnsi="Verdana" w:cs="Verdana"/>
                <w:lang w:eastAsia="en-US"/>
              </w:rPr>
            </w:pPr>
            <w:r w:rsidRPr="0049487A">
              <w:rPr>
                <w:rFonts w:eastAsia="Verdana" w:hAnsi="Verdana" w:cs="Verdana"/>
                <w:lang w:eastAsia="en-US"/>
              </w:rPr>
              <w:t>3</w:t>
            </w:r>
          </w:p>
        </w:tc>
        <w:tc>
          <w:tcPr>
            <w:tcW w:w="1873" w:type="dxa"/>
          </w:tcPr>
          <w:p w14:paraId="475C708D" w14:textId="77777777" w:rsidR="0049487A" w:rsidRPr="0049487A" w:rsidRDefault="0049487A" w:rsidP="0049487A">
            <w:pPr>
              <w:widowControl w:val="0"/>
              <w:suppressAutoHyphens w:val="0"/>
              <w:autoSpaceDE w:val="0"/>
              <w:autoSpaceDN w:val="0"/>
              <w:spacing w:before="58"/>
              <w:ind w:left="11"/>
              <w:jc w:val="center"/>
              <w:rPr>
                <w:rFonts w:eastAsia="Verdana" w:hAnsi="Verdana" w:cs="Verdana"/>
                <w:lang w:eastAsia="en-US"/>
              </w:rPr>
            </w:pPr>
            <w:r w:rsidRPr="0049487A">
              <w:rPr>
                <w:rFonts w:eastAsia="Verdana" w:hAnsi="Verdana" w:cs="Verdana"/>
                <w:lang w:eastAsia="en-US"/>
              </w:rPr>
              <w:t>1</w:t>
            </w:r>
          </w:p>
        </w:tc>
      </w:tr>
      <w:tr w:rsidR="0049487A" w:rsidRPr="0049487A" w14:paraId="6B605909" w14:textId="77777777" w:rsidTr="00CB37B0">
        <w:trPr>
          <w:trHeight w:val="364"/>
        </w:trPr>
        <w:tc>
          <w:tcPr>
            <w:tcW w:w="1859" w:type="dxa"/>
          </w:tcPr>
          <w:p w14:paraId="56386A24" w14:textId="77777777" w:rsidR="0049487A" w:rsidRPr="0049487A" w:rsidRDefault="0049487A" w:rsidP="0049487A">
            <w:pPr>
              <w:widowControl w:val="0"/>
              <w:suppressAutoHyphens w:val="0"/>
              <w:autoSpaceDE w:val="0"/>
              <w:autoSpaceDN w:val="0"/>
              <w:spacing w:line="268" w:lineRule="exact"/>
              <w:ind w:left="110"/>
              <w:rPr>
                <w:rFonts w:eastAsia="Verdana" w:hAnsi="Verdana" w:cs="Verdana"/>
                <w:lang w:eastAsia="en-US"/>
              </w:rPr>
            </w:pPr>
            <w:proofErr w:type="spellStart"/>
            <w:r w:rsidRPr="0049487A">
              <w:rPr>
                <w:rFonts w:eastAsia="Verdana" w:hAnsi="Verdana" w:cs="Verdana"/>
                <w:lang w:eastAsia="en-US"/>
              </w:rPr>
              <w:t>appt_id</w:t>
            </w:r>
            <w:proofErr w:type="spellEnd"/>
          </w:p>
        </w:tc>
        <w:tc>
          <w:tcPr>
            <w:tcW w:w="1849" w:type="dxa"/>
          </w:tcPr>
          <w:p w14:paraId="4D4CCD0E" w14:textId="77777777" w:rsidR="0049487A" w:rsidRPr="0049487A" w:rsidRDefault="0049487A" w:rsidP="0049487A">
            <w:pPr>
              <w:widowControl w:val="0"/>
              <w:suppressAutoHyphens w:val="0"/>
              <w:autoSpaceDE w:val="0"/>
              <w:autoSpaceDN w:val="0"/>
              <w:spacing w:line="245" w:lineRule="exact"/>
              <w:ind w:left="104"/>
              <w:rPr>
                <w:rFonts w:eastAsia="Verdana" w:hAnsi="Verdana" w:cs="Verdana"/>
                <w:lang w:eastAsia="en-US"/>
              </w:rPr>
            </w:pPr>
            <w:r w:rsidRPr="0049487A">
              <w:rPr>
                <w:rFonts w:eastAsia="Verdana" w:hAnsi="Verdana" w:cs="Verdana"/>
                <w:lang w:eastAsia="en-US"/>
              </w:rPr>
              <w:t>int</w:t>
            </w:r>
          </w:p>
        </w:tc>
        <w:tc>
          <w:tcPr>
            <w:tcW w:w="1849" w:type="dxa"/>
          </w:tcPr>
          <w:p w14:paraId="16637418" w14:textId="77777777" w:rsidR="0049487A" w:rsidRPr="0049487A" w:rsidRDefault="0049487A" w:rsidP="0049487A">
            <w:pPr>
              <w:widowControl w:val="0"/>
              <w:suppressAutoHyphens w:val="0"/>
              <w:autoSpaceDE w:val="0"/>
              <w:autoSpaceDN w:val="0"/>
              <w:spacing w:before="35"/>
              <w:ind w:right="47"/>
              <w:jc w:val="center"/>
              <w:rPr>
                <w:rFonts w:eastAsia="Verdana" w:hAnsi="Verdana" w:cs="Verdana"/>
                <w:lang w:eastAsia="en-US"/>
              </w:rPr>
            </w:pPr>
            <w:r w:rsidRPr="0049487A">
              <w:rPr>
                <w:rFonts w:eastAsia="Verdana" w:hAnsi="Verdana" w:cs="Verdana"/>
                <w:lang w:eastAsia="en-US"/>
              </w:rPr>
              <w:t>4</w:t>
            </w:r>
          </w:p>
        </w:tc>
        <w:tc>
          <w:tcPr>
            <w:tcW w:w="1873" w:type="dxa"/>
          </w:tcPr>
          <w:p w14:paraId="006986AD" w14:textId="77777777" w:rsidR="0049487A" w:rsidRPr="0049487A" w:rsidRDefault="0049487A" w:rsidP="0049487A">
            <w:pPr>
              <w:widowControl w:val="0"/>
              <w:suppressAutoHyphens w:val="0"/>
              <w:autoSpaceDE w:val="0"/>
              <w:autoSpaceDN w:val="0"/>
              <w:spacing w:before="44"/>
              <w:ind w:left="11"/>
              <w:jc w:val="center"/>
              <w:rPr>
                <w:rFonts w:eastAsia="Verdana" w:hAnsi="Verdana" w:cs="Verdana"/>
                <w:lang w:eastAsia="en-US"/>
              </w:rPr>
            </w:pPr>
            <w:r w:rsidRPr="0049487A">
              <w:rPr>
                <w:rFonts w:eastAsia="Verdana" w:hAnsi="Verdana" w:cs="Verdana"/>
                <w:lang w:eastAsia="en-US"/>
              </w:rPr>
              <w:t>1</w:t>
            </w:r>
          </w:p>
        </w:tc>
      </w:tr>
      <w:tr w:rsidR="0049487A" w:rsidRPr="0049487A" w14:paraId="3C1B42AD" w14:textId="77777777" w:rsidTr="00CB37B0">
        <w:trPr>
          <w:trHeight w:val="393"/>
        </w:trPr>
        <w:tc>
          <w:tcPr>
            <w:tcW w:w="1859" w:type="dxa"/>
          </w:tcPr>
          <w:p w14:paraId="6A44A554" w14:textId="77777777" w:rsidR="0049487A" w:rsidRPr="0049487A" w:rsidRDefault="0049487A" w:rsidP="0049487A">
            <w:pPr>
              <w:widowControl w:val="0"/>
              <w:suppressAutoHyphens w:val="0"/>
              <w:autoSpaceDE w:val="0"/>
              <w:autoSpaceDN w:val="0"/>
              <w:spacing w:line="268" w:lineRule="exact"/>
              <w:ind w:left="110"/>
              <w:rPr>
                <w:rFonts w:eastAsia="Verdana" w:hAnsi="Verdana" w:cs="Verdana"/>
                <w:lang w:eastAsia="en-US"/>
              </w:rPr>
            </w:pPr>
            <w:proofErr w:type="spellStart"/>
            <w:r w:rsidRPr="0049487A">
              <w:rPr>
                <w:rFonts w:eastAsia="Verdana" w:hAnsi="Verdana" w:cs="Verdana"/>
                <w:lang w:eastAsia="en-US"/>
              </w:rPr>
              <w:t>dept_id</w:t>
            </w:r>
            <w:proofErr w:type="spellEnd"/>
          </w:p>
        </w:tc>
        <w:tc>
          <w:tcPr>
            <w:tcW w:w="1849" w:type="dxa"/>
          </w:tcPr>
          <w:p w14:paraId="668787DE" w14:textId="77777777" w:rsidR="0049487A" w:rsidRPr="0049487A" w:rsidRDefault="0049487A" w:rsidP="0049487A">
            <w:pPr>
              <w:widowControl w:val="0"/>
              <w:suppressAutoHyphens w:val="0"/>
              <w:autoSpaceDE w:val="0"/>
              <w:autoSpaceDN w:val="0"/>
              <w:spacing w:line="244" w:lineRule="exact"/>
              <w:ind w:left="104"/>
              <w:rPr>
                <w:rFonts w:eastAsia="Verdana" w:hAnsi="Verdana" w:cs="Verdana"/>
                <w:lang w:eastAsia="en-US"/>
              </w:rPr>
            </w:pPr>
            <w:r w:rsidRPr="0049487A">
              <w:rPr>
                <w:rFonts w:eastAsia="Verdana" w:hAnsi="Verdana" w:cs="Verdana"/>
                <w:lang w:eastAsia="en-US"/>
              </w:rPr>
              <w:t>int</w:t>
            </w:r>
          </w:p>
        </w:tc>
        <w:tc>
          <w:tcPr>
            <w:tcW w:w="1849" w:type="dxa"/>
          </w:tcPr>
          <w:p w14:paraId="78742F41" w14:textId="77777777" w:rsidR="0049487A" w:rsidRPr="0049487A" w:rsidRDefault="0049487A" w:rsidP="0049487A">
            <w:pPr>
              <w:widowControl w:val="0"/>
              <w:suppressAutoHyphens w:val="0"/>
              <w:autoSpaceDE w:val="0"/>
              <w:autoSpaceDN w:val="0"/>
              <w:spacing w:before="49"/>
              <w:ind w:left="7"/>
              <w:jc w:val="center"/>
              <w:rPr>
                <w:rFonts w:eastAsia="Verdana" w:hAnsi="Verdana" w:cs="Verdana"/>
                <w:lang w:eastAsia="en-US"/>
              </w:rPr>
            </w:pPr>
            <w:r w:rsidRPr="0049487A">
              <w:rPr>
                <w:rFonts w:eastAsia="Verdana" w:hAnsi="Verdana" w:cs="Verdana"/>
                <w:lang w:eastAsia="en-US"/>
              </w:rPr>
              <w:t>4</w:t>
            </w:r>
          </w:p>
        </w:tc>
        <w:tc>
          <w:tcPr>
            <w:tcW w:w="1873" w:type="dxa"/>
          </w:tcPr>
          <w:p w14:paraId="1C45C820" w14:textId="77777777" w:rsidR="0049487A" w:rsidRPr="0049487A" w:rsidRDefault="0049487A" w:rsidP="0049487A">
            <w:pPr>
              <w:widowControl w:val="0"/>
              <w:suppressAutoHyphens w:val="0"/>
              <w:autoSpaceDE w:val="0"/>
              <w:autoSpaceDN w:val="0"/>
              <w:spacing w:before="63"/>
              <w:ind w:left="11"/>
              <w:jc w:val="center"/>
              <w:rPr>
                <w:rFonts w:eastAsia="Verdana" w:hAnsi="Verdana" w:cs="Verdana"/>
                <w:lang w:eastAsia="en-US"/>
              </w:rPr>
            </w:pPr>
            <w:r w:rsidRPr="0049487A">
              <w:rPr>
                <w:rFonts w:eastAsia="Verdana" w:hAnsi="Verdana" w:cs="Verdana"/>
                <w:lang w:eastAsia="en-US"/>
              </w:rPr>
              <w:t>1</w:t>
            </w:r>
          </w:p>
        </w:tc>
      </w:tr>
      <w:tr w:rsidR="0049487A" w:rsidRPr="0049487A" w14:paraId="2228D78A" w14:textId="77777777" w:rsidTr="00CB37B0">
        <w:trPr>
          <w:trHeight w:val="393"/>
        </w:trPr>
        <w:tc>
          <w:tcPr>
            <w:tcW w:w="1859" w:type="dxa"/>
          </w:tcPr>
          <w:p w14:paraId="7CD9B286" w14:textId="77777777" w:rsidR="0049487A" w:rsidRPr="0049487A" w:rsidRDefault="0049487A" w:rsidP="0049487A">
            <w:pPr>
              <w:widowControl w:val="0"/>
              <w:suppressAutoHyphens w:val="0"/>
              <w:autoSpaceDE w:val="0"/>
              <w:autoSpaceDN w:val="0"/>
              <w:spacing w:line="268" w:lineRule="exact"/>
              <w:ind w:left="110"/>
              <w:rPr>
                <w:rFonts w:eastAsia="Verdana" w:hAnsi="Verdana" w:cs="Verdana"/>
                <w:lang w:eastAsia="en-US"/>
              </w:rPr>
            </w:pPr>
            <w:proofErr w:type="spellStart"/>
            <w:r w:rsidRPr="0049487A">
              <w:rPr>
                <w:rFonts w:eastAsia="Verdana" w:hAnsi="Verdana" w:cs="Verdana"/>
                <w:lang w:eastAsia="en-US"/>
              </w:rPr>
              <w:t>patient_id</w:t>
            </w:r>
            <w:proofErr w:type="spellEnd"/>
          </w:p>
        </w:tc>
        <w:tc>
          <w:tcPr>
            <w:tcW w:w="1849" w:type="dxa"/>
          </w:tcPr>
          <w:p w14:paraId="46A2AA0D" w14:textId="77777777" w:rsidR="0049487A" w:rsidRPr="0049487A" w:rsidRDefault="0049487A" w:rsidP="0049487A">
            <w:pPr>
              <w:widowControl w:val="0"/>
              <w:suppressAutoHyphens w:val="0"/>
              <w:autoSpaceDE w:val="0"/>
              <w:autoSpaceDN w:val="0"/>
              <w:spacing w:line="244" w:lineRule="exact"/>
              <w:ind w:left="104"/>
              <w:rPr>
                <w:rFonts w:eastAsia="Verdana" w:hAnsi="Verdana" w:cs="Verdana"/>
                <w:lang w:eastAsia="en-US"/>
              </w:rPr>
            </w:pPr>
            <w:r w:rsidRPr="0049487A">
              <w:rPr>
                <w:rFonts w:eastAsia="Verdana" w:hAnsi="Verdana" w:cs="Verdana"/>
                <w:lang w:eastAsia="en-US"/>
              </w:rPr>
              <w:t>int</w:t>
            </w:r>
          </w:p>
        </w:tc>
        <w:tc>
          <w:tcPr>
            <w:tcW w:w="1849" w:type="dxa"/>
          </w:tcPr>
          <w:p w14:paraId="696299CC" w14:textId="77777777" w:rsidR="0049487A" w:rsidRPr="0049487A" w:rsidRDefault="0049487A" w:rsidP="0049487A">
            <w:pPr>
              <w:widowControl w:val="0"/>
              <w:suppressAutoHyphens w:val="0"/>
              <w:autoSpaceDE w:val="0"/>
              <w:autoSpaceDN w:val="0"/>
              <w:spacing w:before="63"/>
              <w:ind w:left="7"/>
              <w:jc w:val="center"/>
              <w:rPr>
                <w:rFonts w:eastAsia="Verdana" w:hAnsi="Verdana" w:cs="Verdana"/>
                <w:lang w:eastAsia="en-US"/>
              </w:rPr>
            </w:pPr>
            <w:r w:rsidRPr="0049487A">
              <w:rPr>
                <w:rFonts w:eastAsia="Verdana" w:hAnsi="Verdana" w:cs="Verdana"/>
                <w:lang w:eastAsia="en-US"/>
              </w:rPr>
              <w:t>4</w:t>
            </w:r>
          </w:p>
        </w:tc>
        <w:tc>
          <w:tcPr>
            <w:tcW w:w="1873" w:type="dxa"/>
          </w:tcPr>
          <w:p w14:paraId="06B32897" w14:textId="77777777" w:rsidR="0049487A" w:rsidRPr="0049487A" w:rsidRDefault="0049487A" w:rsidP="0049487A">
            <w:pPr>
              <w:widowControl w:val="0"/>
              <w:suppressAutoHyphens w:val="0"/>
              <w:autoSpaceDE w:val="0"/>
              <w:autoSpaceDN w:val="0"/>
              <w:spacing w:before="63"/>
              <w:ind w:left="11"/>
              <w:jc w:val="center"/>
              <w:rPr>
                <w:rFonts w:eastAsia="Verdana" w:hAnsi="Verdana" w:cs="Verdana"/>
                <w:lang w:eastAsia="en-US"/>
              </w:rPr>
            </w:pPr>
            <w:r w:rsidRPr="0049487A">
              <w:rPr>
                <w:rFonts w:eastAsia="Verdana" w:hAnsi="Verdana" w:cs="Verdana"/>
                <w:lang w:eastAsia="en-US"/>
              </w:rPr>
              <w:t>1</w:t>
            </w:r>
          </w:p>
        </w:tc>
      </w:tr>
    </w:tbl>
    <w:p w14:paraId="70B91A31" w14:textId="77777777" w:rsidR="0049487A" w:rsidRPr="009D5641" w:rsidRDefault="0049487A" w:rsidP="00785213">
      <w:pPr>
        <w:rPr>
          <w:b/>
          <w:bCs/>
          <w:sz w:val="28"/>
          <w:szCs w:val="28"/>
          <w:u w:val="single"/>
        </w:rPr>
      </w:pPr>
    </w:p>
    <w:p w14:paraId="6AE46761" w14:textId="77777777" w:rsidR="00D118E3" w:rsidRDefault="00D118E3" w:rsidP="00785213"/>
    <w:p w14:paraId="48BA2240" w14:textId="6F8C1FB4" w:rsidR="00D118E3" w:rsidRPr="009D5641" w:rsidRDefault="00D118E3" w:rsidP="00785213">
      <w:pPr>
        <w:rPr>
          <w:b/>
          <w:bCs/>
          <w:sz w:val="28"/>
          <w:szCs w:val="28"/>
          <w:u w:val="single"/>
        </w:rPr>
      </w:pPr>
      <w:r w:rsidRPr="009D5641">
        <w:rPr>
          <w:b/>
          <w:bCs/>
          <w:sz w:val="28"/>
          <w:szCs w:val="28"/>
          <w:u w:val="single"/>
        </w:rPr>
        <w:t>Table2: Appointments</w:t>
      </w:r>
    </w:p>
    <w:p w14:paraId="6DA92E34" w14:textId="77777777" w:rsidR="009D5641" w:rsidRPr="009D5641" w:rsidRDefault="009D5641" w:rsidP="00785213">
      <w:pPr>
        <w:rPr>
          <w:b/>
          <w:bCs/>
          <w:sz w:val="28"/>
          <w:szCs w:val="28"/>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46215C" w:rsidRPr="0046215C" w14:paraId="71C457C9" w14:textId="77777777" w:rsidTr="00CB37B0">
        <w:trPr>
          <w:trHeight w:val="786"/>
        </w:trPr>
        <w:tc>
          <w:tcPr>
            <w:tcW w:w="1859" w:type="dxa"/>
          </w:tcPr>
          <w:p w14:paraId="419D2A25"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4566A422" w14:textId="77777777" w:rsidR="0046215C" w:rsidRPr="0046215C" w:rsidRDefault="0046215C" w:rsidP="0046215C">
            <w:pPr>
              <w:widowControl w:val="0"/>
              <w:suppressAutoHyphens w:val="0"/>
              <w:autoSpaceDE w:val="0"/>
              <w:autoSpaceDN w:val="0"/>
              <w:ind w:left="245"/>
              <w:rPr>
                <w:rFonts w:eastAsia="Verdana" w:hAnsi="Verdana" w:cs="Verdana"/>
                <w:b/>
                <w:lang w:eastAsia="en-US"/>
              </w:rPr>
            </w:pPr>
            <w:r w:rsidRPr="0046215C">
              <w:rPr>
                <w:rFonts w:eastAsia="Verdana" w:hAnsi="Verdana" w:cs="Verdana"/>
                <w:b/>
                <w:lang w:eastAsia="en-US"/>
              </w:rPr>
              <w:t>Column</w:t>
            </w:r>
            <w:r w:rsidRPr="0046215C">
              <w:rPr>
                <w:rFonts w:eastAsia="Verdana" w:hAnsi="Verdana" w:cs="Verdana"/>
                <w:b/>
                <w:spacing w:val="-7"/>
                <w:lang w:eastAsia="en-US"/>
              </w:rPr>
              <w:t xml:space="preserve"> </w:t>
            </w:r>
            <w:r w:rsidRPr="0046215C">
              <w:rPr>
                <w:rFonts w:eastAsia="Verdana" w:hAnsi="Verdana" w:cs="Verdana"/>
                <w:b/>
                <w:lang w:eastAsia="en-US"/>
              </w:rPr>
              <w:t>Name</w:t>
            </w:r>
          </w:p>
        </w:tc>
        <w:tc>
          <w:tcPr>
            <w:tcW w:w="1849" w:type="dxa"/>
          </w:tcPr>
          <w:p w14:paraId="0DB38C43"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3C18ACFF" w14:textId="77777777" w:rsidR="0046215C" w:rsidRPr="0046215C" w:rsidRDefault="0046215C" w:rsidP="0046215C">
            <w:pPr>
              <w:widowControl w:val="0"/>
              <w:suppressAutoHyphens w:val="0"/>
              <w:autoSpaceDE w:val="0"/>
              <w:autoSpaceDN w:val="0"/>
              <w:ind w:left="431"/>
              <w:rPr>
                <w:rFonts w:eastAsia="Verdana" w:hAnsi="Verdana" w:cs="Verdana"/>
                <w:b/>
                <w:lang w:eastAsia="en-US"/>
              </w:rPr>
            </w:pPr>
            <w:r w:rsidRPr="0046215C">
              <w:rPr>
                <w:rFonts w:eastAsia="Verdana" w:hAnsi="Verdana" w:cs="Verdana"/>
                <w:b/>
                <w:lang w:eastAsia="en-US"/>
              </w:rPr>
              <w:t>Data</w:t>
            </w:r>
            <w:r w:rsidRPr="0046215C">
              <w:rPr>
                <w:rFonts w:eastAsia="Verdana" w:hAnsi="Verdana" w:cs="Verdana"/>
                <w:b/>
                <w:spacing w:val="-5"/>
                <w:lang w:eastAsia="en-US"/>
              </w:rPr>
              <w:t xml:space="preserve"> </w:t>
            </w:r>
            <w:r w:rsidRPr="0046215C">
              <w:rPr>
                <w:rFonts w:eastAsia="Verdana" w:hAnsi="Verdana" w:cs="Verdana"/>
                <w:b/>
                <w:lang w:eastAsia="en-US"/>
              </w:rPr>
              <w:t>Type</w:t>
            </w:r>
          </w:p>
        </w:tc>
        <w:tc>
          <w:tcPr>
            <w:tcW w:w="1849" w:type="dxa"/>
          </w:tcPr>
          <w:p w14:paraId="19B1977E"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4D0D82FB" w14:textId="77777777" w:rsidR="0046215C" w:rsidRPr="0046215C" w:rsidRDefault="0046215C" w:rsidP="0046215C">
            <w:pPr>
              <w:widowControl w:val="0"/>
              <w:suppressAutoHyphens w:val="0"/>
              <w:autoSpaceDE w:val="0"/>
              <w:autoSpaceDN w:val="0"/>
              <w:ind w:left="570" w:right="552"/>
              <w:jc w:val="center"/>
              <w:rPr>
                <w:rFonts w:eastAsia="Verdana" w:hAnsi="Verdana" w:cs="Verdana"/>
                <w:b/>
                <w:lang w:eastAsia="en-US"/>
              </w:rPr>
            </w:pPr>
            <w:r w:rsidRPr="0046215C">
              <w:rPr>
                <w:rFonts w:eastAsia="Verdana" w:hAnsi="Verdana" w:cs="Verdana"/>
                <w:b/>
                <w:lang w:eastAsia="en-US"/>
              </w:rPr>
              <w:t>Length</w:t>
            </w:r>
          </w:p>
        </w:tc>
        <w:tc>
          <w:tcPr>
            <w:tcW w:w="1873" w:type="dxa"/>
          </w:tcPr>
          <w:p w14:paraId="1A66B898" w14:textId="77777777" w:rsidR="0046215C" w:rsidRPr="0046215C" w:rsidRDefault="0046215C" w:rsidP="0046215C">
            <w:pPr>
              <w:widowControl w:val="0"/>
              <w:suppressAutoHyphens w:val="0"/>
              <w:autoSpaceDE w:val="0"/>
              <w:autoSpaceDN w:val="0"/>
              <w:spacing w:before="142" w:line="237" w:lineRule="auto"/>
              <w:ind w:left="286" w:right="267" w:firstLine="148"/>
              <w:rPr>
                <w:rFonts w:eastAsia="Verdana" w:hAnsi="Verdana" w:cs="Verdana"/>
                <w:b/>
                <w:lang w:eastAsia="en-US"/>
              </w:rPr>
            </w:pPr>
            <w:r w:rsidRPr="0046215C">
              <w:rPr>
                <w:rFonts w:eastAsia="Verdana" w:hAnsi="Verdana" w:cs="Verdana"/>
                <w:b/>
                <w:lang w:eastAsia="en-US"/>
              </w:rPr>
              <w:t>Allow Null</w:t>
            </w:r>
            <w:r w:rsidRPr="0046215C">
              <w:rPr>
                <w:rFonts w:eastAsia="Verdana" w:hAnsi="Verdana" w:cs="Verdana"/>
                <w:b/>
                <w:spacing w:val="1"/>
                <w:lang w:eastAsia="en-US"/>
              </w:rPr>
              <w:t xml:space="preserve"> </w:t>
            </w:r>
            <w:r w:rsidRPr="0046215C">
              <w:rPr>
                <w:rFonts w:eastAsia="Verdana" w:hAnsi="Verdana" w:cs="Verdana"/>
                <w:b/>
                <w:spacing w:val="-1"/>
                <w:lang w:eastAsia="en-US"/>
              </w:rPr>
              <w:t>(1=Yes;0=No)</w:t>
            </w:r>
          </w:p>
        </w:tc>
      </w:tr>
      <w:tr w:rsidR="0046215C" w:rsidRPr="0046215C" w14:paraId="0595A1D7" w14:textId="77777777" w:rsidTr="00CB37B0">
        <w:trPr>
          <w:trHeight w:val="369"/>
        </w:trPr>
        <w:tc>
          <w:tcPr>
            <w:tcW w:w="1859" w:type="dxa"/>
          </w:tcPr>
          <w:p w14:paraId="1468BF8B" w14:textId="77777777" w:rsidR="0046215C" w:rsidRPr="0046215C" w:rsidRDefault="0046215C" w:rsidP="0046215C">
            <w:pPr>
              <w:widowControl w:val="0"/>
              <w:suppressAutoHyphens w:val="0"/>
              <w:autoSpaceDE w:val="0"/>
              <w:autoSpaceDN w:val="0"/>
              <w:spacing w:line="245" w:lineRule="exact"/>
              <w:ind w:left="110"/>
              <w:rPr>
                <w:rFonts w:eastAsia="Verdana" w:hAnsi="Verdana" w:cs="Verdana"/>
                <w:lang w:eastAsia="en-US"/>
              </w:rPr>
            </w:pPr>
            <w:proofErr w:type="gramStart"/>
            <w:r w:rsidRPr="0046215C">
              <w:rPr>
                <w:rFonts w:eastAsia="Verdana" w:hAnsi="Verdana" w:cs="Verdana"/>
                <w:lang w:eastAsia="en-US"/>
              </w:rPr>
              <w:t>ID(</w:t>
            </w:r>
            <w:proofErr w:type="gramEnd"/>
            <w:r w:rsidRPr="0046215C">
              <w:rPr>
                <w:rFonts w:eastAsia="Verdana" w:hAnsi="Verdana" w:cs="Verdana"/>
                <w:lang w:eastAsia="en-US"/>
              </w:rPr>
              <w:t>primary</w:t>
            </w:r>
            <w:r w:rsidRPr="0046215C">
              <w:rPr>
                <w:rFonts w:eastAsia="Verdana" w:hAnsi="Verdana" w:cs="Verdana"/>
                <w:spacing w:val="-5"/>
                <w:lang w:eastAsia="en-US"/>
              </w:rPr>
              <w:t xml:space="preserve"> </w:t>
            </w:r>
            <w:r w:rsidRPr="0046215C">
              <w:rPr>
                <w:rFonts w:eastAsia="Verdana" w:hAnsi="Verdana" w:cs="Verdana"/>
                <w:lang w:eastAsia="en-US"/>
              </w:rPr>
              <w:t>key)</w:t>
            </w:r>
          </w:p>
        </w:tc>
        <w:tc>
          <w:tcPr>
            <w:tcW w:w="1849" w:type="dxa"/>
          </w:tcPr>
          <w:p w14:paraId="1189055A" w14:textId="77777777" w:rsidR="0046215C" w:rsidRPr="0046215C" w:rsidRDefault="0046215C" w:rsidP="0046215C">
            <w:pPr>
              <w:widowControl w:val="0"/>
              <w:suppressAutoHyphens w:val="0"/>
              <w:autoSpaceDE w:val="0"/>
              <w:autoSpaceDN w:val="0"/>
              <w:spacing w:line="245"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09EF69B" w14:textId="77777777" w:rsidR="0046215C" w:rsidRPr="0046215C" w:rsidRDefault="0046215C" w:rsidP="0046215C">
            <w:pPr>
              <w:widowControl w:val="0"/>
              <w:suppressAutoHyphens w:val="0"/>
              <w:autoSpaceDE w:val="0"/>
              <w:autoSpaceDN w:val="0"/>
              <w:spacing w:before="49"/>
              <w:ind w:left="9"/>
              <w:jc w:val="center"/>
              <w:rPr>
                <w:rFonts w:eastAsia="Verdana" w:hAnsi="Verdana" w:cs="Verdana"/>
                <w:lang w:eastAsia="en-US"/>
              </w:rPr>
            </w:pPr>
            <w:r w:rsidRPr="0046215C">
              <w:rPr>
                <w:rFonts w:eastAsia="Verdana" w:hAnsi="Verdana" w:cs="Verdana"/>
                <w:lang w:eastAsia="en-US"/>
              </w:rPr>
              <w:t>-</w:t>
            </w:r>
          </w:p>
        </w:tc>
        <w:tc>
          <w:tcPr>
            <w:tcW w:w="1873" w:type="dxa"/>
          </w:tcPr>
          <w:p w14:paraId="7D6778E3"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0</w:t>
            </w:r>
          </w:p>
        </w:tc>
      </w:tr>
      <w:tr w:rsidR="0046215C" w:rsidRPr="0046215C" w14:paraId="52B59BDB" w14:textId="77777777" w:rsidTr="00CB37B0">
        <w:trPr>
          <w:trHeight w:val="364"/>
        </w:trPr>
        <w:tc>
          <w:tcPr>
            <w:tcW w:w="1859" w:type="dxa"/>
          </w:tcPr>
          <w:p w14:paraId="586E74DE"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appt_id</w:t>
            </w:r>
            <w:proofErr w:type="spellEnd"/>
          </w:p>
        </w:tc>
        <w:tc>
          <w:tcPr>
            <w:tcW w:w="1849" w:type="dxa"/>
          </w:tcPr>
          <w:p w14:paraId="20865898"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D0180EE" w14:textId="77777777" w:rsidR="0046215C" w:rsidRPr="0046215C" w:rsidRDefault="0046215C" w:rsidP="0046215C">
            <w:pPr>
              <w:widowControl w:val="0"/>
              <w:suppressAutoHyphens w:val="0"/>
              <w:autoSpaceDE w:val="0"/>
              <w:autoSpaceDN w:val="0"/>
              <w:spacing w:before="35"/>
              <w:ind w:right="47"/>
              <w:jc w:val="center"/>
              <w:rPr>
                <w:rFonts w:eastAsia="Verdana" w:hAnsi="Verdana" w:cs="Verdana"/>
                <w:lang w:eastAsia="en-US"/>
              </w:rPr>
            </w:pPr>
            <w:r w:rsidRPr="0046215C">
              <w:rPr>
                <w:rFonts w:eastAsia="Verdana" w:hAnsi="Verdana" w:cs="Verdana"/>
                <w:lang w:eastAsia="en-US"/>
              </w:rPr>
              <w:t>4</w:t>
            </w:r>
          </w:p>
        </w:tc>
        <w:tc>
          <w:tcPr>
            <w:tcW w:w="1873" w:type="dxa"/>
          </w:tcPr>
          <w:p w14:paraId="1DBC0FC4" w14:textId="77777777" w:rsidR="0046215C" w:rsidRPr="0046215C" w:rsidRDefault="0046215C" w:rsidP="0046215C">
            <w:pPr>
              <w:widowControl w:val="0"/>
              <w:suppressAutoHyphens w:val="0"/>
              <w:autoSpaceDE w:val="0"/>
              <w:autoSpaceDN w:val="0"/>
              <w:spacing w:before="44"/>
              <w:ind w:left="11"/>
              <w:jc w:val="center"/>
              <w:rPr>
                <w:rFonts w:eastAsia="Verdana" w:hAnsi="Verdana" w:cs="Verdana"/>
                <w:lang w:eastAsia="en-US"/>
              </w:rPr>
            </w:pPr>
            <w:r w:rsidRPr="0046215C">
              <w:rPr>
                <w:rFonts w:eastAsia="Verdana" w:hAnsi="Verdana" w:cs="Verdana"/>
                <w:lang w:eastAsia="en-US"/>
              </w:rPr>
              <w:t>1</w:t>
            </w:r>
          </w:p>
        </w:tc>
      </w:tr>
      <w:tr w:rsidR="0046215C" w:rsidRPr="0046215C" w14:paraId="7E15DB78" w14:textId="77777777" w:rsidTr="00CB37B0">
        <w:trPr>
          <w:trHeight w:val="393"/>
        </w:trPr>
        <w:tc>
          <w:tcPr>
            <w:tcW w:w="1859" w:type="dxa"/>
          </w:tcPr>
          <w:p w14:paraId="1C290F9B"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doc_id</w:t>
            </w:r>
            <w:proofErr w:type="spellEnd"/>
          </w:p>
        </w:tc>
        <w:tc>
          <w:tcPr>
            <w:tcW w:w="1849" w:type="dxa"/>
          </w:tcPr>
          <w:p w14:paraId="6E486820"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6ACF8404" w14:textId="77777777" w:rsidR="0046215C" w:rsidRPr="0046215C" w:rsidRDefault="0046215C" w:rsidP="0046215C">
            <w:pPr>
              <w:widowControl w:val="0"/>
              <w:suppressAutoHyphens w:val="0"/>
              <w:autoSpaceDE w:val="0"/>
              <w:autoSpaceDN w:val="0"/>
              <w:spacing w:before="49"/>
              <w:ind w:left="7"/>
              <w:jc w:val="center"/>
              <w:rPr>
                <w:rFonts w:eastAsia="Verdana" w:hAnsi="Verdana" w:cs="Verdana"/>
                <w:lang w:eastAsia="en-US"/>
              </w:rPr>
            </w:pPr>
            <w:r w:rsidRPr="0046215C">
              <w:rPr>
                <w:rFonts w:eastAsia="Verdana" w:hAnsi="Verdana" w:cs="Verdana"/>
                <w:lang w:eastAsia="en-US"/>
              </w:rPr>
              <w:t>4</w:t>
            </w:r>
          </w:p>
        </w:tc>
        <w:tc>
          <w:tcPr>
            <w:tcW w:w="1873" w:type="dxa"/>
          </w:tcPr>
          <w:p w14:paraId="360878FA"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r w:rsidR="0046215C" w:rsidRPr="0046215C" w14:paraId="7AA91655" w14:textId="77777777" w:rsidTr="00CB37B0">
        <w:trPr>
          <w:trHeight w:val="393"/>
        </w:trPr>
        <w:tc>
          <w:tcPr>
            <w:tcW w:w="1859" w:type="dxa"/>
          </w:tcPr>
          <w:p w14:paraId="279183D4"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patient_id</w:t>
            </w:r>
            <w:proofErr w:type="spellEnd"/>
          </w:p>
        </w:tc>
        <w:tc>
          <w:tcPr>
            <w:tcW w:w="1849" w:type="dxa"/>
          </w:tcPr>
          <w:p w14:paraId="147B31F6"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5386AF4" w14:textId="77777777" w:rsidR="0046215C" w:rsidRPr="0046215C" w:rsidRDefault="0046215C" w:rsidP="0046215C">
            <w:pPr>
              <w:widowControl w:val="0"/>
              <w:suppressAutoHyphens w:val="0"/>
              <w:autoSpaceDE w:val="0"/>
              <w:autoSpaceDN w:val="0"/>
              <w:spacing w:before="63"/>
              <w:ind w:left="7"/>
              <w:jc w:val="center"/>
              <w:rPr>
                <w:rFonts w:eastAsia="Verdana" w:hAnsi="Verdana" w:cs="Verdana"/>
                <w:lang w:eastAsia="en-US"/>
              </w:rPr>
            </w:pPr>
            <w:r w:rsidRPr="0046215C">
              <w:rPr>
                <w:rFonts w:eastAsia="Verdana" w:hAnsi="Verdana" w:cs="Verdana"/>
                <w:lang w:eastAsia="en-US"/>
              </w:rPr>
              <w:t>4</w:t>
            </w:r>
          </w:p>
        </w:tc>
        <w:tc>
          <w:tcPr>
            <w:tcW w:w="1873" w:type="dxa"/>
          </w:tcPr>
          <w:p w14:paraId="706C0282"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bl>
    <w:p w14:paraId="5595ADB7" w14:textId="77777777" w:rsidR="00785213" w:rsidRDefault="00785213" w:rsidP="00785213"/>
    <w:p w14:paraId="68BD5144" w14:textId="0AC7B074" w:rsidR="0046215C" w:rsidRDefault="009D5641" w:rsidP="00785213">
      <w:pPr>
        <w:rPr>
          <w:b/>
          <w:bCs/>
          <w:sz w:val="28"/>
          <w:szCs w:val="28"/>
          <w:u w:val="single"/>
        </w:rPr>
      </w:pPr>
      <w:r w:rsidRPr="009D5641">
        <w:rPr>
          <w:b/>
          <w:bCs/>
          <w:sz w:val="28"/>
          <w:szCs w:val="28"/>
          <w:u w:val="single"/>
        </w:rPr>
        <w:t>Table3: Departments</w:t>
      </w:r>
    </w:p>
    <w:p w14:paraId="29C90970" w14:textId="77777777" w:rsidR="00242440" w:rsidRDefault="00242440" w:rsidP="00785213">
      <w:pPr>
        <w:rPr>
          <w:b/>
          <w:bCs/>
          <w:sz w:val="28"/>
          <w:szCs w:val="28"/>
          <w:u w:val="single"/>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46215C" w:rsidRPr="0046215C" w14:paraId="331000D5" w14:textId="77777777" w:rsidTr="00CB37B0">
        <w:trPr>
          <w:trHeight w:val="787"/>
        </w:trPr>
        <w:tc>
          <w:tcPr>
            <w:tcW w:w="1859" w:type="dxa"/>
          </w:tcPr>
          <w:p w14:paraId="188A9FB6"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191DC330" w14:textId="77777777" w:rsidR="0046215C" w:rsidRPr="0046215C" w:rsidRDefault="0046215C" w:rsidP="0046215C">
            <w:pPr>
              <w:widowControl w:val="0"/>
              <w:suppressAutoHyphens w:val="0"/>
              <w:autoSpaceDE w:val="0"/>
              <w:autoSpaceDN w:val="0"/>
              <w:spacing w:before="1"/>
              <w:ind w:left="245"/>
              <w:rPr>
                <w:rFonts w:eastAsia="Verdana" w:hAnsi="Verdana" w:cs="Verdana"/>
                <w:b/>
                <w:lang w:eastAsia="en-US"/>
              </w:rPr>
            </w:pPr>
            <w:r w:rsidRPr="0046215C">
              <w:rPr>
                <w:rFonts w:eastAsia="Verdana" w:hAnsi="Verdana" w:cs="Verdana"/>
                <w:b/>
                <w:lang w:eastAsia="en-US"/>
              </w:rPr>
              <w:t>Column</w:t>
            </w:r>
            <w:r w:rsidRPr="0046215C">
              <w:rPr>
                <w:rFonts w:eastAsia="Verdana" w:hAnsi="Verdana" w:cs="Verdana"/>
                <w:b/>
                <w:spacing w:val="-7"/>
                <w:lang w:eastAsia="en-US"/>
              </w:rPr>
              <w:t xml:space="preserve"> </w:t>
            </w:r>
            <w:r w:rsidRPr="0046215C">
              <w:rPr>
                <w:rFonts w:eastAsia="Verdana" w:hAnsi="Verdana" w:cs="Verdana"/>
                <w:b/>
                <w:lang w:eastAsia="en-US"/>
              </w:rPr>
              <w:t>Name</w:t>
            </w:r>
          </w:p>
        </w:tc>
        <w:tc>
          <w:tcPr>
            <w:tcW w:w="1849" w:type="dxa"/>
          </w:tcPr>
          <w:p w14:paraId="25D5D983"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18063E99" w14:textId="77777777" w:rsidR="0046215C" w:rsidRPr="0046215C" w:rsidRDefault="0046215C" w:rsidP="0046215C">
            <w:pPr>
              <w:widowControl w:val="0"/>
              <w:suppressAutoHyphens w:val="0"/>
              <w:autoSpaceDE w:val="0"/>
              <w:autoSpaceDN w:val="0"/>
              <w:spacing w:before="1"/>
              <w:ind w:left="431"/>
              <w:rPr>
                <w:rFonts w:eastAsia="Verdana" w:hAnsi="Verdana" w:cs="Verdana"/>
                <w:b/>
                <w:lang w:eastAsia="en-US"/>
              </w:rPr>
            </w:pPr>
            <w:r w:rsidRPr="0046215C">
              <w:rPr>
                <w:rFonts w:eastAsia="Verdana" w:hAnsi="Verdana" w:cs="Verdana"/>
                <w:b/>
                <w:lang w:eastAsia="en-US"/>
              </w:rPr>
              <w:t>Data</w:t>
            </w:r>
            <w:r w:rsidRPr="0046215C">
              <w:rPr>
                <w:rFonts w:eastAsia="Verdana" w:hAnsi="Verdana" w:cs="Verdana"/>
                <w:b/>
                <w:spacing w:val="-5"/>
                <w:lang w:eastAsia="en-US"/>
              </w:rPr>
              <w:t xml:space="preserve"> </w:t>
            </w:r>
            <w:r w:rsidRPr="0046215C">
              <w:rPr>
                <w:rFonts w:eastAsia="Verdana" w:hAnsi="Verdana" w:cs="Verdana"/>
                <w:b/>
                <w:lang w:eastAsia="en-US"/>
              </w:rPr>
              <w:t>Type</w:t>
            </w:r>
          </w:p>
        </w:tc>
        <w:tc>
          <w:tcPr>
            <w:tcW w:w="1849" w:type="dxa"/>
          </w:tcPr>
          <w:p w14:paraId="429C3C6A" w14:textId="77777777" w:rsidR="0046215C" w:rsidRPr="0046215C" w:rsidRDefault="0046215C" w:rsidP="0046215C">
            <w:pPr>
              <w:widowControl w:val="0"/>
              <w:suppressAutoHyphens w:val="0"/>
              <w:autoSpaceDE w:val="0"/>
              <w:autoSpaceDN w:val="0"/>
              <w:rPr>
                <w:rFonts w:eastAsia="Verdana" w:hAnsi="Verdana" w:cs="Verdana"/>
                <w:b/>
                <w:lang w:eastAsia="en-US"/>
              </w:rPr>
            </w:pPr>
          </w:p>
          <w:p w14:paraId="7EC67742" w14:textId="77777777" w:rsidR="0046215C" w:rsidRPr="0046215C" w:rsidRDefault="0046215C" w:rsidP="0046215C">
            <w:pPr>
              <w:widowControl w:val="0"/>
              <w:suppressAutoHyphens w:val="0"/>
              <w:autoSpaceDE w:val="0"/>
              <w:autoSpaceDN w:val="0"/>
              <w:spacing w:before="1"/>
              <w:ind w:left="568" w:right="554"/>
              <w:jc w:val="center"/>
              <w:rPr>
                <w:rFonts w:eastAsia="Verdana" w:hAnsi="Verdana" w:cs="Verdana"/>
                <w:b/>
                <w:lang w:eastAsia="en-US"/>
              </w:rPr>
            </w:pPr>
            <w:r w:rsidRPr="0046215C">
              <w:rPr>
                <w:rFonts w:eastAsia="Verdana" w:hAnsi="Verdana" w:cs="Verdana"/>
                <w:b/>
                <w:lang w:eastAsia="en-US"/>
              </w:rPr>
              <w:t>Length</w:t>
            </w:r>
          </w:p>
        </w:tc>
        <w:tc>
          <w:tcPr>
            <w:tcW w:w="1873" w:type="dxa"/>
          </w:tcPr>
          <w:p w14:paraId="1EDA2D7E" w14:textId="77777777" w:rsidR="0046215C" w:rsidRPr="0046215C" w:rsidRDefault="0046215C" w:rsidP="0046215C">
            <w:pPr>
              <w:widowControl w:val="0"/>
              <w:suppressAutoHyphens w:val="0"/>
              <w:autoSpaceDE w:val="0"/>
              <w:autoSpaceDN w:val="0"/>
              <w:spacing w:before="135" w:line="242" w:lineRule="auto"/>
              <w:ind w:left="286" w:right="267" w:firstLine="148"/>
              <w:rPr>
                <w:rFonts w:eastAsia="Verdana" w:hAnsi="Verdana" w:cs="Verdana"/>
                <w:b/>
                <w:lang w:eastAsia="en-US"/>
              </w:rPr>
            </w:pPr>
            <w:r w:rsidRPr="0046215C">
              <w:rPr>
                <w:rFonts w:eastAsia="Verdana" w:hAnsi="Verdana" w:cs="Verdana"/>
                <w:b/>
                <w:lang w:eastAsia="en-US"/>
              </w:rPr>
              <w:t>Allow Null</w:t>
            </w:r>
            <w:r w:rsidRPr="0046215C">
              <w:rPr>
                <w:rFonts w:eastAsia="Verdana" w:hAnsi="Verdana" w:cs="Verdana"/>
                <w:b/>
                <w:spacing w:val="1"/>
                <w:lang w:eastAsia="en-US"/>
              </w:rPr>
              <w:t xml:space="preserve"> </w:t>
            </w:r>
            <w:r w:rsidRPr="0046215C">
              <w:rPr>
                <w:rFonts w:eastAsia="Verdana" w:hAnsi="Verdana" w:cs="Verdana"/>
                <w:b/>
                <w:spacing w:val="-1"/>
                <w:lang w:eastAsia="en-US"/>
              </w:rPr>
              <w:t>(1=Yes;0=No)</w:t>
            </w:r>
          </w:p>
        </w:tc>
      </w:tr>
      <w:tr w:rsidR="0046215C" w:rsidRPr="0046215C" w14:paraId="28A3570E" w14:textId="77777777" w:rsidTr="00CB37B0">
        <w:trPr>
          <w:trHeight w:val="364"/>
        </w:trPr>
        <w:tc>
          <w:tcPr>
            <w:tcW w:w="1859" w:type="dxa"/>
          </w:tcPr>
          <w:p w14:paraId="07FCBEDA" w14:textId="77777777" w:rsidR="0046215C" w:rsidRPr="0046215C" w:rsidRDefault="0046215C" w:rsidP="0046215C">
            <w:pPr>
              <w:widowControl w:val="0"/>
              <w:suppressAutoHyphens w:val="0"/>
              <w:autoSpaceDE w:val="0"/>
              <w:autoSpaceDN w:val="0"/>
              <w:spacing w:line="244" w:lineRule="exact"/>
              <w:ind w:left="110"/>
              <w:rPr>
                <w:rFonts w:eastAsia="Verdana" w:hAnsi="Verdana" w:cs="Verdana"/>
                <w:lang w:eastAsia="en-US"/>
              </w:rPr>
            </w:pPr>
            <w:proofErr w:type="gramStart"/>
            <w:r w:rsidRPr="0046215C">
              <w:rPr>
                <w:rFonts w:eastAsia="Verdana" w:hAnsi="Verdana" w:cs="Verdana"/>
                <w:lang w:eastAsia="en-US"/>
              </w:rPr>
              <w:t>ID(</w:t>
            </w:r>
            <w:proofErr w:type="gramEnd"/>
            <w:r w:rsidRPr="0046215C">
              <w:rPr>
                <w:rFonts w:eastAsia="Verdana" w:hAnsi="Verdana" w:cs="Verdana"/>
                <w:lang w:eastAsia="en-US"/>
              </w:rPr>
              <w:t>primary</w:t>
            </w:r>
            <w:r w:rsidRPr="0046215C">
              <w:rPr>
                <w:rFonts w:eastAsia="Verdana" w:hAnsi="Verdana" w:cs="Verdana"/>
                <w:spacing w:val="-5"/>
                <w:lang w:eastAsia="en-US"/>
              </w:rPr>
              <w:t xml:space="preserve"> </w:t>
            </w:r>
            <w:r w:rsidRPr="0046215C">
              <w:rPr>
                <w:rFonts w:eastAsia="Verdana" w:hAnsi="Verdana" w:cs="Verdana"/>
                <w:lang w:eastAsia="en-US"/>
              </w:rPr>
              <w:t>key)</w:t>
            </w:r>
          </w:p>
        </w:tc>
        <w:tc>
          <w:tcPr>
            <w:tcW w:w="1849" w:type="dxa"/>
          </w:tcPr>
          <w:p w14:paraId="06327203"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84C9523" w14:textId="77777777" w:rsidR="0046215C" w:rsidRPr="0046215C" w:rsidRDefault="0046215C" w:rsidP="0046215C">
            <w:pPr>
              <w:widowControl w:val="0"/>
              <w:suppressAutoHyphens w:val="0"/>
              <w:autoSpaceDE w:val="0"/>
              <w:autoSpaceDN w:val="0"/>
              <w:spacing w:before="49"/>
              <w:ind w:left="9"/>
              <w:jc w:val="center"/>
              <w:rPr>
                <w:rFonts w:eastAsia="Verdana" w:hAnsi="Verdana" w:cs="Verdana"/>
                <w:lang w:eastAsia="en-US"/>
              </w:rPr>
            </w:pPr>
            <w:r w:rsidRPr="0046215C">
              <w:rPr>
                <w:rFonts w:eastAsia="Verdana" w:hAnsi="Verdana" w:cs="Verdana"/>
                <w:lang w:eastAsia="en-US"/>
              </w:rPr>
              <w:t>-</w:t>
            </w:r>
          </w:p>
        </w:tc>
        <w:tc>
          <w:tcPr>
            <w:tcW w:w="1873" w:type="dxa"/>
          </w:tcPr>
          <w:p w14:paraId="0D023476"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0</w:t>
            </w:r>
          </w:p>
        </w:tc>
      </w:tr>
      <w:tr w:rsidR="0046215C" w:rsidRPr="0046215C" w14:paraId="1D10FC9D" w14:textId="77777777" w:rsidTr="00CB37B0">
        <w:trPr>
          <w:trHeight w:val="369"/>
        </w:trPr>
        <w:tc>
          <w:tcPr>
            <w:tcW w:w="1859" w:type="dxa"/>
          </w:tcPr>
          <w:p w14:paraId="1D4F72CE"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name</w:t>
            </w:r>
          </w:p>
        </w:tc>
        <w:tc>
          <w:tcPr>
            <w:tcW w:w="1849" w:type="dxa"/>
          </w:tcPr>
          <w:p w14:paraId="0BF3FD97"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2A54388A" w14:textId="77777777" w:rsidR="0046215C" w:rsidRPr="0046215C" w:rsidRDefault="0046215C" w:rsidP="0046215C">
            <w:pPr>
              <w:widowControl w:val="0"/>
              <w:suppressAutoHyphens w:val="0"/>
              <w:autoSpaceDE w:val="0"/>
              <w:autoSpaceDN w:val="0"/>
              <w:spacing w:before="39"/>
              <w:ind w:left="570" w:right="500"/>
              <w:jc w:val="center"/>
              <w:rPr>
                <w:rFonts w:eastAsia="Verdana" w:hAnsi="Verdana" w:cs="Verdana"/>
                <w:lang w:eastAsia="en-US"/>
              </w:rPr>
            </w:pPr>
            <w:r w:rsidRPr="0046215C">
              <w:rPr>
                <w:rFonts w:eastAsia="Verdana" w:hAnsi="Verdana" w:cs="Verdana"/>
                <w:lang w:eastAsia="en-US"/>
              </w:rPr>
              <w:t>20</w:t>
            </w:r>
          </w:p>
        </w:tc>
        <w:tc>
          <w:tcPr>
            <w:tcW w:w="1873" w:type="dxa"/>
          </w:tcPr>
          <w:p w14:paraId="7C09BFD3"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1</w:t>
            </w:r>
          </w:p>
        </w:tc>
      </w:tr>
    </w:tbl>
    <w:p w14:paraId="1276283F" w14:textId="77777777" w:rsidR="009D5641" w:rsidRDefault="009D5641" w:rsidP="00242440">
      <w:pPr>
        <w:pStyle w:val="Heading3"/>
        <w:numPr>
          <w:ilvl w:val="0"/>
          <w:numId w:val="0"/>
        </w:numPr>
        <w:rPr>
          <w:sz w:val="24"/>
          <w:u w:val="single"/>
        </w:rPr>
      </w:pPr>
    </w:p>
    <w:p w14:paraId="50ADFC38" w14:textId="5626E6B5" w:rsidR="009D5641" w:rsidRDefault="009D5641" w:rsidP="00785213">
      <w:pPr>
        <w:pStyle w:val="Heading3"/>
        <w:rPr>
          <w:sz w:val="28"/>
          <w:szCs w:val="28"/>
          <w:u w:val="single"/>
        </w:rPr>
      </w:pPr>
      <w:r w:rsidRPr="009D5641">
        <w:rPr>
          <w:sz w:val="28"/>
          <w:szCs w:val="28"/>
          <w:u w:val="single"/>
        </w:rPr>
        <w:t>Table4: Employees</w:t>
      </w:r>
    </w:p>
    <w:p w14:paraId="2D6DA138" w14:textId="61CEB7A9" w:rsidR="0046215C" w:rsidRDefault="0046215C" w:rsidP="0046215C"/>
    <w:p w14:paraId="5268B1D3" w14:textId="77777777" w:rsidR="0046215C" w:rsidRPr="0046215C" w:rsidRDefault="0046215C" w:rsidP="0046215C"/>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46215C" w:rsidRPr="0046215C" w14:paraId="3A409348" w14:textId="77777777" w:rsidTr="00CB37B0">
        <w:trPr>
          <w:trHeight w:val="782"/>
        </w:trPr>
        <w:tc>
          <w:tcPr>
            <w:tcW w:w="1859" w:type="dxa"/>
          </w:tcPr>
          <w:p w14:paraId="02A23C4D" w14:textId="77777777" w:rsidR="0046215C" w:rsidRPr="0046215C" w:rsidRDefault="0046215C" w:rsidP="0046215C">
            <w:pPr>
              <w:widowControl w:val="0"/>
              <w:suppressAutoHyphens w:val="0"/>
              <w:autoSpaceDE w:val="0"/>
              <w:autoSpaceDN w:val="0"/>
              <w:spacing w:before="7"/>
              <w:rPr>
                <w:rFonts w:eastAsia="Verdana" w:hAnsi="Verdana" w:cs="Verdana"/>
                <w:b/>
                <w:lang w:eastAsia="en-US"/>
              </w:rPr>
            </w:pPr>
          </w:p>
          <w:p w14:paraId="24EFFE10" w14:textId="77777777" w:rsidR="0046215C" w:rsidRPr="0046215C" w:rsidRDefault="0046215C" w:rsidP="0046215C">
            <w:pPr>
              <w:widowControl w:val="0"/>
              <w:suppressAutoHyphens w:val="0"/>
              <w:autoSpaceDE w:val="0"/>
              <w:autoSpaceDN w:val="0"/>
              <w:ind w:left="245"/>
              <w:rPr>
                <w:rFonts w:eastAsia="Verdana" w:hAnsi="Verdana" w:cs="Verdana"/>
                <w:b/>
                <w:lang w:eastAsia="en-US"/>
              </w:rPr>
            </w:pPr>
            <w:r w:rsidRPr="0046215C">
              <w:rPr>
                <w:rFonts w:eastAsia="Verdana" w:hAnsi="Verdana" w:cs="Verdana"/>
                <w:b/>
                <w:lang w:eastAsia="en-US"/>
              </w:rPr>
              <w:t>Column</w:t>
            </w:r>
            <w:r w:rsidRPr="0046215C">
              <w:rPr>
                <w:rFonts w:eastAsia="Verdana" w:hAnsi="Verdana" w:cs="Verdana"/>
                <w:b/>
                <w:spacing w:val="-7"/>
                <w:lang w:eastAsia="en-US"/>
              </w:rPr>
              <w:t xml:space="preserve"> </w:t>
            </w:r>
            <w:r w:rsidRPr="0046215C">
              <w:rPr>
                <w:rFonts w:eastAsia="Verdana" w:hAnsi="Verdana" w:cs="Verdana"/>
                <w:b/>
                <w:lang w:eastAsia="en-US"/>
              </w:rPr>
              <w:t>Name</w:t>
            </w:r>
          </w:p>
        </w:tc>
        <w:tc>
          <w:tcPr>
            <w:tcW w:w="1849" w:type="dxa"/>
          </w:tcPr>
          <w:p w14:paraId="25F2661C" w14:textId="77777777" w:rsidR="0046215C" w:rsidRPr="0046215C" w:rsidRDefault="0046215C" w:rsidP="0046215C">
            <w:pPr>
              <w:widowControl w:val="0"/>
              <w:suppressAutoHyphens w:val="0"/>
              <w:autoSpaceDE w:val="0"/>
              <w:autoSpaceDN w:val="0"/>
              <w:spacing w:before="7"/>
              <w:rPr>
                <w:rFonts w:eastAsia="Verdana" w:hAnsi="Verdana" w:cs="Verdana"/>
                <w:b/>
                <w:lang w:eastAsia="en-US"/>
              </w:rPr>
            </w:pPr>
          </w:p>
          <w:p w14:paraId="5F4416CA" w14:textId="77777777" w:rsidR="0046215C" w:rsidRPr="0046215C" w:rsidRDefault="0046215C" w:rsidP="0046215C">
            <w:pPr>
              <w:widowControl w:val="0"/>
              <w:suppressAutoHyphens w:val="0"/>
              <w:autoSpaceDE w:val="0"/>
              <w:autoSpaceDN w:val="0"/>
              <w:ind w:left="431"/>
              <w:rPr>
                <w:rFonts w:eastAsia="Verdana" w:hAnsi="Verdana" w:cs="Verdana"/>
                <w:b/>
                <w:lang w:eastAsia="en-US"/>
              </w:rPr>
            </w:pPr>
            <w:r w:rsidRPr="0046215C">
              <w:rPr>
                <w:rFonts w:eastAsia="Verdana" w:hAnsi="Verdana" w:cs="Verdana"/>
                <w:b/>
                <w:lang w:eastAsia="en-US"/>
              </w:rPr>
              <w:t>Data</w:t>
            </w:r>
            <w:r w:rsidRPr="0046215C">
              <w:rPr>
                <w:rFonts w:eastAsia="Verdana" w:hAnsi="Verdana" w:cs="Verdana"/>
                <w:b/>
                <w:spacing w:val="-5"/>
                <w:lang w:eastAsia="en-US"/>
              </w:rPr>
              <w:t xml:space="preserve"> </w:t>
            </w:r>
            <w:r w:rsidRPr="0046215C">
              <w:rPr>
                <w:rFonts w:eastAsia="Verdana" w:hAnsi="Verdana" w:cs="Verdana"/>
                <w:b/>
                <w:lang w:eastAsia="en-US"/>
              </w:rPr>
              <w:t>Type</w:t>
            </w:r>
          </w:p>
        </w:tc>
        <w:tc>
          <w:tcPr>
            <w:tcW w:w="1849" w:type="dxa"/>
          </w:tcPr>
          <w:p w14:paraId="522B1C52" w14:textId="77777777" w:rsidR="0046215C" w:rsidRPr="0046215C" w:rsidRDefault="0046215C" w:rsidP="0046215C">
            <w:pPr>
              <w:widowControl w:val="0"/>
              <w:suppressAutoHyphens w:val="0"/>
              <w:autoSpaceDE w:val="0"/>
              <w:autoSpaceDN w:val="0"/>
              <w:spacing w:before="7"/>
              <w:rPr>
                <w:rFonts w:eastAsia="Verdana" w:hAnsi="Verdana" w:cs="Verdana"/>
                <w:b/>
                <w:lang w:eastAsia="en-US"/>
              </w:rPr>
            </w:pPr>
          </w:p>
          <w:p w14:paraId="5AEA66EE" w14:textId="77777777" w:rsidR="0046215C" w:rsidRPr="0046215C" w:rsidRDefault="0046215C" w:rsidP="0046215C">
            <w:pPr>
              <w:widowControl w:val="0"/>
              <w:suppressAutoHyphens w:val="0"/>
              <w:autoSpaceDE w:val="0"/>
              <w:autoSpaceDN w:val="0"/>
              <w:ind w:left="589"/>
              <w:rPr>
                <w:rFonts w:eastAsia="Verdana" w:hAnsi="Verdana" w:cs="Verdana"/>
                <w:b/>
                <w:lang w:eastAsia="en-US"/>
              </w:rPr>
            </w:pPr>
            <w:r w:rsidRPr="0046215C">
              <w:rPr>
                <w:rFonts w:eastAsia="Verdana" w:hAnsi="Verdana" w:cs="Verdana"/>
                <w:b/>
                <w:lang w:eastAsia="en-US"/>
              </w:rPr>
              <w:t>Length</w:t>
            </w:r>
          </w:p>
        </w:tc>
        <w:tc>
          <w:tcPr>
            <w:tcW w:w="1873" w:type="dxa"/>
          </w:tcPr>
          <w:p w14:paraId="6D7B9CF0" w14:textId="77777777" w:rsidR="0046215C" w:rsidRPr="0046215C" w:rsidRDefault="0046215C" w:rsidP="0046215C">
            <w:pPr>
              <w:widowControl w:val="0"/>
              <w:suppressAutoHyphens w:val="0"/>
              <w:autoSpaceDE w:val="0"/>
              <w:autoSpaceDN w:val="0"/>
              <w:spacing w:before="135"/>
              <w:ind w:left="286" w:right="267" w:firstLine="148"/>
              <w:rPr>
                <w:rFonts w:eastAsia="Verdana" w:hAnsi="Verdana" w:cs="Verdana"/>
                <w:b/>
                <w:lang w:eastAsia="en-US"/>
              </w:rPr>
            </w:pPr>
            <w:r w:rsidRPr="0046215C">
              <w:rPr>
                <w:rFonts w:eastAsia="Verdana" w:hAnsi="Verdana" w:cs="Verdana"/>
                <w:b/>
                <w:lang w:eastAsia="en-US"/>
              </w:rPr>
              <w:t>Allow Null</w:t>
            </w:r>
            <w:r w:rsidRPr="0046215C">
              <w:rPr>
                <w:rFonts w:eastAsia="Verdana" w:hAnsi="Verdana" w:cs="Verdana"/>
                <w:b/>
                <w:spacing w:val="1"/>
                <w:lang w:eastAsia="en-US"/>
              </w:rPr>
              <w:t xml:space="preserve"> </w:t>
            </w:r>
            <w:r w:rsidRPr="0046215C">
              <w:rPr>
                <w:rFonts w:eastAsia="Verdana" w:hAnsi="Verdana" w:cs="Verdana"/>
                <w:b/>
                <w:spacing w:val="-1"/>
                <w:lang w:eastAsia="en-US"/>
              </w:rPr>
              <w:t>(1=Yes;0=No)</w:t>
            </w:r>
          </w:p>
        </w:tc>
      </w:tr>
      <w:tr w:rsidR="0046215C" w:rsidRPr="0046215C" w14:paraId="674677B2" w14:textId="77777777" w:rsidTr="00CB37B0">
        <w:trPr>
          <w:trHeight w:val="369"/>
        </w:trPr>
        <w:tc>
          <w:tcPr>
            <w:tcW w:w="1859" w:type="dxa"/>
          </w:tcPr>
          <w:p w14:paraId="5A5F00CE" w14:textId="77777777" w:rsidR="0046215C" w:rsidRPr="0046215C" w:rsidRDefault="0046215C" w:rsidP="0046215C">
            <w:pPr>
              <w:widowControl w:val="0"/>
              <w:suppressAutoHyphens w:val="0"/>
              <w:autoSpaceDE w:val="0"/>
              <w:autoSpaceDN w:val="0"/>
              <w:spacing w:line="244" w:lineRule="exact"/>
              <w:ind w:left="110"/>
              <w:rPr>
                <w:rFonts w:eastAsia="Verdana" w:hAnsi="Verdana" w:cs="Verdana"/>
                <w:lang w:eastAsia="en-US"/>
              </w:rPr>
            </w:pPr>
            <w:proofErr w:type="gramStart"/>
            <w:r w:rsidRPr="0046215C">
              <w:rPr>
                <w:rFonts w:eastAsia="Verdana" w:hAnsi="Verdana" w:cs="Verdana"/>
                <w:lang w:eastAsia="en-US"/>
              </w:rPr>
              <w:t>ID(</w:t>
            </w:r>
            <w:proofErr w:type="gramEnd"/>
            <w:r w:rsidRPr="0046215C">
              <w:rPr>
                <w:rFonts w:eastAsia="Verdana" w:hAnsi="Verdana" w:cs="Verdana"/>
                <w:lang w:eastAsia="en-US"/>
              </w:rPr>
              <w:t>primary</w:t>
            </w:r>
            <w:r w:rsidRPr="0046215C">
              <w:rPr>
                <w:rFonts w:eastAsia="Verdana" w:hAnsi="Verdana" w:cs="Verdana"/>
                <w:spacing w:val="-5"/>
                <w:lang w:eastAsia="en-US"/>
              </w:rPr>
              <w:t xml:space="preserve"> </w:t>
            </w:r>
            <w:r w:rsidRPr="0046215C">
              <w:rPr>
                <w:rFonts w:eastAsia="Verdana" w:hAnsi="Verdana" w:cs="Verdana"/>
                <w:lang w:eastAsia="en-US"/>
              </w:rPr>
              <w:t>key)</w:t>
            </w:r>
          </w:p>
        </w:tc>
        <w:tc>
          <w:tcPr>
            <w:tcW w:w="1849" w:type="dxa"/>
          </w:tcPr>
          <w:p w14:paraId="09AEBBE7"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0F6B30F6" w14:textId="77777777" w:rsidR="0046215C" w:rsidRPr="0046215C" w:rsidRDefault="0046215C" w:rsidP="0046215C">
            <w:pPr>
              <w:widowControl w:val="0"/>
              <w:suppressAutoHyphens w:val="0"/>
              <w:autoSpaceDE w:val="0"/>
              <w:autoSpaceDN w:val="0"/>
              <w:spacing w:before="49"/>
              <w:ind w:left="9"/>
              <w:jc w:val="center"/>
              <w:rPr>
                <w:rFonts w:eastAsia="Verdana" w:hAnsi="Verdana" w:cs="Verdana"/>
                <w:lang w:eastAsia="en-US"/>
              </w:rPr>
            </w:pPr>
            <w:r w:rsidRPr="0046215C">
              <w:rPr>
                <w:rFonts w:eastAsia="Verdana" w:hAnsi="Verdana" w:cs="Verdana"/>
                <w:lang w:eastAsia="en-US"/>
              </w:rPr>
              <w:t>-</w:t>
            </w:r>
          </w:p>
        </w:tc>
        <w:tc>
          <w:tcPr>
            <w:tcW w:w="1873" w:type="dxa"/>
          </w:tcPr>
          <w:p w14:paraId="1E420F02"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0</w:t>
            </w:r>
          </w:p>
        </w:tc>
      </w:tr>
      <w:tr w:rsidR="0046215C" w:rsidRPr="0046215C" w14:paraId="2F7E7A88" w14:textId="77777777" w:rsidTr="00CB37B0">
        <w:trPr>
          <w:trHeight w:val="393"/>
        </w:trPr>
        <w:tc>
          <w:tcPr>
            <w:tcW w:w="1859" w:type="dxa"/>
          </w:tcPr>
          <w:p w14:paraId="156ADBCE" w14:textId="77777777" w:rsidR="0046215C" w:rsidRPr="0046215C" w:rsidRDefault="0046215C" w:rsidP="0046215C">
            <w:pPr>
              <w:widowControl w:val="0"/>
              <w:suppressAutoHyphens w:val="0"/>
              <w:autoSpaceDE w:val="0"/>
              <w:autoSpaceDN w:val="0"/>
              <w:spacing w:line="244" w:lineRule="exact"/>
              <w:ind w:left="110"/>
              <w:rPr>
                <w:rFonts w:eastAsia="Verdana" w:hAnsi="Verdana" w:cs="Verdana"/>
                <w:lang w:eastAsia="en-US"/>
              </w:rPr>
            </w:pPr>
            <w:r w:rsidRPr="0046215C">
              <w:rPr>
                <w:rFonts w:eastAsia="Verdana" w:hAnsi="Verdana" w:cs="Verdana"/>
                <w:lang w:eastAsia="en-US"/>
              </w:rPr>
              <w:t>Contact</w:t>
            </w:r>
          </w:p>
        </w:tc>
        <w:tc>
          <w:tcPr>
            <w:tcW w:w="1849" w:type="dxa"/>
          </w:tcPr>
          <w:p w14:paraId="3F7F3624"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0E4CE7C9" w14:textId="77777777" w:rsidR="0046215C" w:rsidRPr="0046215C" w:rsidRDefault="0046215C" w:rsidP="0046215C">
            <w:pPr>
              <w:widowControl w:val="0"/>
              <w:suppressAutoHyphens w:val="0"/>
              <w:autoSpaceDE w:val="0"/>
              <w:autoSpaceDN w:val="0"/>
              <w:spacing w:before="58"/>
              <w:ind w:left="566" w:right="554"/>
              <w:jc w:val="center"/>
              <w:rPr>
                <w:rFonts w:eastAsia="Verdana" w:hAnsi="Verdana" w:cs="Verdana"/>
                <w:lang w:eastAsia="en-US"/>
              </w:rPr>
            </w:pPr>
            <w:r w:rsidRPr="0046215C">
              <w:rPr>
                <w:rFonts w:eastAsia="Verdana" w:hAnsi="Verdana" w:cs="Verdana"/>
                <w:lang w:eastAsia="en-US"/>
              </w:rPr>
              <w:t>20</w:t>
            </w:r>
          </w:p>
        </w:tc>
        <w:tc>
          <w:tcPr>
            <w:tcW w:w="1873" w:type="dxa"/>
          </w:tcPr>
          <w:p w14:paraId="3764C24B" w14:textId="77777777" w:rsidR="0046215C" w:rsidRPr="0046215C" w:rsidRDefault="0046215C" w:rsidP="0046215C">
            <w:pPr>
              <w:widowControl w:val="0"/>
              <w:suppressAutoHyphens w:val="0"/>
              <w:autoSpaceDE w:val="0"/>
              <w:autoSpaceDN w:val="0"/>
              <w:spacing w:before="58"/>
              <w:ind w:left="11"/>
              <w:jc w:val="center"/>
              <w:rPr>
                <w:rFonts w:eastAsia="Verdana" w:hAnsi="Verdana" w:cs="Verdana"/>
                <w:lang w:eastAsia="en-US"/>
              </w:rPr>
            </w:pPr>
            <w:r w:rsidRPr="0046215C">
              <w:rPr>
                <w:rFonts w:eastAsia="Verdana" w:hAnsi="Verdana" w:cs="Verdana"/>
                <w:lang w:eastAsia="en-US"/>
              </w:rPr>
              <w:t>1</w:t>
            </w:r>
          </w:p>
        </w:tc>
      </w:tr>
      <w:tr w:rsidR="0046215C" w:rsidRPr="0046215C" w14:paraId="5ACBC388" w14:textId="77777777" w:rsidTr="00CB37B0">
        <w:trPr>
          <w:trHeight w:val="393"/>
        </w:trPr>
        <w:tc>
          <w:tcPr>
            <w:tcW w:w="1859" w:type="dxa"/>
          </w:tcPr>
          <w:p w14:paraId="222F9198"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email</w:t>
            </w:r>
          </w:p>
        </w:tc>
        <w:tc>
          <w:tcPr>
            <w:tcW w:w="1849" w:type="dxa"/>
          </w:tcPr>
          <w:p w14:paraId="15F13410"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6166F3FF" w14:textId="77777777" w:rsidR="0046215C" w:rsidRPr="0046215C" w:rsidRDefault="0046215C" w:rsidP="0046215C">
            <w:pPr>
              <w:widowControl w:val="0"/>
              <w:suppressAutoHyphens w:val="0"/>
              <w:autoSpaceDE w:val="0"/>
              <w:autoSpaceDN w:val="0"/>
              <w:spacing w:before="49"/>
              <w:ind w:left="570" w:right="500"/>
              <w:jc w:val="center"/>
              <w:rPr>
                <w:rFonts w:eastAsia="Verdana" w:hAnsi="Verdana" w:cs="Verdana"/>
                <w:lang w:eastAsia="en-US"/>
              </w:rPr>
            </w:pPr>
            <w:r w:rsidRPr="0046215C">
              <w:rPr>
                <w:rFonts w:eastAsia="Verdana" w:hAnsi="Verdana" w:cs="Verdana"/>
                <w:lang w:eastAsia="en-US"/>
              </w:rPr>
              <w:t>20</w:t>
            </w:r>
          </w:p>
        </w:tc>
        <w:tc>
          <w:tcPr>
            <w:tcW w:w="1873" w:type="dxa"/>
          </w:tcPr>
          <w:p w14:paraId="45AB6197" w14:textId="77777777" w:rsidR="0046215C" w:rsidRPr="0046215C" w:rsidRDefault="0046215C" w:rsidP="0046215C">
            <w:pPr>
              <w:widowControl w:val="0"/>
              <w:suppressAutoHyphens w:val="0"/>
              <w:autoSpaceDE w:val="0"/>
              <w:autoSpaceDN w:val="0"/>
              <w:spacing w:before="58"/>
              <w:ind w:left="11"/>
              <w:jc w:val="center"/>
              <w:rPr>
                <w:rFonts w:eastAsia="Verdana" w:hAnsi="Verdana" w:cs="Verdana"/>
                <w:lang w:eastAsia="en-US"/>
              </w:rPr>
            </w:pPr>
            <w:r w:rsidRPr="0046215C">
              <w:rPr>
                <w:rFonts w:eastAsia="Verdana" w:hAnsi="Verdana" w:cs="Verdana"/>
                <w:lang w:eastAsia="en-US"/>
              </w:rPr>
              <w:t>1</w:t>
            </w:r>
          </w:p>
        </w:tc>
      </w:tr>
      <w:tr w:rsidR="0046215C" w:rsidRPr="0046215C" w14:paraId="42F50803" w14:textId="77777777" w:rsidTr="00CB37B0">
        <w:trPr>
          <w:trHeight w:val="364"/>
        </w:trPr>
        <w:tc>
          <w:tcPr>
            <w:tcW w:w="1859" w:type="dxa"/>
          </w:tcPr>
          <w:p w14:paraId="561924E7"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gender</w:t>
            </w:r>
          </w:p>
        </w:tc>
        <w:tc>
          <w:tcPr>
            <w:tcW w:w="1849" w:type="dxa"/>
          </w:tcPr>
          <w:p w14:paraId="1DA98C5C"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0C7A621E" w14:textId="77777777" w:rsidR="0046215C" w:rsidRPr="0046215C" w:rsidRDefault="0046215C" w:rsidP="0046215C">
            <w:pPr>
              <w:widowControl w:val="0"/>
              <w:suppressAutoHyphens w:val="0"/>
              <w:autoSpaceDE w:val="0"/>
              <w:autoSpaceDN w:val="0"/>
              <w:spacing w:before="35"/>
              <w:ind w:left="570" w:right="380"/>
              <w:jc w:val="center"/>
              <w:rPr>
                <w:rFonts w:eastAsia="Verdana" w:hAnsi="Verdana" w:cs="Verdana"/>
                <w:lang w:eastAsia="en-US"/>
              </w:rPr>
            </w:pPr>
            <w:r w:rsidRPr="0046215C">
              <w:rPr>
                <w:rFonts w:eastAsia="Verdana" w:hAnsi="Verdana" w:cs="Verdana"/>
                <w:lang w:eastAsia="en-US"/>
              </w:rPr>
              <w:t>255</w:t>
            </w:r>
          </w:p>
        </w:tc>
        <w:tc>
          <w:tcPr>
            <w:tcW w:w="1873" w:type="dxa"/>
          </w:tcPr>
          <w:p w14:paraId="4E12D152" w14:textId="77777777" w:rsidR="0046215C" w:rsidRPr="0046215C" w:rsidRDefault="0046215C" w:rsidP="0046215C">
            <w:pPr>
              <w:widowControl w:val="0"/>
              <w:suppressAutoHyphens w:val="0"/>
              <w:autoSpaceDE w:val="0"/>
              <w:autoSpaceDN w:val="0"/>
              <w:spacing w:before="44"/>
              <w:ind w:left="11"/>
              <w:jc w:val="center"/>
              <w:rPr>
                <w:rFonts w:eastAsia="Verdana" w:hAnsi="Verdana" w:cs="Verdana"/>
                <w:lang w:eastAsia="en-US"/>
              </w:rPr>
            </w:pPr>
            <w:r w:rsidRPr="0046215C">
              <w:rPr>
                <w:rFonts w:eastAsia="Verdana" w:hAnsi="Verdana" w:cs="Verdana"/>
                <w:lang w:eastAsia="en-US"/>
              </w:rPr>
              <w:t>1</w:t>
            </w:r>
          </w:p>
        </w:tc>
      </w:tr>
      <w:tr w:rsidR="0046215C" w:rsidRPr="0046215C" w14:paraId="7AF087D0" w14:textId="77777777" w:rsidTr="00CB37B0">
        <w:trPr>
          <w:trHeight w:val="393"/>
        </w:trPr>
        <w:tc>
          <w:tcPr>
            <w:tcW w:w="1859" w:type="dxa"/>
          </w:tcPr>
          <w:p w14:paraId="4D413108"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name</w:t>
            </w:r>
          </w:p>
        </w:tc>
        <w:tc>
          <w:tcPr>
            <w:tcW w:w="1849" w:type="dxa"/>
          </w:tcPr>
          <w:p w14:paraId="5902E6DB"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5F5F4F6D" w14:textId="77777777" w:rsidR="0046215C" w:rsidRPr="0046215C" w:rsidRDefault="0046215C" w:rsidP="0046215C">
            <w:pPr>
              <w:widowControl w:val="0"/>
              <w:suppressAutoHyphens w:val="0"/>
              <w:autoSpaceDE w:val="0"/>
              <w:autoSpaceDN w:val="0"/>
              <w:spacing w:before="49"/>
              <w:ind w:left="566" w:right="554"/>
              <w:jc w:val="center"/>
              <w:rPr>
                <w:rFonts w:eastAsia="Verdana" w:hAnsi="Verdana" w:cs="Verdana"/>
                <w:lang w:eastAsia="en-US"/>
              </w:rPr>
            </w:pPr>
            <w:r w:rsidRPr="0046215C">
              <w:rPr>
                <w:rFonts w:eastAsia="Verdana" w:hAnsi="Verdana" w:cs="Verdana"/>
                <w:lang w:eastAsia="en-US"/>
              </w:rPr>
              <w:t>20</w:t>
            </w:r>
          </w:p>
        </w:tc>
        <w:tc>
          <w:tcPr>
            <w:tcW w:w="1873" w:type="dxa"/>
          </w:tcPr>
          <w:p w14:paraId="6676E9B4"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r w:rsidR="0046215C" w:rsidRPr="0046215C" w14:paraId="4155FE76" w14:textId="77777777" w:rsidTr="00CB37B0">
        <w:trPr>
          <w:trHeight w:val="393"/>
        </w:trPr>
        <w:tc>
          <w:tcPr>
            <w:tcW w:w="1859" w:type="dxa"/>
          </w:tcPr>
          <w:p w14:paraId="78972634"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password</w:t>
            </w:r>
          </w:p>
        </w:tc>
        <w:tc>
          <w:tcPr>
            <w:tcW w:w="1849" w:type="dxa"/>
          </w:tcPr>
          <w:p w14:paraId="59A18B9B"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257596BF" w14:textId="77777777" w:rsidR="0046215C" w:rsidRPr="0046215C" w:rsidRDefault="0046215C" w:rsidP="0046215C">
            <w:pPr>
              <w:widowControl w:val="0"/>
              <w:suppressAutoHyphens w:val="0"/>
              <w:autoSpaceDE w:val="0"/>
              <w:autoSpaceDN w:val="0"/>
              <w:spacing w:before="63"/>
              <w:ind w:left="566" w:right="554"/>
              <w:jc w:val="center"/>
              <w:rPr>
                <w:rFonts w:eastAsia="Verdana" w:hAnsi="Verdana" w:cs="Verdana"/>
                <w:lang w:eastAsia="en-US"/>
              </w:rPr>
            </w:pPr>
            <w:r w:rsidRPr="0046215C">
              <w:rPr>
                <w:rFonts w:eastAsia="Verdana" w:hAnsi="Verdana" w:cs="Verdana"/>
                <w:lang w:eastAsia="en-US"/>
              </w:rPr>
              <w:t>20</w:t>
            </w:r>
          </w:p>
        </w:tc>
        <w:tc>
          <w:tcPr>
            <w:tcW w:w="1873" w:type="dxa"/>
          </w:tcPr>
          <w:p w14:paraId="2B24E445"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r w:rsidR="0046215C" w:rsidRPr="0046215C" w14:paraId="70EE65D4" w14:textId="77777777" w:rsidTr="00CB37B0">
        <w:trPr>
          <w:trHeight w:val="393"/>
        </w:trPr>
        <w:tc>
          <w:tcPr>
            <w:tcW w:w="1859" w:type="dxa"/>
          </w:tcPr>
          <w:p w14:paraId="1B0FD514" w14:textId="77777777" w:rsidR="0046215C" w:rsidRPr="0046215C" w:rsidRDefault="0046215C" w:rsidP="0046215C">
            <w:pPr>
              <w:widowControl w:val="0"/>
              <w:suppressAutoHyphens w:val="0"/>
              <w:autoSpaceDE w:val="0"/>
              <w:autoSpaceDN w:val="0"/>
              <w:spacing w:line="268" w:lineRule="exact"/>
              <w:ind w:left="172"/>
              <w:rPr>
                <w:rFonts w:eastAsia="Verdana" w:hAnsi="Verdana" w:cs="Verdana"/>
                <w:lang w:eastAsia="en-US"/>
              </w:rPr>
            </w:pPr>
            <w:r w:rsidRPr="0046215C">
              <w:rPr>
                <w:rFonts w:eastAsia="Verdana" w:hAnsi="Verdana" w:cs="Verdana"/>
                <w:lang w:eastAsia="en-US"/>
              </w:rPr>
              <w:t>dob</w:t>
            </w:r>
          </w:p>
        </w:tc>
        <w:tc>
          <w:tcPr>
            <w:tcW w:w="1849" w:type="dxa"/>
          </w:tcPr>
          <w:p w14:paraId="496E1C6F" w14:textId="77777777" w:rsidR="0046215C" w:rsidRPr="0046215C" w:rsidRDefault="0046215C" w:rsidP="0046215C">
            <w:pPr>
              <w:widowControl w:val="0"/>
              <w:suppressAutoHyphens w:val="0"/>
              <w:autoSpaceDE w:val="0"/>
              <w:autoSpaceDN w:val="0"/>
              <w:spacing w:line="268" w:lineRule="exact"/>
              <w:ind w:left="167"/>
              <w:rPr>
                <w:rFonts w:eastAsia="Verdana" w:hAnsi="Verdana" w:cs="Verdana"/>
                <w:lang w:eastAsia="en-US"/>
              </w:rPr>
            </w:pPr>
            <w:r w:rsidRPr="0046215C">
              <w:rPr>
                <w:rFonts w:eastAsia="Verdana" w:hAnsi="Verdana" w:cs="Verdana"/>
                <w:lang w:eastAsia="en-US"/>
              </w:rPr>
              <w:t>Date</w:t>
            </w:r>
          </w:p>
        </w:tc>
        <w:tc>
          <w:tcPr>
            <w:tcW w:w="1849" w:type="dxa"/>
          </w:tcPr>
          <w:p w14:paraId="2045A2B2" w14:textId="77777777" w:rsidR="0046215C" w:rsidRPr="0046215C" w:rsidRDefault="0046215C" w:rsidP="0046215C">
            <w:pPr>
              <w:widowControl w:val="0"/>
              <w:suppressAutoHyphens w:val="0"/>
              <w:autoSpaceDE w:val="0"/>
              <w:autoSpaceDN w:val="0"/>
              <w:spacing w:line="268" w:lineRule="exact"/>
              <w:ind w:right="172"/>
              <w:jc w:val="center"/>
              <w:rPr>
                <w:rFonts w:eastAsia="Verdana" w:hAnsi="Verdana" w:cs="Verdana"/>
                <w:lang w:eastAsia="en-US"/>
              </w:rPr>
            </w:pPr>
            <w:r w:rsidRPr="0046215C">
              <w:rPr>
                <w:rFonts w:eastAsia="Verdana" w:hAnsi="Verdana" w:cs="Verdana"/>
                <w:lang w:eastAsia="en-US"/>
              </w:rPr>
              <w:t>3</w:t>
            </w:r>
          </w:p>
        </w:tc>
        <w:tc>
          <w:tcPr>
            <w:tcW w:w="1873" w:type="dxa"/>
          </w:tcPr>
          <w:p w14:paraId="2A7F4E5F" w14:textId="77777777" w:rsidR="0046215C" w:rsidRPr="0046215C" w:rsidRDefault="0046215C" w:rsidP="0046215C">
            <w:pPr>
              <w:widowControl w:val="0"/>
              <w:suppressAutoHyphens w:val="0"/>
              <w:autoSpaceDE w:val="0"/>
              <w:autoSpaceDN w:val="0"/>
              <w:spacing w:line="268" w:lineRule="exact"/>
              <w:ind w:left="40"/>
              <w:jc w:val="center"/>
              <w:rPr>
                <w:rFonts w:eastAsia="Verdana" w:hAnsi="Verdana" w:cs="Verdana"/>
                <w:lang w:eastAsia="en-US"/>
              </w:rPr>
            </w:pPr>
            <w:r w:rsidRPr="0046215C">
              <w:rPr>
                <w:rFonts w:eastAsia="Verdana" w:hAnsi="Verdana" w:cs="Verdana"/>
                <w:lang w:eastAsia="en-US"/>
              </w:rPr>
              <w:t>1</w:t>
            </w:r>
          </w:p>
        </w:tc>
      </w:tr>
      <w:tr w:rsidR="0046215C" w:rsidRPr="0046215C" w14:paraId="695FEFAA" w14:textId="77777777" w:rsidTr="00CB37B0">
        <w:trPr>
          <w:trHeight w:val="393"/>
        </w:trPr>
        <w:tc>
          <w:tcPr>
            <w:tcW w:w="1859" w:type="dxa"/>
          </w:tcPr>
          <w:p w14:paraId="04C5759F"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r w:rsidRPr="0046215C">
              <w:rPr>
                <w:rFonts w:eastAsia="Verdana" w:hAnsi="Verdana" w:cs="Verdana"/>
                <w:lang w:eastAsia="en-US"/>
              </w:rPr>
              <w:t>role</w:t>
            </w:r>
          </w:p>
        </w:tc>
        <w:tc>
          <w:tcPr>
            <w:tcW w:w="1849" w:type="dxa"/>
          </w:tcPr>
          <w:p w14:paraId="263E1521"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varchar</w:t>
            </w:r>
          </w:p>
        </w:tc>
        <w:tc>
          <w:tcPr>
            <w:tcW w:w="1849" w:type="dxa"/>
          </w:tcPr>
          <w:p w14:paraId="36BD4797" w14:textId="77777777" w:rsidR="0046215C" w:rsidRPr="0046215C" w:rsidRDefault="0046215C" w:rsidP="0046215C">
            <w:pPr>
              <w:widowControl w:val="0"/>
              <w:suppressAutoHyphens w:val="0"/>
              <w:autoSpaceDE w:val="0"/>
              <w:autoSpaceDN w:val="0"/>
              <w:spacing w:before="63"/>
              <w:ind w:left="561" w:right="554"/>
              <w:jc w:val="center"/>
              <w:rPr>
                <w:rFonts w:eastAsia="Verdana" w:hAnsi="Verdana" w:cs="Verdana"/>
                <w:lang w:eastAsia="en-US"/>
              </w:rPr>
            </w:pPr>
            <w:r w:rsidRPr="0046215C">
              <w:rPr>
                <w:rFonts w:eastAsia="Verdana" w:hAnsi="Verdana" w:cs="Verdana"/>
                <w:lang w:eastAsia="en-US"/>
              </w:rPr>
              <w:t>255</w:t>
            </w:r>
          </w:p>
        </w:tc>
        <w:tc>
          <w:tcPr>
            <w:tcW w:w="1873" w:type="dxa"/>
          </w:tcPr>
          <w:p w14:paraId="167032F7"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r w:rsidR="0046215C" w:rsidRPr="0046215C" w14:paraId="70A0D003" w14:textId="77777777" w:rsidTr="00CB37B0">
        <w:trPr>
          <w:trHeight w:val="393"/>
        </w:trPr>
        <w:tc>
          <w:tcPr>
            <w:tcW w:w="1859" w:type="dxa"/>
          </w:tcPr>
          <w:p w14:paraId="207A46F8"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dept_id</w:t>
            </w:r>
            <w:proofErr w:type="spellEnd"/>
          </w:p>
        </w:tc>
        <w:tc>
          <w:tcPr>
            <w:tcW w:w="1849" w:type="dxa"/>
          </w:tcPr>
          <w:p w14:paraId="0E015563" w14:textId="77777777" w:rsidR="0046215C" w:rsidRPr="0046215C" w:rsidRDefault="0046215C" w:rsidP="0046215C">
            <w:pPr>
              <w:widowControl w:val="0"/>
              <w:suppressAutoHyphens w:val="0"/>
              <w:autoSpaceDE w:val="0"/>
              <w:autoSpaceDN w:val="0"/>
              <w:spacing w:line="268"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643580C4" w14:textId="77777777" w:rsidR="0046215C" w:rsidRPr="0046215C" w:rsidRDefault="0046215C" w:rsidP="0046215C">
            <w:pPr>
              <w:widowControl w:val="0"/>
              <w:suppressAutoHyphens w:val="0"/>
              <w:autoSpaceDE w:val="0"/>
              <w:autoSpaceDN w:val="0"/>
              <w:spacing w:before="58"/>
              <w:ind w:left="7"/>
              <w:jc w:val="center"/>
              <w:rPr>
                <w:rFonts w:eastAsia="Verdana" w:hAnsi="Verdana" w:cs="Verdana"/>
                <w:lang w:eastAsia="en-US"/>
              </w:rPr>
            </w:pPr>
            <w:r w:rsidRPr="0046215C">
              <w:rPr>
                <w:rFonts w:eastAsia="Verdana" w:hAnsi="Verdana" w:cs="Verdana"/>
                <w:lang w:eastAsia="en-US"/>
              </w:rPr>
              <w:t>4</w:t>
            </w:r>
          </w:p>
        </w:tc>
        <w:tc>
          <w:tcPr>
            <w:tcW w:w="1873" w:type="dxa"/>
          </w:tcPr>
          <w:p w14:paraId="7399DC2E" w14:textId="77777777" w:rsidR="0046215C" w:rsidRPr="0046215C" w:rsidRDefault="0046215C" w:rsidP="0046215C">
            <w:pPr>
              <w:widowControl w:val="0"/>
              <w:suppressAutoHyphens w:val="0"/>
              <w:autoSpaceDE w:val="0"/>
              <w:autoSpaceDN w:val="0"/>
              <w:spacing w:before="58"/>
              <w:ind w:left="11"/>
              <w:jc w:val="center"/>
              <w:rPr>
                <w:rFonts w:eastAsia="Verdana" w:hAnsi="Verdana" w:cs="Verdana"/>
                <w:lang w:eastAsia="en-US"/>
              </w:rPr>
            </w:pPr>
            <w:r w:rsidRPr="0046215C">
              <w:rPr>
                <w:rFonts w:eastAsia="Verdana" w:hAnsi="Verdana" w:cs="Verdana"/>
                <w:lang w:eastAsia="en-US"/>
              </w:rPr>
              <w:t>1</w:t>
            </w:r>
          </w:p>
        </w:tc>
      </w:tr>
    </w:tbl>
    <w:p w14:paraId="1C9ECEC9" w14:textId="77777777" w:rsidR="009D5641" w:rsidRPr="00242440" w:rsidRDefault="009D5641" w:rsidP="00242440">
      <w:pPr>
        <w:pStyle w:val="Heading3"/>
        <w:numPr>
          <w:ilvl w:val="0"/>
          <w:numId w:val="0"/>
        </w:numPr>
        <w:rPr>
          <w:sz w:val="24"/>
          <w:u w:val="single"/>
        </w:rPr>
      </w:pPr>
    </w:p>
    <w:p w14:paraId="0AFF4A04" w14:textId="54D91279" w:rsidR="009D5641" w:rsidRPr="009D5641" w:rsidRDefault="009D5641" w:rsidP="00785213">
      <w:pPr>
        <w:pStyle w:val="Heading3"/>
        <w:rPr>
          <w:sz w:val="28"/>
          <w:szCs w:val="28"/>
          <w:u w:val="single"/>
        </w:rPr>
      </w:pPr>
      <w:r w:rsidRPr="009D5641">
        <w:rPr>
          <w:sz w:val="28"/>
          <w:szCs w:val="28"/>
          <w:u w:val="single"/>
        </w:rPr>
        <w:t xml:space="preserve">Table5: </w:t>
      </w:r>
      <w:proofErr w:type="spellStart"/>
      <w:r w:rsidRPr="009D5641">
        <w:rPr>
          <w:sz w:val="28"/>
          <w:szCs w:val="28"/>
          <w:u w:val="single"/>
        </w:rPr>
        <w:t>med_presc</w:t>
      </w:r>
      <w:proofErr w:type="spellEnd"/>
    </w:p>
    <w:p w14:paraId="394C3E8C" w14:textId="77777777" w:rsidR="009D5641" w:rsidRDefault="009D5641" w:rsidP="00785213">
      <w:pPr>
        <w:pStyle w:val="Heading3"/>
        <w:rPr>
          <w:sz w:val="24"/>
          <w:u w:val="single"/>
        </w:rPr>
      </w:pPr>
    </w:p>
    <w:p w14:paraId="064CC287" w14:textId="77777777" w:rsidR="009D5641" w:rsidRDefault="009D5641" w:rsidP="00785213">
      <w:pPr>
        <w:pStyle w:val="Heading3"/>
        <w:rPr>
          <w:sz w:val="24"/>
          <w:u w:val="single"/>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46215C" w:rsidRPr="0046215C" w14:paraId="15090C29" w14:textId="77777777" w:rsidTr="00CB37B0">
        <w:trPr>
          <w:trHeight w:val="787"/>
        </w:trPr>
        <w:tc>
          <w:tcPr>
            <w:tcW w:w="1859" w:type="dxa"/>
          </w:tcPr>
          <w:p w14:paraId="04353F88" w14:textId="77777777" w:rsidR="0046215C" w:rsidRPr="0046215C" w:rsidRDefault="0046215C" w:rsidP="0046215C">
            <w:pPr>
              <w:widowControl w:val="0"/>
              <w:suppressAutoHyphens w:val="0"/>
              <w:autoSpaceDE w:val="0"/>
              <w:autoSpaceDN w:val="0"/>
              <w:rPr>
                <w:rFonts w:eastAsia="Verdana" w:hAnsi="Verdana" w:cs="Verdana"/>
                <w:b/>
                <w:sz w:val="23"/>
                <w:lang w:eastAsia="en-US"/>
              </w:rPr>
            </w:pPr>
          </w:p>
          <w:p w14:paraId="09D2E7B3" w14:textId="77777777" w:rsidR="0046215C" w:rsidRPr="0046215C" w:rsidRDefault="0046215C" w:rsidP="0046215C">
            <w:pPr>
              <w:widowControl w:val="0"/>
              <w:suppressAutoHyphens w:val="0"/>
              <w:autoSpaceDE w:val="0"/>
              <w:autoSpaceDN w:val="0"/>
              <w:ind w:left="245"/>
              <w:rPr>
                <w:rFonts w:eastAsia="Verdana" w:hAnsi="Verdana" w:cs="Verdana"/>
                <w:b/>
                <w:lang w:eastAsia="en-US"/>
              </w:rPr>
            </w:pPr>
            <w:r w:rsidRPr="0046215C">
              <w:rPr>
                <w:rFonts w:eastAsia="Verdana" w:hAnsi="Verdana" w:cs="Verdana"/>
                <w:b/>
                <w:sz w:val="22"/>
                <w:szCs w:val="22"/>
                <w:lang w:eastAsia="en-US"/>
              </w:rPr>
              <w:t>Column</w:t>
            </w:r>
            <w:r w:rsidRPr="0046215C">
              <w:rPr>
                <w:rFonts w:eastAsia="Verdana" w:hAnsi="Verdana" w:cs="Verdana"/>
                <w:b/>
                <w:spacing w:val="-7"/>
                <w:sz w:val="22"/>
                <w:szCs w:val="22"/>
                <w:lang w:eastAsia="en-US"/>
              </w:rPr>
              <w:t xml:space="preserve"> </w:t>
            </w:r>
            <w:r w:rsidRPr="0046215C">
              <w:rPr>
                <w:rFonts w:eastAsia="Verdana" w:hAnsi="Verdana" w:cs="Verdana"/>
                <w:b/>
                <w:sz w:val="22"/>
                <w:szCs w:val="22"/>
                <w:lang w:eastAsia="en-US"/>
              </w:rPr>
              <w:t>Name</w:t>
            </w:r>
          </w:p>
        </w:tc>
        <w:tc>
          <w:tcPr>
            <w:tcW w:w="1849" w:type="dxa"/>
          </w:tcPr>
          <w:p w14:paraId="7B0F86B4" w14:textId="77777777" w:rsidR="0046215C" w:rsidRPr="0046215C" w:rsidRDefault="0046215C" w:rsidP="0046215C">
            <w:pPr>
              <w:widowControl w:val="0"/>
              <w:suppressAutoHyphens w:val="0"/>
              <w:autoSpaceDE w:val="0"/>
              <w:autoSpaceDN w:val="0"/>
              <w:rPr>
                <w:rFonts w:eastAsia="Verdana" w:hAnsi="Verdana" w:cs="Verdana"/>
                <w:b/>
                <w:sz w:val="23"/>
                <w:lang w:eastAsia="en-US"/>
              </w:rPr>
            </w:pPr>
          </w:p>
          <w:p w14:paraId="1DAFAEF0" w14:textId="77777777" w:rsidR="0046215C" w:rsidRPr="0046215C" w:rsidRDefault="0046215C" w:rsidP="0046215C">
            <w:pPr>
              <w:widowControl w:val="0"/>
              <w:suppressAutoHyphens w:val="0"/>
              <w:autoSpaceDE w:val="0"/>
              <w:autoSpaceDN w:val="0"/>
              <w:ind w:left="431"/>
              <w:rPr>
                <w:rFonts w:eastAsia="Verdana" w:hAnsi="Verdana" w:cs="Verdana"/>
                <w:b/>
                <w:lang w:eastAsia="en-US"/>
              </w:rPr>
            </w:pPr>
            <w:r w:rsidRPr="0046215C">
              <w:rPr>
                <w:rFonts w:eastAsia="Verdana" w:hAnsi="Verdana" w:cs="Verdana"/>
                <w:b/>
                <w:sz w:val="22"/>
                <w:szCs w:val="22"/>
                <w:lang w:eastAsia="en-US"/>
              </w:rPr>
              <w:t>Data</w:t>
            </w:r>
            <w:r w:rsidRPr="0046215C">
              <w:rPr>
                <w:rFonts w:eastAsia="Verdana" w:hAnsi="Verdana" w:cs="Verdana"/>
                <w:b/>
                <w:spacing w:val="-5"/>
                <w:sz w:val="22"/>
                <w:szCs w:val="22"/>
                <w:lang w:eastAsia="en-US"/>
              </w:rPr>
              <w:t xml:space="preserve"> </w:t>
            </w:r>
            <w:r w:rsidRPr="0046215C">
              <w:rPr>
                <w:rFonts w:eastAsia="Verdana" w:hAnsi="Verdana" w:cs="Verdana"/>
                <w:b/>
                <w:sz w:val="22"/>
                <w:szCs w:val="22"/>
                <w:lang w:eastAsia="en-US"/>
              </w:rPr>
              <w:t>Type</w:t>
            </w:r>
          </w:p>
        </w:tc>
        <w:tc>
          <w:tcPr>
            <w:tcW w:w="1849" w:type="dxa"/>
          </w:tcPr>
          <w:p w14:paraId="77D6F74A" w14:textId="77777777" w:rsidR="0046215C" w:rsidRPr="0046215C" w:rsidRDefault="0046215C" w:rsidP="0046215C">
            <w:pPr>
              <w:widowControl w:val="0"/>
              <w:suppressAutoHyphens w:val="0"/>
              <w:autoSpaceDE w:val="0"/>
              <w:autoSpaceDN w:val="0"/>
              <w:rPr>
                <w:rFonts w:eastAsia="Verdana" w:hAnsi="Verdana" w:cs="Verdana"/>
                <w:b/>
                <w:sz w:val="23"/>
                <w:lang w:eastAsia="en-US"/>
              </w:rPr>
            </w:pPr>
          </w:p>
          <w:p w14:paraId="0CD9C460" w14:textId="77777777" w:rsidR="0046215C" w:rsidRPr="0046215C" w:rsidRDefault="0046215C" w:rsidP="0046215C">
            <w:pPr>
              <w:widowControl w:val="0"/>
              <w:suppressAutoHyphens w:val="0"/>
              <w:autoSpaceDE w:val="0"/>
              <w:autoSpaceDN w:val="0"/>
              <w:ind w:left="568" w:right="554"/>
              <w:jc w:val="center"/>
              <w:rPr>
                <w:rFonts w:eastAsia="Verdana" w:hAnsi="Verdana" w:cs="Verdana"/>
                <w:b/>
                <w:lang w:eastAsia="en-US"/>
              </w:rPr>
            </w:pPr>
            <w:r w:rsidRPr="0046215C">
              <w:rPr>
                <w:rFonts w:eastAsia="Verdana" w:hAnsi="Verdana" w:cs="Verdana"/>
                <w:b/>
                <w:sz w:val="22"/>
                <w:szCs w:val="22"/>
                <w:lang w:eastAsia="en-US"/>
              </w:rPr>
              <w:t>Length</w:t>
            </w:r>
          </w:p>
        </w:tc>
        <w:tc>
          <w:tcPr>
            <w:tcW w:w="1873" w:type="dxa"/>
          </w:tcPr>
          <w:p w14:paraId="194F5F55" w14:textId="77777777" w:rsidR="0046215C" w:rsidRPr="0046215C" w:rsidRDefault="0046215C" w:rsidP="0046215C">
            <w:pPr>
              <w:widowControl w:val="0"/>
              <w:suppressAutoHyphens w:val="0"/>
              <w:autoSpaceDE w:val="0"/>
              <w:autoSpaceDN w:val="0"/>
              <w:spacing w:before="135" w:line="242" w:lineRule="auto"/>
              <w:ind w:left="286" w:right="267" w:firstLine="148"/>
              <w:rPr>
                <w:rFonts w:eastAsia="Verdana" w:hAnsi="Verdana" w:cs="Verdana"/>
                <w:b/>
                <w:lang w:eastAsia="en-US"/>
              </w:rPr>
            </w:pPr>
            <w:r w:rsidRPr="0046215C">
              <w:rPr>
                <w:rFonts w:eastAsia="Verdana" w:hAnsi="Verdana" w:cs="Verdana"/>
                <w:b/>
                <w:sz w:val="22"/>
                <w:szCs w:val="22"/>
                <w:lang w:eastAsia="en-US"/>
              </w:rPr>
              <w:t>Allow Null</w:t>
            </w:r>
            <w:r w:rsidRPr="0046215C">
              <w:rPr>
                <w:rFonts w:eastAsia="Verdana" w:hAnsi="Verdana" w:cs="Verdana"/>
                <w:b/>
                <w:spacing w:val="1"/>
                <w:sz w:val="22"/>
                <w:szCs w:val="22"/>
                <w:lang w:eastAsia="en-US"/>
              </w:rPr>
              <w:t xml:space="preserve"> </w:t>
            </w:r>
            <w:r w:rsidRPr="0046215C">
              <w:rPr>
                <w:rFonts w:eastAsia="Verdana" w:hAnsi="Verdana" w:cs="Verdana"/>
                <w:b/>
                <w:spacing w:val="-1"/>
                <w:sz w:val="22"/>
                <w:szCs w:val="22"/>
                <w:lang w:eastAsia="en-US"/>
              </w:rPr>
              <w:t>(1=Yes;0=No)</w:t>
            </w:r>
          </w:p>
        </w:tc>
      </w:tr>
      <w:tr w:rsidR="0046215C" w:rsidRPr="0046215C" w14:paraId="086E9649" w14:textId="77777777" w:rsidTr="00CB37B0">
        <w:trPr>
          <w:trHeight w:val="364"/>
        </w:trPr>
        <w:tc>
          <w:tcPr>
            <w:tcW w:w="1859" w:type="dxa"/>
          </w:tcPr>
          <w:p w14:paraId="172430ED" w14:textId="77777777" w:rsidR="0046215C" w:rsidRPr="0046215C" w:rsidRDefault="0046215C" w:rsidP="0046215C">
            <w:pPr>
              <w:widowControl w:val="0"/>
              <w:suppressAutoHyphens w:val="0"/>
              <w:autoSpaceDE w:val="0"/>
              <w:autoSpaceDN w:val="0"/>
              <w:spacing w:line="244" w:lineRule="exact"/>
              <w:ind w:left="110"/>
              <w:rPr>
                <w:rFonts w:eastAsia="Verdana" w:hAnsi="Verdana" w:cs="Verdana"/>
                <w:lang w:eastAsia="en-US"/>
              </w:rPr>
            </w:pPr>
            <w:proofErr w:type="gramStart"/>
            <w:r w:rsidRPr="0046215C">
              <w:rPr>
                <w:rFonts w:eastAsia="Verdana" w:hAnsi="Verdana" w:cs="Verdana"/>
                <w:lang w:eastAsia="en-US"/>
              </w:rPr>
              <w:t>ID(</w:t>
            </w:r>
            <w:proofErr w:type="gramEnd"/>
            <w:r w:rsidRPr="0046215C">
              <w:rPr>
                <w:rFonts w:eastAsia="Verdana" w:hAnsi="Verdana" w:cs="Verdana"/>
                <w:lang w:eastAsia="en-US"/>
              </w:rPr>
              <w:t>primary</w:t>
            </w:r>
            <w:r w:rsidRPr="0046215C">
              <w:rPr>
                <w:rFonts w:eastAsia="Verdana" w:hAnsi="Verdana" w:cs="Verdana"/>
                <w:spacing w:val="-5"/>
                <w:lang w:eastAsia="en-US"/>
              </w:rPr>
              <w:t xml:space="preserve"> </w:t>
            </w:r>
            <w:r w:rsidRPr="0046215C">
              <w:rPr>
                <w:rFonts w:eastAsia="Verdana" w:hAnsi="Verdana" w:cs="Verdana"/>
                <w:lang w:eastAsia="en-US"/>
              </w:rPr>
              <w:t>key)</w:t>
            </w:r>
          </w:p>
        </w:tc>
        <w:tc>
          <w:tcPr>
            <w:tcW w:w="1849" w:type="dxa"/>
          </w:tcPr>
          <w:p w14:paraId="6275B821"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925C77E" w14:textId="77777777" w:rsidR="0046215C" w:rsidRPr="0046215C" w:rsidRDefault="0046215C" w:rsidP="0046215C">
            <w:pPr>
              <w:widowControl w:val="0"/>
              <w:suppressAutoHyphens w:val="0"/>
              <w:autoSpaceDE w:val="0"/>
              <w:autoSpaceDN w:val="0"/>
              <w:spacing w:before="49"/>
              <w:ind w:left="9"/>
              <w:jc w:val="center"/>
              <w:rPr>
                <w:rFonts w:eastAsia="Verdana" w:hAnsi="Verdana" w:cs="Verdana"/>
                <w:lang w:eastAsia="en-US"/>
              </w:rPr>
            </w:pPr>
            <w:r w:rsidRPr="0046215C">
              <w:rPr>
                <w:rFonts w:eastAsia="Verdana" w:hAnsi="Verdana" w:cs="Verdana"/>
                <w:lang w:eastAsia="en-US"/>
              </w:rPr>
              <w:t>-</w:t>
            </w:r>
          </w:p>
        </w:tc>
        <w:tc>
          <w:tcPr>
            <w:tcW w:w="1873" w:type="dxa"/>
          </w:tcPr>
          <w:p w14:paraId="19631022"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0</w:t>
            </w:r>
          </w:p>
        </w:tc>
      </w:tr>
      <w:tr w:rsidR="0046215C" w:rsidRPr="0046215C" w14:paraId="36BA9132" w14:textId="77777777" w:rsidTr="00CB37B0">
        <w:trPr>
          <w:trHeight w:val="364"/>
        </w:trPr>
        <w:tc>
          <w:tcPr>
            <w:tcW w:w="1859" w:type="dxa"/>
          </w:tcPr>
          <w:p w14:paraId="15882F43"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presc_date</w:t>
            </w:r>
            <w:proofErr w:type="spellEnd"/>
          </w:p>
        </w:tc>
        <w:tc>
          <w:tcPr>
            <w:tcW w:w="1849" w:type="dxa"/>
          </w:tcPr>
          <w:p w14:paraId="2489CE6B"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date</w:t>
            </w:r>
          </w:p>
        </w:tc>
        <w:tc>
          <w:tcPr>
            <w:tcW w:w="1849" w:type="dxa"/>
          </w:tcPr>
          <w:p w14:paraId="55C0B7BC" w14:textId="77777777" w:rsidR="0046215C" w:rsidRPr="0046215C" w:rsidRDefault="0046215C" w:rsidP="0046215C">
            <w:pPr>
              <w:widowControl w:val="0"/>
              <w:suppressAutoHyphens w:val="0"/>
              <w:autoSpaceDE w:val="0"/>
              <w:autoSpaceDN w:val="0"/>
              <w:spacing w:before="39"/>
              <w:ind w:right="47"/>
              <w:jc w:val="center"/>
              <w:rPr>
                <w:rFonts w:eastAsia="Verdana" w:hAnsi="Verdana" w:cs="Verdana"/>
                <w:lang w:eastAsia="en-US"/>
              </w:rPr>
            </w:pPr>
            <w:r w:rsidRPr="0046215C">
              <w:rPr>
                <w:rFonts w:eastAsia="Verdana" w:hAnsi="Verdana" w:cs="Verdana"/>
                <w:lang w:eastAsia="en-US"/>
              </w:rPr>
              <w:t>3</w:t>
            </w:r>
          </w:p>
        </w:tc>
        <w:tc>
          <w:tcPr>
            <w:tcW w:w="1873" w:type="dxa"/>
          </w:tcPr>
          <w:p w14:paraId="5D559178" w14:textId="77777777" w:rsidR="0046215C" w:rsidRPr="0046215C" w:rsidRDefault="0046215C" w:rsidP="0046215C">
            <w:pPr>
              <w:widowControl w:val="0"/>
              <w:suppressAutoHyphens w:val="0"/>
              <w:autoSpaceDE w:val="0"/>
              <w:autoSpaceDN w:val="0"/>
              <w:spacing w:before="49"/>
              <w:ind w:left="11"/>
              <w:jc w:val="center"/>
              <w:rPr>
                <w:rFonts w:eastAsia="Verdana" w:hAnsi="Verdana" w:cs="Verdana"/>
                <w:lang w:eastAsia="en-US"/>
              </w:rPr>
            </w:pPr>
            <w:r w:rsidRPr="0046215C">
              <w:rPr>
                <w:rFonts w:eastAsia="Verdana" w:hAnsi="Verdana" w:cs="Verdana"/>
                <w:lang w:eastAsia="en-US"/>
              </w:rPr>
              <w:t>1</w:t>
            </w:r>
          </w:p>
        </w:tc>
      </w:tr>
      <w:tr w:rsidR="0046215C" w:rsidRPr="0046215C" w14:paraId="0CF3B657" w14:textId="77777777" w:rsidTr="00CB37B0">
        <w:trPr>
          <w:trHeight w:val="393"/>
        </w:trPr>
        <w:tc>
          <w:tcPr>
            <w:tcW w:w="1859" w:type="dxa"/>
          </w:tcPr>
          <w:p w14:paraId="2E60F485" w14:textId="77777777" w:rsidR="0046215C" w:rsidRPr="0046215C" w:rsidRDefault="0046215C" w:rsidP="0046215C">
            <w:pPr>
              <w:widowControl w:val="0"/>
              <w:suppressAutoHyphens w:val="0"/>
              <w:autoSpaceDE w:val="0"/>
              <w:autoSpaceDN w:val="0"/>
              <w:spacing w:line="273" w:lineRule="exact"/>
              <w:ind w:left="110"/>
              <w:rPr>
                <w:rFonts w:eastAsia="Verdana" w:hAnsi="Verdana" w:cs="Verdana"/>
                <w:lang w:eastAsia="en-US"/>
              </w:rPr>
            </w:pPr>
            <w:proofErr w:type="spellStart"/>
            <w:r w:rsidRPr="0046215C">
              <w:rPr>
                <w:rFonts w:eastAsia="Verdana" w:hAnsi="Verdana" w:cs="Verdana"/>
                <w:lang w:eastAsia="en-US"/>
              </w:rPr>
              <w:t>doc_id</w:t>
            </w:r>
            <w:proofErr w:type="spellEnd"/>
          </w:p>
        </w:tc>
        <w:tc>
          <w:tcPr>
            <w:tcW w:w="1849" w:type="dxa"/>
          </w:tcPr>
          <w:p w14:paraId="5891657C" w14:textId="77777777" w:rsidR="0046215C" w:rsidRPr="0046215C" w:rsidRDefault="0046215C" w:rsidP="0046215C">
            <w:pPr>
              <w:widowControl w:val="0"/>
              <w:suppressAutoHyphens w:val="0"/>
              <w:autoSpaceDE w:val="0"/>
              <w:autoSpaceDN w:val="0"/>
              <w:spacing w:line="249"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5CEF37B6" w14:textId="77777777" w:rsidR="0046215C" w:rsidRPr="0046215C" w:rsidRDefault="0046215C" w:rsidP="0046215C">
            <w:pPr>
              <w:widowControl w:val="0"/>
              <w:suppressAutoHyphens w:val="0"/>
              <w:autoSpaceDE w:val="0"/>
              <w:autoSpaceDN w:val="0"/>
              <w:spacing w:before="54"/>
              <w:ind w:left="7"/>
              <w:jc w:val="center"/>
              <w:rPr>
                <w:rFonts w:eastAsia="Verdana" w:hAnsi="Verdana" w:cs="Verdana"/>
                <w:lang w:eastAsia="en-US"/>
              </w:rPr>
            </w:pPr>
            <w:r w:rsidRPr="0046215C">
              <w:rPr>
                <w:rFonts w:eastAsia="Verdana" w:hAnsi="Verdana" w:cs="Verdana"/>
                <w:lang w:eastAsia="en-US"/>
              </w:rPr>
              <w:t>4</w:t>
            </w:r>
          </w:p>
        </w:tc>
        <w:tc>
          <w:tcPr>
            <w:tcW w:w="1873" w:type="dxa"/>
          </w:tcPr>
          <w:p w14:paraId="60393002"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r w:rsidR="0046215C" w:rsidRPr="0046215C" w14:paraId="3CA40F77" w14:textId="77777777" w:rsidTr="00CB37B0">
        <w:trPr>
          <w:trHeight w:val="393"/>
        </w:trPr>
        <w:tc>
          <w:tcPr>
            <w:tcW w:w="1859" w:type="dxa"/>
          </w:tcPr>
          <w:p w14:paraId="7CA6D383" w14:textId="77777777" w:rsidR="0046215C" w:rsidRPr="0046215C" w:rsidRDefault="0046215C" w:rsidP="0046215C">
            <w:pPr>
              <w:widowControl w:val="0"/>
              <w:suppressAutoHyphens w:val="0"/>
              <w:autoSpaceDE w:val="0"/>
              <w:autoSpaceDN w:val="0"/>
              <w:spacing w:line="268" w:lineRule="exact"/>
              <w:ind w:left="110"/>
              <w:rPr>
                <w:rFonts w:eastAsia="Verdana" w:hAnsi="Verdana" w:cs="Verdana"/>
                <w:lang w:eastAsia="en-US"/>
              </w:rPr>
            </w:pPr>
            <w:proofErr w:type="spellStart"/>
            <w:r w:rsidRPr="0046215C">
              <w:rPr>
                <w:rFonts w:eastAsia="Verdana" w:hAnsi="Verdana" w:cs="Verdana"/>
                <w:lang w:eastAsia="en-US"/>
              </w:rPr>
              <w:t>patient_id</w:t>
            </w:r>
            <w:proofErr w:type="spellEnd"/>
          </w:p>
        </w:tc>
        <w:tc>
          <w:tcPr>
            <w:tcW w:w="1849" w:type="dxa"/>
          </w:tcPr>
          <w:p w14:paraId="270D335D" w14:textId="77777777" w:rsidR="0046215C" w:rsidRPr="0046215C" w:rsidRDefault="0046215C" w:rsidP="0046215C">
            <w:pPr>
              <w:widowControl w:val="0"/>
              <w:suppressAutoHyphens w:val="0"/>
              <w:autoSpaceDE w:val="0"/>
              <w:autoSpaceDN w:val="0"/>
              <w:spacing w:line="244" w:lineRule="exact"/>
              <w:ind w:left="104"/>
              <w:rPr>
                <w:rFonts w:eastAsia="Verdana" w:hAnsi="Verdana" w:cs="Verdana"/>
                <w:lang w:eastAsia="en-US"/>
              </w:rPr>
            </w:pPr>
            <w:r w:rsidRPr="0046215C">
              <w:rPr>
                <w:rFonts w:eastAsia="Verdana" w:hAnsi="Verdana" w:cs="Verdana"/>
                <w:lang w:eastAsia="en-US"/>
              </w:rPr>
              <w:t>int</w:t>
            </w:r>
          </w:p>
        </w:tc>
        <w:tc>
          <w:tcPr>
            <w:tcW w:w="1849" w:type="dxa"/>
          </w:tcPr>
          <w:p w14:paraId="40784A7B" w14:textId="77777777" w:rsidR="0046215C" w:rsidRPr="0046215C" w:rsidRDefault="0046215C" w:rsidP="0046215C">
            <w:pPr>
              <w:widowControl w:val="0"/>
              <w:suppressAutoHyphens w:val="0"/>
              <w:autoSpaceDE w:val="0"/>
              <w:autoSpaceDN w:val="0"/>
              <w:spacing w:before="63"/>
              <w:ind w:left="7"/>
              <w:jc w:val="center"/>
              <w:rPr>
                <w:rFonts w:eastAsia="Verdana" w:hAnsi="Verdana" w:cs="Verdana"/>
                <w:lang w:eastAsia="en-US"/>
              </w:rPr>
            </w:pPr>
            <w:r w:rsidRPr="0046215C">
              <w:rPr>
                <w:rFonts w:eastAsia="Verdana" w:hAnsi="Verdana" w:cs="Verdana"/>
                <w:lang w:eastAsia="en-US"/>
              </w:rPr>
              <w:t>4</w:t>
            </w:r>
          </w:p>
        </w:tc>
        <w:tc>
          <w:tcPr>
            <w:tcW w:w="1873" w:type="dxa"/>
          </w:tcPr>
          <w:p w14:paraId="61CE2666" w14:textId="77777777" w:rsidR="0046215C" w:rsidRPr="0046215C" w:rsidRDefault="0046215C" w:rsidP="0046215C">
            <w:pPr>
              <w:widowControl w:val="0"/>
              <w:suppressAutoHyphens w:val="0"/>
              <w:autoSpaceDE w:val="0"/>
              <w:autoSpaceDN w:val="0"/>
              <w:spacing w:before="63"/>
              <w:ind w:left="11"/>
              <w:jc w:val="center"/>
              <w:rPr>
                <w:rFonts w:eastAsia="Verdana" w:hAnsi="Verdana" w:cs="Verdana"/>
                <w:lang w:eastAsia="en-US"/>
              </w:rPr>
            </w:pPr>
            <w:r w:rsidRPr="0046215C">
              <w:rPr>
                <w:rFonts w:eastAsia="Verdana" w:hAnsi="Verdana" w:cs="Verdana"/>
                <w:lang w:eastAsia="en-US"/>
              </w:rPr>
              <w:t>1</w:t>
            </w:r>
          </w:p>
        </w:tc>
      </w:tr>
    </w:tbl>
    <w:p w14:paraId="12CBAEBA" w14:textId="77777777" w:rsidR="009D5641" w:rsidRPr="0046215C" w:rsidRDefault="009D5641" w:rsidP="0046215C">
      <w:pPr>
        <w:pStyle w:val="Heading3"/>
        <w:numPr>
          <w:ilvl w:val="0"/>
          <w:numId w:val="0"/>
        </w:numPr>
        <w:ind w:left="720"/>
        <w:rPr>
          <w:sz w:val="24"/>
          <w:u w:val="single"/>
        </w:rPr>
      </w:pPr>
    </w:p>
    <w:p w14:paraId="738F310D" w14:textId="77777777" w:rsidR="009D5641" w:rsidRDefault="009D5641" w:rsidP="00785213">
      <w:pPr>
        <w:pStyle w:val="Heading3"/>
        <w:rPr>
          <w:sz w:val="24"/>
          <w:u w:val="single"/>
        </w:rPr>
      </w:pPr>
    </w:p>
    <w:p w14:paraId="3B36A91F" w14:textId="5BF92138" w:rsidR="00785213" w:rsidRDefault="00BB4F45" w:rsidP="00785213">
      <w:pPr>
        <w:pStyle w:val="Heading3"/>
        <w:rPr>
          <w:sz w:val="28"/>
          <w:szCs w:val="28"/>
          <w:u w:val="single"/>
        </w:rPr>
      </w:pPr>
      <w:r w:rsidRPr="00BB4F45">
        <w:rPr>
          <w:sz w:val="28"/>
          <w:szCs w:val="28"/>
          <w:u w:val="single"/>
        </w:rPr>
        <w:t>Table</w:t>
      </w:r>
      <w:proofErr w:type="gramStart"/>
      <w:r w:rsidRPr="00BB4F45">
        <w:rPr>
          <w:sz w:val="28"/>
          <w:szCs w:val="28"/>
          <w:u w:val="single"/>
        </w:rPr>
        <w:t>6:medical</w:t>
      </w:r>
      <w:proofErr w:type="gramEnd"/>
      <w:r w:rsidRPr="00BB4F45">
        <w:rPr>
          <w:sz w:val="28"/>
          <w:szCs w:val="28"/>
          <w:u w:val="single"/>
        </w:rPr>
        <w:t>_tests</w:t>
      </w:r>
    </w:p>
    <w:p w14:paraId="7F7C5ACD" w14:textId="77777777" w:rsidR="00940004" w:rsidRPr="00940004" w:rsidRDefault="00940004" w:rsidP="00940004"/>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14:paraId="00F37956" w14:textId="77777777" w:rsidTr="00CB37B0">
        <w:trPr>
          <w:trHeight w:val="786"/>
        </w:trPr>
        <w:tc>
          <w:tcPr>
            <w:tcW w:w="1859" w:type="dxa"/>
          </w:tcPr>
          <w:p w14:paraId="21B5D1CC" w14:textId="77777777" w:rsidR="001B5DC1" w:rsidRPr="001B5DC1" w:rsidRDefault="001B5DC1" w:rsidP="00CB37B0">
            <w:pPr>
              <w:pStyle w:val="TableParagraph"/>
              <w:rPr>
                <w:rFonts w:ascii="Times New Roman"/>
                <w:b/>
                <w:sz w:val="24"/>
                <w:szCs w:val="24"/>
              </w:rPr>
            </w:pPr>
          </w:p>
          <w:p w14:paraId="573E4252" w14:textId="77777777" w:rsidR="001B5DC1" w:rsidRPr="001B5DC1" w:rsidRDefault="001B5DC1" w:rsidP="00CB37B0">
            <w:pPr>
              <w:pStyle w:val="TableParagraph"/>
              <w:ind w:left="245"/>
              <w:rPr>
                <w:rFonts w:ascii="Times New Roman"/>
                <w:b/>
                <w:sz w:val="24"/>
                <w:szCs w:val="24"/>
              </w:rPr>
            </w:pPr>
            <w:r w:rsidRPr="001B5DC1">
              <w:rPr>
                <w:rFonts w:ascii="Times New Roman"/>
                <w:b/>
                <w:sz w:val="24"/>
                <w:szCs w:val="24"/>
              </w:rPr>
              <w:t>Column</w:t>
            </w:r>
            <w:r w:rsidRPr="001B5DC1">
              <w:rPr>
                <w:rFonts w:ascii="Times New Roman"/>
                <w:b/>
                <w:spacing w:val="-7"/>
                <w:sz w:val="24"/>
                <w:szCs w:val="24"/>
              </w:rPr>
              <w:t xml:space="preserve"> </w:t>
            </w:r>
            <w:r w:rsidRPr="001B5DC1">
              <w:rPr>
                <w:rFonts w:ascii="Times New Roman"/>
                <w:b/>
                <w:sz w:val="24"/>
                <w:szCs w:val="24"/>
              </w:rPr>
              <w:t>Name</w:t>
            </w:r>
          </w:p>
        </w:tc>
        <w:tc>
          <w:tcPr>
            <w:tcW w:w="1849" w:type="dxa"/>
          </w:tcPr>
          <w:p w14:paraId="0A831B02" w14:textId="77777777" w:rsidR="001B5DC1" w:rsidRPr="001B5DC1" w:rsidRDefault="001B5DC1" w:rsidP="00CB37B0">
            <w:pPr>
              <w:pStyle w:val="TableParagraph"/>
              <w:rPr>
                <w:rFonts w:ascii="Times New Roman"/>
                <w:b/>
                <w:sz w:val="24"/>
                <w:szCs w:val="24"/>
              </w:rPr>
            </w:pPr>
          </w:p>
          <w:p w14:paraId="62AFDFAF" w14:textId="77777777" w:rsidR="001B5DC1" w:rsidRPr="001B5DC1" w:rsidRDefault="001B5DC1" w:rsidP="00CB37B0">
            <w:pPr>
              <w:pStyle w:val="TableParagraph"/>
              <w:ind w:left="431"/>
              <w:rPr>
                <w:rFonts w:ascii="Times New Roman"/>
                <w:b/>
                <w:sz w:val="24"/>
                <w:szCs w:val="24"/>
              </w:rPr>
            </w:pPr>
            <w:r w:rsidRPr="001B5DC1">
              <w:rPr>
                <w:rFonts w:ascii="Times New Roman"/>
                <w:b/>
                <w:sz w:val="24"/>
                <w:szCs w:val="24"/>
              </w:rPr>
              <w:t>Data</w:t>
            </w:r>
            <w:r w:rsidRPr="001B5DC1">
              <w:rPr>
                <w:rFonts w:ascii="Times New Roman"/>
                <w:b/>
                <w:spacing w:val="-5"/>
                <w:sz w:val="24"/>
                <w:szCs w:val="24"/>
              </w:rPr>
              <w:t xml:space="preserve"> </w:t>
            </w:r>
            <w:r w:rsidRPr="001B5DC1">
              <w:rPr>
                <w:rFonts w:ascii="Times New Roman"/>
                <w:b/>
                <w:sz w:val="24"/>
                <w:szCs w:val="24"/>
              </w:rPr>
              <w:t>Type</w:t>
            </w:r>
          </w:p>
        </w:tc>
        <w:tc>
          <w:tcPr>
            <w:tcW w:w="1849" w:type="dxa"/>
          </w:tcPr>
          <w:p w14:paraId="1025331D" w14:textId="77777777" w:rsidR="001B5DC1" w:rsidRPr="001B5DC1" w:rsidRDefault="001B5DC1" w:rsidP="00CB37B0">
            <w:pPr>
              <w:pStyle w:val="TableParagraph"/>
              <w:rPr>
                <w:rFonts w:ascii="Times New Roman"/>
                <w:b/>
                <w:sz w:val="24"/>
                <w:szCs w:val="24"/>
              </w:rPr>
            </w:pPr>
          </w:p>
          <w:p w14:paraId="7E26A0A5" w14:textId="77777777" w:rsidR="001B5DC1" w:rsidRPr="001B5DC1" w:rsidRDefault="001B5DC1" w:rsidP="00CB37B0">
            <w:pPr>
              <w:pStyle w:val="TableParagraph"/>
              <w:ind w:left="568" w:right="554"/>
              <w:jc w:val="center"/>
              <w:rPr>
                <w:rFonts w:ascii="Times New Roman"/>
                <w:b/>
                <w:sz w:val="24"/>
                <w:szCs w:val="24"/>
              </w:rPr>
            </w:pPr>
            <w:r w:rsidRPr="001B5DC1">
              <w:rPr>
                <w:rFonts w:ascii="Times New Roman"/>
                <w:b/>
                <w:sz w:val="24"/>
                <w:szCs w:val="24"/>
              </w:rPr>
              <w:t>Length</w:t>
            </w:r>
          </w:p>
        </w:tc>
        <w:tc>
          <w:tcPr>
            <w:tcW w:w="1873" w:type="dxa"/>
          </w:tcPr>
          <w:p w14:paraId="2AEDD43A" w14:textId="77777777" w:rsidR="001B5DC1" w:rsidRPr="001B5DC1" w:rsidRDefault="001B5DC1" w:rsidP="00CB37B0">
            <w:pPr>
              <w:pStyle w:val="TableParagraph"/>
              <w:spacing w:before="142" w:line="237" w:lineRule="auto"/>
              <w:ind w:left="286" w:right="267" w:firstLine="148"/>
              <w:rPr>
                <w:rFonts w:ascii="Times New Roman"/>
                <w:b/>
                <w:sz w:val="24"/>
                <w:szCs w:val="24"/>
              </w:rPr>
            </w:pPr>
            <w:r w:rsidRPr="001B5DC1">
              <w:rPr>
                <w:rFonts w:ascii="Times New Roman"/>
                <w:b/>
                <w:sz w:val="24"/>
                <w:szCs w:val="24"/>
              </w:rPr>
              <w:t>Allow Null</w:t>
            </w:r>
            <w:r w:rsidRPr="001B5DC1">
              <w:rPr>
                <w:rFonts w:ascii="Times New Roman"/>
                <w:b/>
                <w:spacing w:val="1"/>
                <w:sz w:val="24"/>
                <w:szCs w:val="24"/>
              </w:rPr>
              <w:t xml:space="preserve"> </w:t>
            </w:r>
            <w:r w:rsidRPr="001B5DC1">
              <w:rPr>
                <w:rFonts w:ascii="Times New Roman"/>
                <w:b/>
                <w:spacing w:val="-1"/>
                <w:sz w:val="24"/>
                <w:szCs w:val="24"/>
              </w:rPr>
              <w:t>(1=Yes;0=No)</w:t>
            </w:r>
          </w:p>
        </w:tc>
      </w:tr>
      <w:tr w:rsidR="001B5DC1" w14:paraId="1355AEE1" w14:textId="77777777" w:rsidTr="00CB37B0">
        <w:trPr>
          <w:trHeight w:val="369"/>
        </w:trPr>
        <w:tc>
          <w:tcPr>
            <w:tcW w:w="1859" w:type="dxa"/>
          </w:tcPr>
          <w:p w14:paraId="17827791" w14:textId="77777777" w:rsidR="001B5DC1" w:rsidRPr="001B5DC1" w:rsidRDefault="001B5DC1" w:rsidP="00CB37B0">
            <w:pPr>
              <w:pStyle w:val="TableParagraph"/>
              <w:spacing w:line="244" w:lineRule="exact"/>
              <w:ind w:left="110"/>
              <w:rPr>
                <w:rFonts w:ascii="Times New Roman"/>
                <w:sz w:val="24"/>
                <w:szCs w:val="24"/>
              </w:rPr>
            </w:pPr>
            <w:proofErr w:type="gramStart"/>
            <w:r w:rsidRPr="001B5DC1">
              <w:rPr>
                <w:rFonts w:ascii="Times New Roman"/>
                <w:sz w:val="24"/>
                <w:szCs w:val="24"/>
              </w:rPr>
              <w:t>ID(</w:t>
            </w:r>
            <w:proofErr w:type="gramEnd"/>
            <w:r w:rsidRPr="001B5DC1">
              <w:rPr>
                <w:rFonts w:ascii="Times New Roman"/>
                <w:sz w:val="24"/>
                <w:szCs w:val="24"/>
              </w:rPr>
              <w:t>primary</w:t>
            </w:r>
            <w:r w:rsidRPr="001B5DC1">
              <w:rPr>
                <w:rFonts w:ascii="Times New Roman"/>
                <w:spacing w:val="-5"/>
                <w:sz w:val="24"/>
                <w:szCs w:val="24"/>
              </w:rPr>
              <w:t xml:space="preserve"> </w:t>
            </w:r>
            <w:r w:rsidRPr="001B5DC1">
              <w:rPr>
                <w:rFonts w:ascii="Times New Roman"/>
                <w:sz w:val="24"/>
                <w:szCs w:val="24"/>
              </w:rPr>
              <w:t>key)</w:t>
            </w:r>
          </w:p>
        </w:tc>
        <w:tc>
          <w:tcPr>
            <w:tcW w:w="1849" w:type="dxa"/>
          </w:tcPr>
          <w:p w14:paraId="0331A64F" w14:textId="77777777" w:rsidR="001B5DC1" w:rsidRPr="001B5DC1" w:rsidRDefault="001B5DC1" w:rsidP="00CB37B0">
            <w:pPr>
              <w:pStyle w:val="TableParagraph"/>
              <w:spacing w:line="244" w:lineRule="exact"/>
              <w:ind w:left="104"/>
              <w:rPr>
                <w:rFonts w:ascii="Times New Roman"/>
                <w:sz w:val="24"/>
                <w:szCs w:val="24"/>
              </w:rPr>
            </w:pPr>
            <w:r w:rsidRPr="001B5DC1">
              <w:rPr>
                <w:rFonts w:ascii="Times New Roman"/>
                <w:sz w:val="24"/>
                <w:szCs w:val="24"/>
              </w:rPr>
              <w:t>int</w:t>
            </w:r>
          </w:p>
        </w:tc>
        <w:tc>
          <w:tcPr>
            <w:tcW w:w="1849" w:type="dxa"/>
          </w:tcPr>
          <w:p w14:paraId="22C5DF42" w14:textId="77777777" w:rsidR="001B5DC1" w:rsidRPr="001B5DC1" w:rsidRDefault="001B5DC1" w:rsidP="00CB37B0">
            <w:pPr>
              <w:pStyle w:val="TableParagraph"/>
              <w:spacing w:before="49"/>
              <w:ind w:left="9"/>
              <w:jc w:val="center"/>
              <w:rPr>
                <w:rFonts w:ascii="Times New Roman"/>
                <w:sz w:val="24"/>
                <w:szCs w:val="24"/>
              </w:rPr>
            </w:pPr>
            <w:r w:rsidRPr="001B5DC1">
              <w:rPr>
                <w:rFonts w:ascii="Times New Roman"/>
                <w:sz w:val="24"/>
                <w:szCs w:val="24"/>
              </w:rPr>
              <w:t>-</w:t>
            </w:r>
          </w:p>
        </w:tc>
        <w:tc>
          <w:tcPr>
            <w:tcW w:w="1873" w:type="dxa"/>
          </w:tcPr>
          <w:p w14:paraId="1C12ABCE" w14:textId="77777777" w:rsidR="001B5DC1" w:rsidRPr="001B5DC1" w:rsidRDefault="001B5DC1" w:rsidP="00CB37B0">
            <w:pPr>
              <w:pStyle w:val="TableParagraph"/>
              <w:spacing w:before="49"/>
              <w:ind w:left="11"/>
              <w:jc w:val="center"/>
              <w:rPr>
                <w:rFonts w:ascii="Times New Roman"/>
                <w:sz w:val="24"/>
                <w:szCs w:val="24"/>
              </w:rPr>
            </w:pPr>
            <w:r w:rsidRPr="001B5DC1">
              <w:rPr>
                <w:rFonts w:ascii="Times New Roman"/>
                <w:sz w:val="24"/>
                <w:szCs w:val="24"/>
              </w:rPr>
              <w:t>0</w:t>
            </w:r>
          </w:p>
        </w:tc>
      </w:tr>
      <w:tr w:rsidR="001B5DC1" w14:paraId="0C6F928E" w14:textId="77777777" w:rsidTr="00CB37B0">
        <w:trPr>
          <w:trHeight w:val="364"/>
        </w:trPr>
        <w:tc>
          <w:tcPr>
            <w:tcW w:w="1859" w:type="dxa"/>
          </w:tcPr>
          <w:p w14:paraId="5922AFF0" w14:textId="77777777" w:rsidR="001B5DC1" w:rsidRPr="001B5DC1" w:rsidRDefault="001B5DC1" w:rsidP="00CB37B0">
            <w:pPr>
              <w:pStyle w:val="TableParagraph"/>
              <w:spacing w:line="268" w:lineRule="exact"/>
              <w:ind w:left="110"/>
              <w:rPr>
                <w:rFonts w:ascii="Times New Roman"/>
                <w:sz w:val="24"/>
                <w:szCs w:val="24"/>
              </w:rPr>
            </w:pPr>
            <w:r w:rsidRPr="001B5DC1">
              <w:rPr>
                <w:rFonts w:ascii="Times New Roman"/>
                <w:sz w:val="24"/>
                <w:szCs w:val="24"/>
              </w:rPr>
              <w:t>charge</w:t>
            </w:r>
          </w:p>
        </w:tc>
        <w:tc>
          <w:tcPr>
            <w:tcW w:w="1849" w:type="dxa"/>
          </w:tcPr>
          <w:p w14:paraId="22C4633E" w14:textId="77777777" w:rsidR="001B5DC1" w:rsidRPr="001B5DC1" w:rsidRDefault="001B5DC1" w:rsidP="00CB37B0">
            <w:pPr>
              <w:pStyle w:val="TableParagraph"/>
              <w:spacing w:line="244" w:lineRule="exact"/>
              <w:ind w:left="104"/>
              <w:rPr>
                <w:rFonts w:ascii="Times New Roman"/>
                <w:sz w:val="24"/>
                <w:szCs w:val="24"/>
              </w:rPr>
            </w:pPr>
            <w:r w:rsidRPr="001B5DC1">
              <w:rPr>
                <w:rFonts w:ascii="Times New Roman"/>
                <w:sz w:val="24"/>
                <w:szCs w:val="24"/>
              </w:rPr>
              <w:t>double</w:t>
            </w:r>
          </w:p>
        </w:tc>
        <w:tc>
          <w:tcPr>
            <w:tcW w:w="1849" w:type="dxa"/>
          </w:tcPr>
          <w:p w14:paraId="6320039C" w14:textId="77777777" w:rsidR="001B5DC1" w:rsidRPr="001B5DC1" w:rsidRDefault="001B5DC1" w:rsidP="00CB37B0">
            <w:pPr>
              <w:pStyle w:val="TableParagraph"/>
              <w:spacing w:before="35"/>
              <w:ind w:right="47"/>
              <w:jc w:val="center"/>
              <w:rPr>
                <w:rFonts w:ascii="Times New Roman"/>
                <w:sz w:val="24"/>
                <w:szCs w:val="24"/>
              </w:rPr>
            </w:pPr>
            <w:r w:rsidRPr="001B5DC1">
              <w:rPr>
                <w:rFonts w:ascii="Times New Roman"/>
                <w:sz w:val="24"/>
                <w:szCs w:val="24"/>
              </w:rPr>
              <w:t>8</w:t>
            </w:r>
          </w:p>
        </w:tc>
        <w:tc>
          <w:tcPr>
            <w:tcW w:w="1873" w:type="dxa"/>
          </w:tcPr>
          <w:p w14:paraId="5E375974" w14:textId="77777777" w:rsidR="001B5DC1" w:rsidRPr="001B5DC1" w:rsidRDefault="001B5DC1" w:rsidP="00CB37B0">
            <w:pPr>
              <w:pStyle w:val="TableParagraph"/>
              <w:spacing w:before="44"/>
              <w:ind w:left="11"/>
              <w:jc w:val="center"/>
              <w:rPr>
                <w:rFonts w:ascii="Times New Roman"/>
                <w:sz w:val="24"/>
                <w:szCs w:val="24"/>
              </w:rPr>
            </w:pPr>
            <w:r w:rsidRPr="001B5DC1">
              <w:rPr>
                <w:rFonts w:ascii="Times New Roman"/>
                <w:sz w:val="24"/>
                <w:szCs w:val="24"/>
              </w:rPr>
              <w:t>0</w:t>
            </w:r>
          </w:p>
        </w:tc>
      </w:tr>
      <w:tr w:rsidR="001B5DC1" w14:paraId="051AFE6A" w14:textId="77777777" w:rsidTr="00CB37B0">
        <w:trPr>
          <w:trHeight w:val="393"/>
        </w:trPr>
        <w:tc>
          <w:tcPr>
            <w:tcW w:w="1859" w:type="dxa"/>
          </w:tcPr>
          <w:p w14:paraId="2F561C24" w14:textId="77777777" w:rsidR="001B5DC1" w:rsidRPr="001B5DC1" w:rsidRDefault="001B5DC1" w:rsidP="00CB37B0">
            <w:pPr>
              <w:pStyle w:val="TableParagraph"/>
              <w:spacing w:line="268" w:lineRule="exact"/>
              <w:ind w:left="110"/>
              <w:rPr>
                <w:rFonts w:ascii="Times New Roman"/>
                <w:sz w:val="24"/>
                <w:szCs w:val="24"/>
              </w:rPr>
            </w:pPr>
            <w:r w:rsidRPr="001B5DC1">
              <w:rPr>
                <w:rFonts w:ascii="Times New Roman"/>
                <w:sz w:val="24"/>
                <w:szCs w:val="24"/>
              </w:rPr>
              <w:t>name</w:t>
            </w:r>
          </w:p>
        </w:tc>
        <w:tc>
          <w:tcPr>
            <w:tcW w:w="1849" w:type="dxa"/>
          </w:tcPr>
          <w:p w14:paraId="158260A8" w14:textId="77777777" w:rsidR="001B5DC1" w:rsidRPr="001B5DC1" w:rsidRDefault="001B5DC1" w:rsidP="00CB37B0">
            <w:pPr>
              <w:pStyle w:val="TableParagraph"/>
              <w:spacing w:line="245" w:lineRule="exact"/>
              <w:ind w:left="104"/>
              <w:rPr>
                <w:rFonts w:ascii="Times New Roman"/>
                <w:sz w:val="24"/>
                <w:szCs w:val="24"/>
              </w:rPr>
            </w:pPr>
            <w:r w:rsidRPr="001B5DC1">
              <w:rPr>
                <w:rFonts w:ascii="Times New Roman"/>
                <w:sz w:val="24"/>
                <w:szCs w:val="24"/>
              </w:rPr>
              <w:t>varchar</w:t>
            </w:r>
          </w:p>
        </w:tc>
        <w:tc>
          <w:tcPr>
            <w:tcW w:w="1849" w:type="dxa"/>
          </w:tcPr>
          <w:p w14:paraId="45C2BCC3" w14:textId="77777777" w:rsidR="001B5DC1" w:rsidRPr="001B5DC1" w:rsidRDefault="001B5DC1" w:rsidP="00CB37B0">
            <w:pPr>
              <w:pStyle w:val="TableParagraph"/>
              <w:spacing w:before="49"/>
              <w:ind w:left="566" w:right="554"/>
              <w:jc w:val="center"/>
              <w:rPr>
                <w:rFonts w:ascii="Times New Roman"/>
                <w:sz w:val="24"/>
                <w:szCs w:val="24"/>
              </w:rPr>
            </w:pPr>
            <w:r w:rsidRPr="001B5DC1">
              <w:rPr>
                <w:rFonts w:ascii="Times New Roman"/>
                <w:sz w:val="24"/>
                <w:szCs w:val="24"/>
              </w:rPr>
              <w:t>20</w:t>
            </w:r>
          </w:p>
        </w:tc>
        <w:tc>
          <w:tcPr>
            <w:tcW w:w="1873" w:type="dxa"/>
          </w:tcPr>
          <w:p w14:paraId="5AD0535D" w14:textId="77777777" w:rsidR="001B5DC1" w:rsidRPr="001B5DC1" w:rsidRDefault="001B5DC1" w:rsidP="00CB37B0">
            <w:pPr>
              <w:pStyle w:val="TableParagraph"/>
              <w:spacing w:before="63"/>
              <w:ind w:left="11"/>
              <w:jc w:val="center"/>
              <w:rPr>
                <w:rFonts w:ascii="Times New Roman"/>
                <w:sz w:val="24"/>
                <w:szCs w:val="24"/>
              </w:rPr>
            </w:pPr>
            <w:r w:rsidRPr="001B5DC1">
              <w:rPr>
                <w:rFonts w:ascii="Times New Roman"/>
                <w:sz w:val="24"/>
                <w:szCs w:val="24"/>
              </w:rPr>
              <w:t>1</w:t>
            </w:r>
          </w:p>
        </w:tc>
      </w:tr>
      <w:tr w:rsidR="001B5DC1" w14:paraId="0488B9CF" w14:textId="77777777" w:rsidTr="00CB37B0">
        <w:trPr>
          <w:trHeight w:val="393"/>
        </w:trPr>
        <w:tc>
          <w:tcPr>
            <w:tcW w:w="1859" w:type="dxa"/>
          </w:tcPr>
          <w:p w14:paraId="779EE3FF" w14:textId="77777777" w:rsidR="001B5DC1" w:rsidRPr="001B5DC1" w:rsidRDefault="001B5DC1" w:rsidP="00CB37B0">
            <w:pPr>
              <w:pStyle w:val="TableParagraph"/>
              <w:spacing w:line="268" w:lineRule="exact"/>
              <w:ind w:left="110"/>
              <w:rPr>
                <w:rFonts w:ascii="Times New Roman"/>
                <w:sz w:val="24"/>
                <w:szCs w:val="24"/>
              </w:rPr>
            </w:pPr>
            <w:proofErr w:type="spellStart"/>
            <w:r w:rsidRPr="001B5DC1">
              <w:rPr>
                <w:rFonts w:ascii="Times New Roman"/>
                <w:sz w:val="24"/>
                <w:szCs w:val="24"/>
              </w:rPr>
              <w:t>Test_presc_id</w:t>
            </w:r>
            <w:proofErr w:type="spellEnd"/>
          </w:p>
        </w:tc>
        <w:tc>
          <w:tcPr>
            <w:tcW w:w="1849" w:type="dxa"/>
          </w:tcPr>
          <w:p w14:paraId="259DB662" w14:textId="77777777" w:rsidR="001B5DC1" w:rsidRPr="001B5DC1" w:rsidRDefault="001B5DC1" w:rsidP="00CB37B0">
            <w:pPr>
              <w:pStyle w:val="TableParagraph"/>
              <w:spacing w:line="244" w:lineRule="exact"/>
              <w:ind w:left="104"/>
              <w:rPr>
                <w:rFonts w:ascii="Times New Roman"/>
                <w:sz w:val="24"/>
                <w:szCs w:val="24"/>
              </w:rPr>
            </w:pPr>
            <w:r w:rsidRPr="001B5DC1">
              <w:rPr>
                <w:rFonts w:ascii="Times New Roman"/>
                <w:sz w:val="24"/>
                <w:szCs w:val="24"/>
              </w:rPr>
              <w:t>int</w:t>
            </w:r>
          </w:p>
        </w:tc>
        <w:tc>
          <w:tcPr>
            <w:tcW w:w="1849" w:type="dxa"/>
          </w:tcPr>
          <w:p w14:paraId="2E6A941C" w14:textId="77777777" w:rsidR="001B5DC1" w:rsidRPr="001B5DC1" w:rsidRDefault="001B5DC1" w:rsidP="00CB37B0">
            <w:pPr>
              <w:pStyle w:val="TableParagraph"/>
              <w:spacing w:before="63"/>
              <w:ind w:left="7"/>
              <w:jc w:val="center"/>
              <w:rPr>
                <w:rFonts w:ascii="Times New Roman"/>
                <w:sz w:val="24"/>
                <w:szCs w:val="24"/>
              </w:rPr>
            </w:pPr>
            <w:r w:rsidRPr="001B5DC1">
              <w:rPr>
                <w:rFonts w:ascii="Times New Roman"/>
                <w:sz w:val="24"/>
                <w:szCs w:val="24"/>
              </w:rPr>
              <w:t>4</w:t>
            </w:r>
          </w:p>
        </w:tc>
        <w:tc>
          <w:tcPr>
            <w:tcW w:w="1873" w:type="dxa"/>
          </w:tcPr>
          <w:p w14:paraId="49C0CD17" w14:textId="77777777" w:rsidR="001B5DC1" w:rsidRPr="001B5DC1" w:rsidRDefault="001B5DC1" w:rsidP="00CB37B0">
            <w:pPr>
              <w:pStyle w:val="TableParagraph"/>
              <w:spacing w:before="63"/>
              <w:ind w:left="11"/>
              <w:jc w:val="center"/>
              <w:rPr>
                <w:rFonts w:ascii="Times New Roman"/>
                <w:sz w:val="24"/>
                <w:szCs w:val="24"/>
              </w:rPr>
            </w:pPr>
            <w:r w:rsidRPr="001B5DC1">
              <w:rPr>
                <w:rFonts w:ascii="Times New Roman"/>
                <w:sz w:val="24"/>
                <w:szCs w:val="24"/>
              </w:rPr>
              <w:t>1</w:t>
            </w:r>
          </w:p>
        </w:tc>
      </w:tr>
    </w:tbl>
    <w:p w14:paraId="2D834FF6" w14:textId="60B4552B" w:rsidR="009D5641" w:rsidRDefault="00940004" w:rsidP="009D5641">
      <w:pPr>
        <w:rPr>
          <w:b/>
          <w:bCs/>
          <w:sz w:val="28"/>
          <w:szCs w:val="28"/>
          <w:u w:val="single"/>
        </w:rPr>
      </w:pPr>
      <w:r w:rsidRPr="00940004">
        <w:rPr>
          <w:b/>
          <w:bCs/>
          <w:sz w:val="28"/>
          <w:szCs w:val="28"/>
          <w:u w:val="single"/>
        </w:rPr>
        <w:lastRenderedPageBreak/>
        <w:t>Table</w:t>
      </w:r>
      <w:proofErr w:type="gramStart"/>
      <w:r w:rsidRPr="00940004">
        <w:rPr>
          <w:b/>
          <w:bCs/>
          <w:sz w:val="28"/>
          <w:szCs w:val="28"/>
          <w:u w:val="single"/>
        </w:rPr>
        <w:t>7:medicine</w:t>
      </w:r>
      <w:proofErr w:type="gramEnd"/>
      <w:r w:rsidRPr="00940004">
        <w:rPr>
          <w:b/>
          <w:bCs/>
          <w:sz w:val="28"/>
          <w:szCs w:val="28"/>
          <w:u w:val="single"/>
        </w:rPr>
        <w:t>_item_qty</w:t>
      </w:r>
    </w:p>
    <w:p w14:paraId="013445A4" w14:textId="77777777" w:rsidR="00940004" w:rsidRPr="00940004" w:rsidRDefault="00940004" w:rsidP="009D5641">
      <w:pPr>
        <w:rPr>
          <w:b/>
          <w:bCs/>
          <w:sz w:val="28"/>
          <w:szCs w:val="28"/>
          <w:u w:val="single"/>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2B1BCF53" w14:textId="77777777" w:rsidTr="00CB37B0">
        <w:trPr>
          <w:trHeight w:val="782"/>
        </w:trPr>
        <w:tc>
          <w:tcPr>
            <w:tcW w:w="1859" w:type="dxa"/>
          </w:tcPr>
          <w:p w14:paraId="3C2AB82F"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4DE8BA11"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7436F397"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7B2BEAC0"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5ED9D48A"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65BB97A9" w14:textId="77777777" w:rsidR="001B5DC1" w:rsidRPr="001B5DC1" w:rsidRDefault="001B5DC1" w:rsidP="001B5DC1">
            <w:pPr>
              <w:widowControl w:val="0"/>
              <w:suppressAutoHyphens w:val="0"/>
              <w:autoSpaceDE w:val="0"/>
              <w:autoSpaceDN w:val="0"/>
              <w:ind w:left="568" w:right="554"/>
              <w:jc w:val="center"/>
              <w:rPr>
                <w:rFonts w:eastAsia="Verdana" w:hAnsi="Verdana" w:cs="Verdana"/>
                <w:b/>
                <w:lang w:eastAsia="en-US"/>
              </w:rPr>
            </w:pPr>
            <w:r w:rsidRPr="001B5DC1">
              <w:rPr>
                <w:rFonts w:eastAsia="Verdana" w:hAnsi="Verdana" w:cs="Verdana"/>
                <w:b/>
                <w:lang w:eastAsia="en-US"/>
              </w:rPr>
              <w:t>Length</w:t>
            </w:r>
          </w:p>
        </w:tc>
        <w:tc>
          <w:tcPr>
            <w:tcW w:w="1873" w:type="dxa"/>
          </w:tcPr>
          <w:p w14:paraId="68B60CF4" w14:textId="77777777" w:rsidR="001B5DC1" w:rsidRPr="001B5DC1" w:rsidRDefault="001B5DC1" w:rsidP="001B5DC1">
            <w:pPr>
              <w:widowControl w:val="0"/>
              <w:suppressAutoHyphens w:val="0"/>
              <w:autoSpaceDE w:val="0"/>
              <w:autoSpaceDN w:val="0"/>
              <w:spacing w:before="136"/>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2D91EB4D" w14:textId="77777777" w:rsidTr="00CB37B0">
        <w:trPr>
          <w:trHeight w:val="369"/>
        </w:trPr>
        <w:tc>
          <w:tcPr>
            <w:tcW w:w="1859" w:type="dxa"/>
          </w:tcPr>
          <w:p w14:paraId="64ED5F18" w14:textId="77777777" w:rsidR="001B5DC1" w:rsidRPr="001B5DC1" w:rsidRDefault="001B5DC1" w:rsidP="001B5DC1">
            <w:pPr>
              <w:widowControl w:val="0"/>
              <w:suppressAutoHyphens w:val="0"/>
              <w:autoSpaceDE w:val="0"/>
              <w:autoSpaceDN w:val="0"/>
              <w:spacing w:line="273" w:lineRule="exact"/>
              <w:ind w:left="110"/>
              <w:rPr>
                <w:rFonts w:eastAsia="Verdana" w:hAnsi="Verdana" w:cs="Verdana"/>
                <w:lang w:eastAsia="en-US"/>
              </w:rPr>
            </w:pPr>
            <w:r w:rsidRPr="001B5DC1">
              <w:rPr>
                <w:rFonts w:eastAsia="Verdana" w:hAnsi="Verdana" w:cs="Verdana"/>
                <w:lang w:eastAsia="en-US"/>
              </w:rPr>
              <w:t>qty</w:t>
            </w:r>
          </w:p>
        </w:tc>
        <w:tc>
          <w:tcPr>
            <w:tcW w:w="1849" w:type="dxa"/>
          </w:tcPr>
          <w:p w14:paraId="0166018D" w14:textId="77777777" w:rsidR="001B5DC1" w:rsidRPr="001B5DC1" w:rsidRDefault="001B5DC1" w:rsidP="001B5DC1">
            <w:pPr>
              <w:widowControl w:val="0"/>
              <w:suppressAutoHyphens w:val="0"/>
              <w:autoSpaceDE w:val="0"/>
              <w:autoSpaceDN w:val="0"/>
              <w:spacing w:line="249"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41562BEE" w14:textId="77777777" w:rsidR="001B5DC1" w:rsidRPr="001B5DC1" w:rsidRDefault="001B5DC1" w:rsidP="001B5DC1">
            <w:pPr>
              <w:widowControl w:val="0"/>
              <w:suppressAutoHyphens w:val="0"/>
              <w:autoSpaceDE w:val="0"/>
              <w:autoSpaceDN w:val="0"/>
              <w:spacing w:before="49"/>
              <w:ind w:left="9"/>
              <w:jc w:val="center"/>
              <w:rPr>
                <w:rFonts w:eastAsia="Verdana" w:hAnsi="Verdana" w:cs="Verdana"/>
                <w:lang w:eastAsia="en-US"/>
              </w:rPr>
            </w:pPr>
            <w:r w:rsidRPr="001B5DC1">
              <w:rPr>
                <w:rFonts w:eastAsia="Verdana" w:hAnsi="Verdana" w:cs="Verdana"/>
                <w:lang w:eastAsia="en-US"/>
              </w:rPr>
              <w:t>-</w:t>
            </w:r>
          </w:p>
        </w:tc>
        <w:tc>
          <w:tcPr>
            <w:tcW w:w="1873" w:type="dxa"/>
          </w:tcPr>
          <w:p w14:paraId="21E01BA9"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0</w:t>
            </w:r>
          </w:p>
        </w:tc>
      </w:tr>
      <w:tr w:rsidR="001B5DC1" w:rsidRPr="001B5DC1" w14:paraId="6EDFC732" w14:textId="77777777" w:rsidTr="00CB37B0">
        <w:trPr>
          <w:trHeight w:val="551"/>
        </w:trPr>
        <w:tc>
          <w:tcPr>
            <w:tcW w:w="1859" w:type="dxa"/>
          </w:tcPr>
          <w:p w14:paraId="51FCB8B2" w14:textId="77777777" w:rsidR="001B5DC1" w:rsidRPr="001B5DC1" w:rsidRDefault="001B5DC1" w:rsidP="001B5DC1">
            <w:pPr>
              <w:widowControl w:val="0"/>
              <w:suppressAutoHyphens w:val="0"/>
              <w:autoSpaceDE w:val="0"/>
              <w:autoSpaceDN w:val="0"/>
              <w:spacing w:line="267" w:lineRule="exact"/>
              <w:ind w:left="110"/>
              <w:rPr>
                <w:rFonts w:eastAsia="Verdana" w:hAnsi="Verdana" w:cs="Verdana"/>
                <w:lang w:eastAsia="en-US"/>
              </w:rPr>
            </w:pPr>
            <w:proofErr w:type="spellStart"/>
            <w:r w:rsidRPr="001B5DC1">
              <w:rPr>
                <w:rFonts w:eastAsia="Verdana" w:hAnsi="Verdana" w:cs="Verdana"/>
                <w:lang w:eastAsia="en-US"/>
              </w:rPr>
              <w:t>med_presc_</w:t>
            </w:r>
            <w:proofErr w:type="gramStart"/>
            <w:r w:rsidRPr="001B5DC1">
              <w:rPr>
                <w:rFonts w:eastAsia="Verdana" w:hAnsi="Verdana" w:cs="Verdana"/>
                <w:lang w:eastAsia="en-US"/>
              </w:rPr>
              <w:t>id</w:t>
            </w:r>
            <w:proofErr w:type="spellEnd"/>
            <w:r w:rsidRPr="001B5DC1">
              <w:rPr>
                <w:rFonts w:eastAsia="Verdana" w:hAnsi="Verdana" w:cs="Verdana"/>
                <w:lang w:eastAsia="en-US"/>
              </w:rPr>
              <w:t>(</w:t>
            </w:r>
            <w:proofErr w:type="gramEnd"/>
            <w:r w:rsidRPr="001B5DC1">
              <w:rPr>
                <w:rFonts w:eastAsia="Verdana" w:hAnsi="Verdana" w:cs="Verdana"/>
                <w:lang w:eastAsia="en-US"/>
              </w:rPr>
              <w:t>pr</w:t>
            </w:r>
          </w:p>
          <w:p w14:paraId="674668B1" w14:textId="77777777" w:rsidR="001B5DC1" w:rsidRPr="001B5DC1" w:rsidRDefault="001B5DC1" w:rsidP="001B5DC1">
            <w:pPr>
              <w:widowControl w:val="0"/>
              <w:suppressAutoHyphens w:val="0"/>
              <w:autoSpaceDE w:val="0"/>
              <w:autoSpaceDN w:val="0"/>
              <w:spacing w:line="265" w:lineRule="exact"/>
              <w:ind w:left="110"/>
              <w:rPr>
                <w:rFonts w:eastAsia="Verdana" w:hAnsi="Verdana" w:cs="Verdana"/>
                <w:lang w:eastAsia="en-US"/>
              </w:rPr>
            </w:pPr>
            <w:proofErr w:type="spellStart"/>
            <w:r w:rsidRPr="001B5DC1">
              <w:rPr>
                <w:rFonts w:eastAsia="Verdana" w:hAnsi="Verdana" w:cs="Verdana"/>
                <w:lang w:eastAsia="en-US"/>
              </w:rPr>
              <w:t>imary</w:t>
            </w:r>
            <w:proofErr w:type="spellEnd"/>
            <w:r w:rsidRPr="001B5DC1">
              <w:rPr>
                <w:rFonts w:eastAsia="Verdana" w:hAnsi="Verdana" w:cs="Verdana"/>
                <w:lang w:eastAsia="en-US"/>
              </w:rPr>
              <w:t>)</w:t>
            </w:r>
          </w:p>
        </w:tc>
        <w:tc>
          <w:tcPr>
            <w:tcW w:w="1849" w:type="dxa"/>
          </w:tcPr>
          <w:p w14:paraId="132B3AF3"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7C813E49" w14:textId="77777777" w:rsidR="001B5DC1" w:rsidRPr="001B5DC1" w:rsidRDefault="001B5DC1" w:rsidP="001B5DC1">
            <w:pPr>
              <w:widowControl w:val="0"/>
              <w:suppressAutoHyphens w:val="0"/>
              <w:autoSpaceDE w:val="0"/>
              <w:autoSpaceDN w:val="0"/>
              <w:spacing w:before="131"/>
              <w:ind w:right="47"/>
              <w:jc w:val="center"/>
              <w:rPr>
                <w:rFonts w:eastAsia="Verdana" w:hAnsi="Verdana" w:cs="Verdana"/>
                <w:lang w:eastAsia="en-US"/>
              </w:rPr>
            </w:pPr>
            <w:r w:rsidRPr="001B5DC1">
              <w:rPr>
                <w:rFonts w:eastAsia="Verdana" w:hAnsi="Verdana" w:cs="Verdana"/>
                <w:lang w:eastAsia="en-US"/>
              </w:rPr>
              <w:t>4</w:t>
            </w:r>
          </w:p>
        </w:tc>
        <w:tc>
          <w:tcPr>
            <w:tcW w:w="1873" w:type="dxa"/>
          </w:tcPr>
          <w:p w14:paraId="053F77B3" w14:textId="77777777" w:rsidR="001B5DC1" w:rsidRPr="001B5DC1" w:rsidRDefault="001B5DC1" w:rsidP="001B5DC1">
            <w:pPr>
              <w:widowControl w:val="0"/>
              <w:suppressAutoHyphens w:val="0"/>
              <w:autoSpaceDE w:val="0"/>
              <w:autoSpaceDN w:val="0"/>
              <w:spacing w:before="140"/>
              <w:ind w:left="11"/>
              <w:jc w:val="center"/>
              <w:rPr>
                <w:rFonts w:eastAsia="Verdana" w:hAnsi="Verdana" w:cs="Verdana"/>
                <w:lang w:eastAsia="en-US"/>
              </w:rPr>
            </w:pPr>
            <w:r w:rsidRPr="001B5DC1">
              <w:rPr>
                <w:rFonts w:eastAsia="Verdana" w:hAnsi="Verdana" w:cs="Verdana"/>
                <w:lang w:eastAsia="en-US"/>
              </w:rPr>
              <w:t>0</w:t>
            </w:r>
          </w:p>
        </w:tc>
      </w:tr>
      <w:tr w:rsidR="001B5DC1" w:rsidRPr="001B5DC1" w14:paraId="38557852" w14:textId="77777777" w:rsidTr="00CB37B0">
        <w:trPr>
          <w:trHeight w:val="551"/>
        </w:trPr>
        <w:tc>
          <w:tcPr>
            <w:tcW w:w="1859" w:type="dxa"/>
          </w:tcPr>
          <w:p w14:paraId="19E9B9B6" w14:textId="77777777" w:rsidR="001B5DC1" w:rsidRPr="001B5DC1" w:rsidRDefault="001B5DC1" w:rsidP="001B5DC1">
            <w:pPr>
              <w:widowControl w:val="0"/>
              <w:suppressAutoHyphens w:val="0"/>
              <w:autoSpaceDE w:val="0"/>
              <w:autoSpaceDN w:val="0"/>
              <w:spacing w:line="267" w:lineRule="exact"/>
              <w:ind w:left="110"/>
              <w:rPr>
                <w:rFonts w:eastAsia="Verdana" w:hAnsi="Verdana" w:cs="Verdana"/>
                <w:lang w:eastAsia="en-US"/>
              </w:rPr>
            </w:pPr>
            <w:proofErr w:type="spellStart"/>
            <w:r w:rsidRPr="001B5DC1">
              <w:rPr>
                <w:rFonts w:eastAsia="Verdana" w:hAnsi="Verdana" w:cs="Verdana"/>
                <w:lang w:eastAsia="en-US"/>
              </w:rPr>
              <w:t>Med_</w:t>
            </w:r>
            <w:proofErr w:type="gramStart"/>
            <w:r w:rsidRPr="001B5DC1">
              <w:rPr>
                <w:rFonts w:eastAsia="Verdana" w:hAnsi="Verdana" w:cs="Verdana"/>
                <w:lang w:eastAsia="en-US"/>
              </w:rPr>
              <w:t>id</w:t>
            </w:r>
            <w:proofErr w:type="spellEnd"/>
            <w:r w:rsidRPr="001B5DC1">
              <w:rPr>
                <w:rFonts w:eastAsia="Verdana" w:hAnsi="Verdana" w:cs="Verdana"/>
                <w:lang w:eastAsia="en-US"/>
              </w:rPr>
              <w:t>(</w:t>
            </w:r>
            <w:proofErr w:type="gramEnd"/>
            <w:r w:rsidRPr="001B5DC1">
              <w:rPr>
                <w:rFonts w:eastAsia="Verdana" w:hAnsi="Verdana" w:cs="Verdana"/>
                <w:lang w:eastAsia="en-US"/>
              </w:rPr>
              <w:t>primary</w:t>
            </w:r>
          </w:p>
          <w:p w14:paraId="36862800" w14:textId="77777777" w:rsidR="001B5DC1" w:rsidRPr="001B5DC1" w:rsidRDefault="001B5DC1" w:rsidP="001B5DC1">
            <w:pPr>
              <w:widowControl w:val="0"/>
              <w:suppressAutoHyphens w:val="0"/>
              <w:autoSpaceDE w:val="0"/>
              <w:autoSpaceDN w:val="0"/>
              <w:spacing w:line="265" w:lineRule="exact"/>
              <w:ind w:left="110"/>
              <w:rPr>
                <w:rFonts w:eastAsia="Verdana" w:hAnsi="Verdana" w:cs="Verdana"/>
                <w:lang w:eastAsia="en-US"/>
              </w:rPr>
            </w:pPr>
            <w:r w:rsidRPr="001B5DC1">
              <w:rPr>
                <w:rFonts w:eastAsia="Verdana" w:hAnsi="Verdana" w:cs="Verdana"/>
                <w:w w:val="99"/>
                <w:lang w:eastAsia="en-US"/>
              </w:rPr>
              <w:t>)</w:t>
            </w:r>
          </w:p>
        </w:tc>
        <w:tc>
          <w:tcPr>
            <w:tcW w:w="1849" w:type="dxa"/>
          </w:tcPr>
          <w:p w14:paraId="53B95A45" w14:textId="77777777" w:rsidR="001B5DC1" w:rsidRPr="001B5DC1" w:rsidRDefault="001B5DC1" w:rsidP="001B5DC1">
            <w:pPr>
              <w:widowControl w:val="0"/>
              <w:suppressAutoHyphens w:val="0"/>
              <w:autoSpaceDE w:val="0"/>
              <w:autoSpaceDN w:val="0"/>
              <w:spacing w:line="245"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08C8F3D8" w14:textId="77777777" w:rsidR="001B5DC1" w:rsidRPr="001B5DC1" w:rsidRDefault="001B5DC1" w:rsidP="001B5DC1">
            <w:pPr>
              <w:widowControl w:val="0"/>
              <w:suppressAutoHyphens w:val="0"/>
              <w:autoSpaceDE w:val="0"/>
              <w:autoSpaceDN w:val="0"/>
              <w:spacing w:before="131"/>
              <w:ind w:left="7"/>
              <w:jc w:val="center"/>
              <w:rPr>
                <w:rFonts w:eastAsia="Verdana" w:hAnsi="Verdana" w:cs="Verdana"/>
                <w:lang w:eastAsia="en-US"/>
              </w:rPr>
            </w:pPr>
            <w:r w:rsidRPr="001B5DC1">
              <w:rPr>
                <w:rFonts w:eastAsia="Verdana" w:hAnsi="Verdana" w:cs="Verdana"/>
                <w:lang w:eastAsia="en-US"/>
              </w:rPr>
              <w:t>4</w:t>
            </w:r>
          </w:p>
        </w:tc>
        <w:tc>
          <w:tcPr>
            <w:tcW w:w="1873" w:type="dxa"/>
          </w:tcPr>
          <w:p w14:paraId="203F52BA" w14:textId="77777777" w:rsidR="001B5DC1" w:rsidRPr="001B5DC1" w:rsidRDefault="001B5DC1" w:rsidP="001B5DC1">
            <w:pPr>
              <w:widowControl w:val="0"/>
              <w:suppressAutoHyphens w:val="0"/>
              <w:autoSpaceDE w:val="0"/>
              <w:autoSpaceDN w:val="0"/>
              <w:spacing w:before="140"/>
              <w:ind w:left="11"/>
              <w:jc w:val="center"/>
              <w:rPr>
                <w:rFonts w:eastAsia="Verdana" w:hAnsi="Verdana" w:cs="Verdana"/>
                <w:lang w:eastAsia="en-US"/>
              </w:rPr>
            </w:pPr>
            <w:r w:rsidRPr="001B5DC1">
              <w:rPr>
                <w:rFonts w:eastAsia="Verdana" w:hAnsi="Verdana" w:cs="Verdana"/>
                <w:lang w:eastAsia="en-US"/>
              </w:rPr>
              <w:t>0</w:t>
            </w:r>
          </w:p>
        </w:tc>
      </w:tr>
      <w:tr w:rsidR="001B5DC1" w:rsidRPr="001B5DC1" w14:paraId="70470B0E" w14:textId="77777777" w:rsidTr="00CB37B0">
        <w:trPr>
          <w:trHeight w:val="393"/>
        </w:trPr>
        <w:tc>
          <w:tcPr>
            <w:tcW w:w="1859" w:type="dxa"/>
          </w:tcPr>
          <w:p w14:paraId="41F5B7F5"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id</w:t>
            </w:r>
          </w:p>
        </w:tc>
        <w:tc>
          <w:tcPr>
            <w:tcW w:w="1849" w:type="dxa"/>
          </w:tcPr>
          <w:p w14:paraId="0A9F0780"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11EF76A5" w14:textId="77777777" w:rsidR="001B5DC1" w:rsidRPr="001B5DC1" w:rsidRDefault="001B5DC1" w:rsidP="001B5DC1">
            <w:pPr>
              <w:widowControl w:val="0"/>
              <w:suppressAutoHyphens w:val="0"/>
              <w:autoSpaceDE w:val="0"/>
              <w:autoSpaceDN w:val="0"/>
              <w:spacing w:before="63"/>
              <w:ind w:left="7"/>
              <w:jc w:val="center"/>
              <w:rPr>
                <w:rFonts w:eastAsia="Verdana" w:hAnsi="Verdana" w:cs="Verdana"/>
                <w:lang w:eastAsia="en-US"/>
              </w:rPr>
            </w:pPr>
            <w:r w:rsidRPr="001B5DC1">
              <w:rPr>
                <w:rFonts w:eastAsia="Verdana" w:hAnsi="Verdana" w:cs="Verdana"/>
                <w:lang w:eastAsia="en-US"/>
              </w:rPr>
              <w:t>4</w:t>
            </w:r>
          </w:p>
        </w:tc>
        <w:tc>
          <w:tcPr>
            <w:tcW w:w="1873" w:type="dxa"/>
          </w:tcPr>
          <w:p w14:paraId="2AA753D0"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0B100F6" w14:textId="77777777" w:rsidTr="00CB37B0">
        <w:trPr>
          <w:trHeight w:val="393"/>
        </w:trPr>
        <w:tc>
          <w:tcPr>
            <w:tcW w:w="1859" w:type="dxa"/>
          </w:tcPr>
          <w:p w14:paraId="708016A3"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Medicine_id</w:t>
            </w:r>
            <w:proofErr w:type="spellEnd"/>
          </w:p>
        </w:tc>
        <w:tc>
          <w:tcPr>
            <w:tcW w:w="1849" w:type="dxa"/>
          </w:tcPr>
          <w:p w14:paraId="7CF16379"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53820753" w14:textId="77777777" w:rsidR="001B5DC1" w:rsidRPr="001B5DC1" w:rsidRDefault="001B5DC1" w:rsidP="001B5DC1">
            <w:pPr>
              <w:widowControl w:val="0"/>
              <w:suppressAutoHyphens w:val="0"/>
              <w:autoSpaceDE w:val="0"/>
              <w:autoSpaceDN w:val="0"/>
              <w:spacing w:before="63"/>
              <w:ind w:left="7"/>
              <w:jc w:val="center"/>
              <w:rPr>
                <w:rFonts w:eastAsia="Verdana" w:hAnsi="Verdana" w:cs="Verdana"/>
                <w:lang w:eastAsia="en-US"/>
              </w:rPr>
            </w:pPr>
            <w:r w:rsidRPr="001B5DC1">
              <w:rPr>
                <w:rFonts w:eastAsia="Verdana" w:hAnsi="Verdana" w:cs="Verdana"/>
                <w:lang w:eastAsia="en-US"/>
              </w:rPr>
              <w:t>4</w:t>
            </w:r>
          </w:p>
        </w:tc>
        <w:tc>
          <w:tcPr>
            <w:tcW w:w="1873" w:type="dxa"/>
          </w:tcPr>
          <w:p w14:paraId="3E5FEA6C"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bl>
    <w:p w14:paraId="7941E160" w14:textId="6F70118A" w:rsidR="009D5641" w:rsidRDefault="009D5641" w:rsidP="009D5641"/>
    <w:p w14:paraId="6DBECB51" w14:textId="4B8AC661" w:rsidR="009D5641" w:rsidRDefault="009D5641" w:rsidP="009D5641"/>
    <w:p w14:paraId="25E95D11" w14:textId="357A2067" w:rsidR="009D5641" w:rsidRPr="00940004" w:rsidRDefault="00940004" w:rsidP="009D5641">
      <w:pPr>
        <w:rPr>
          <w:sz w:val="28"/>
          <w:szCs w:val="28"/>
          <w:u w:val="single"/>
        </w:rPr>
      </w:pPr>
      <w:r w:rsidRPr="00940004">
        <w:rPr>
          <w:b/>
          <w:bCs/>
          <w:sz w:val="28"/>
          <w:szCs w:val="28"/>
          <w:u w:val="single"/>
        </w:rPr>
        <w:t>Table</w:t>
      </w:r>
      <w:proofErr w:type="gramStart"/>
      <w:r w:rsidRPr="00940004">
        <w:rPr>
          <w:b/>
          <w:bCs/>
          <w:sz w:val="28"/>
          <w:szCs w:val="28"/>
          <w:u w:val="single"/>
        </w:rPr>
        <w:t>8:medicines</w:t>
      </w:r>
      <w:proofErr w:type="gramEnd"/>
    </w:p>
    <w:p w14:paraId="28CF2816" w14:textId="0E413235" w:rsidR="009D5641" w:rsidRDefault="009D5641" w:rsidP="009D5641"/>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60DBEE17" w14:textId="77777777" w:rsidTr="00CB37B0">
        <w:trPr>
          <w:trHeight w:val="787"/>
        </w:trPr>
        <w:tc>
          <w:tcPr>
            <w:tcW w:w="1859" w:type="dxa"/>
          </w:tcPr>
          <w:p w14:paraId="20BC5ED2"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758E713B"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749AE78E"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75B22DFD"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4F9B4968"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135BF66C" w14:textId="77777777" w:rsidR="001B5DC1" w:rsidRPr="001B5DC1" w:rsidRDefault="001B5DC1" w:rsidP="001B5DC1">
            <w:pPr>
              <w:widowControl w:val="0"/>
              <w:suppressAutoHyphens w:val="0"/>
              <w:autoSpaceDE w:val="0"/>
              <w:autoSpaceDN w:val="0"/>
              <w:ind w:left="568" w:right="554"/>
              <w:jc w:val="center"/>
              <w:rPr>
                <w:rFonts w:eastAsia="Verdana" w:hAnsi="Verdana" w:cs="Verdana"/>
                <w:b/>
                <w:lang w:eastAsia="en-US"/>
              </w:rPr>
            </w:pPr>
            <w:r w:rsidRPr="001B5DC1">
              <w:rPr>
                <w:rFonts w:eastAsia="Verdana" w:hAnsi="Verdana" w:cs="Verdana"/>
                <w:b/>
                <w:lang w:eastAsia="en-US"/>
              </w:rPr>
              <w:t>Length</w:t>
            </w:r>
          </w:p>
        </w:tc>
        <w:tc>
          <w:tcPr>
            <w:tcW w:w="1873" w:type="dxa"/>
          </w:tcPr>
          <w:p w14:paraId="4A094654" w14:textId="77777777" w:rsidR="001B5DC1" w:rsidRPr="001B5DC1" w:rsidRDefault="001B5DC1" w:rsidP="001B5DC1">
            <w:pPr>
              <w:widowControl w:val="0"/>
              <w:suppressAutoHyphens w:val="0"/>
              <w:autoSpaceDE w:val="0"/>
              <w:autoSpaceDN w:val="0"/>
              <w:spacing w:before="135"/>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0F36EF7F" w14:textId="77777777" w:rsidTr="00CB37B0">
        <w:trPr>
          <w:trHeight w:val="364"/>
        </w:trPr>
        <w:tc>
          <w:tcPr>
            <w:tcW w:w="1859" w:type="dxa"/>
          </w:tcPr>
          <w:p w14:paraId="7049BF92"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proofErr w:type="gramStart"/>
            <w:r w:rsidRPr="001B5DC1">
              <w:rPr>
                <w:rFonts w:eastAsia="Verdana" w:hAnsi="Verdana" w:cs="Verdana"/>
                <w:lang w:eastAsia="en-US"/>
              </w:rPr>
              <w:t>ID(</w:t>
            </w:r>
            <w:proofErr w:type="gramEnd"/>
            <w:r w:rsidRPr="001B5DC1">
              <w:rPr>
                <w:rFonts w:eastAsia="Verdana" w:hAnsi="Verdana" w:cs="Verdana"/>
                <w:lang w:eastAsia="en-US"/>
              </w:rPr>
              <w:t>primary</w:t>
            </w:r>
            <w:r w:rsidRPr="001B5DC1">
              <w:rPr>
                <w:rFonts w:eastAsia="Verdana" w:hAnsi="Verdana" w:cs="Verdana"/>
                <w:spacing w:val="-5"/>
                <w:lang w:eastAsia="en-US"/>
              </w:rPr>
              <w:t xml:space="preserve"> </w:t>
            </w:r>
            <w:r w:rsidRPr="001B5DC1">
              <w:rPr>
                <w:rFonts w:eastAsia="Verdana" w:hAnsi="Verdana" w:cs="Verdana"/>
                <w:lang w:eastAsia="en-US"/>
              </w:rPr>
              <w:t>key)</w:t>
            </w:r>
          </w:p>
        </w:tc>
        <w:tc>
          <w:tcPr>
            <w:tcW w:w="1849" w:type="dxa"/>
          </w:tcPr>
          <w:p w14:paraId="58472E5C"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3DCA7609" w14:textId="77777777" w:rsidR="001B5DC1" w:rsidRPr="001B5DC1" w:rsidRDefault="001B5DC1" w:rsidP="001B5DC1">
            <w:pPr>
              <w:widowControl w:val="0"/>
              <w:suppressAutoHyphens w:val="0"/>
              <w:autoSpaceDE w:val="0"/>
              <w:autoSpaceDN w:val="0"/>
              <w:spacing w:before="44"/>
              <w:ind w:left="9"/>
              <w:jc w:val="center"/>
              <w:rPr>
                <w:rFonts w:eastAsia="Verdana" w:hAnsi="Verdana" w:cs="Verdana"/>
                <w:lang w:eastAsia="en-US"/>
              </w:rPr>
            </w:pPr>
            <w:r w:rsidRPr="001B5DC1">
              <w:rPr>
                <w:rFonts w:eastAsia="Verdana" w:hAnsi="Verdana" w:cs="Verdana"/>
                <w:lang w:eastAsia="en-US"/>
              </w:rPr>
              <w:t>-</w:t>
            </w:r>
          </w:p>
        </w:tc>
        <w:tc>
          <w:tcPr>
            <w:tcW w:w="1873" w:type="dxa"/>
          </w:tcPr>
          <w:p w14:paraId="1B1EFF5A" w14:textId="77777777" w:rsidR="001B5DC1" w:rsidRPr="001B5DC1" w:rsidRDefault="001B5DC1" w:rsidP="001B5DC1">
            <w:pPr>
              <w:widowControl w:val="0"/>
              <w:suppressAutoHyphens w:val="0"/>
              <w:autoSpaceDE w:val="0"/>
              <w:autoSpaceDN w:val="0"/>
              <w:spacing w:before="44"/>
              <w:ind w:left="11"/>
              <w:jc w:val="center"/>
              <w:rPr>
                <w:rFonts w:eastAsia="Verdana" w:hAnsi="Verdana" w:cs="Verdana"/>
                <w:lang w:eastAsia="en-US"/>
              </w:rPr>
            </w:pPr>
            <w:r w:rsidRPr="001B5DC1">
              <w:rPr>
                <w:rFonts w:eastAsia="Verdana" w:hAnsi="Verdana" w:cs="Verdana"/>
                <w:lang w:eastAsia="en-US"/>
              </w:rPr>
              <w:t>0</w:t>
            </w:r>
          </w:p>
        </w:tc>
      </w:tr>
      <w:tr w:rsidR="001B5DC1" w:rsidRPr="001B5DC1" w14:paraId="511E4F30" w14:textId="77777777" w:rsidTr="00CB37B0">
        <w:trPr>
          <w:trHeight w:val="393"/>
        </w:trPr>
        <w:tc>
          <w:tcPr>
            <w:tcW w:w="1859" w:type="dxa"/>
          </w:tcPr>
          <w:p w14:paraId="498E9FC5"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name</w:t>
            </w:r>
          </w:p>
        </w:tc>
        <w:tc>
          <w:tcPr>
            <w:tcW w:w="1849" w:type="dxa"/>
          </w:tcPr>
          <w:p w14:paraId="7F943116"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732C281A" w14:textId="77777777" w:rsidR="001B5DC1" w:rsidRPr="001B5DC1" w:rsidRDefault="001B5DC1" w:rsidP="001B5DC1">
            <w:pPr>
              <w:widowControl w:val="0"/>
              <w:suppressAutoHyphens w:val="0"/>
              <w:autoSpaceDE w:val="0"/>
              <w:autoSpaceDN w:val="0"/>
              <w:spacing w:before="49"/>
              <w:ind w:left="566" w:right="554"/>
              <w:jc w:val="center"/>
              <w:rPr>
                <w:rFonts w:eastAsia="Verdana" w:hAnsi="Verdana" w:cs="Verdana"/>
                <w:lang w:eastAsia="en-US"/>
              </w:rPr>
            </w:pPr>
            <w:r w:rsidRPr="001B5DC1">
              <w:rPr>
                <w:rFonts w:eastAsia="Verdana" w:hAnsi="Verdana" w:cs="Verdana"/>
                <w:lang w:eastAsia="en-US"/>
              </w:rPr>
              <w:t>20</w:t>
            </w:r>
          </w:p>
        </w:tc>
        <w:tc>
          <w:tcPr>
            <w:tcW w:w="1873" w:type="dxa"/>
          </w:tcPr>
          <w:p w14:paraId="000B6B41"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r w:rsidR="001B5DC1" w:rsidRPr="001B5DC1" w14:paraId="735AA010" w14:textId="77777777" w:rsidTr="00CB37B0">
        <w:trPr>
          <w:trHeight w:val="393"/>
        </w:trPr>
        <w:tc>
          <w:tcPr>
            <w:tcW w:w="1859" w:type="dxa"/>
          </w:tcPr>
          <w:p w14:paraId="12D0D595"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Price_per_tab</w:t>
            </w:r>
            <w:proofErr w:type="spellEnd"/>
          </w:p>
        </w:tc>
        <w:tc>
          <w:tcPr>
            <w:tcW w:w="1849" w:type="dxa"/>
          </w:tcPr>
          <w:p w14:paraId="709E80E1"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double</w:t>
            </w:r>
          </w:p>
        </w:tc>
        <w:tc>
          <w:tcPr>
            <w:tcW w:w="1849" w:type="dxa"/>
          </w:tcPr>
          <w:p w14:paraId="0BC32A15" w14:textId="77777777" w:rsidR="001B5DC1" w:rsidRPr="001B5DC1" w:rsidRDefault="001B5DC1" w:rsidP="001B5DC1">
            <w:pPr>
              <w:widowControl w:val="0"/>
              <w:suppressAutoHyphens w:val="0"/>
              <w:autoSpaceDE w:val="0"/>
              <w:autoSpaceDN w:val="0"/>
              <w:spacing w:before="63"/>
              <w:ind w:left="7"/>
              <w:jc w:val="center"/>
              <w:rPr>
                <w:rFonts w:eastAsia="Verdana" w:hAnsi="Verdana" w:cs="Verdana"/>
                <w:lang w:eastAsia="en-US"/>
              </w:rPr>
            </w:pPr>
            <w:r w:rsidRPr="001B5DC1">
              <w:rPr>
                <w:rFonts w:eastAsia="Verdana" w:hAnsi="Verdana" w:cs="Verdana"/>
                <w:lang w:eastAsia="en-US"/>
              </w:rPr>
              <w:t>8</w:t>
            </w:r>
          </w:p>
        </w:tc>
        <w:tc>
          <w:tcPr>
            <w:tcW w:w="1873" w:type="dxa"/>
          </w:tcPr>
          <w:p w14:paraId="5932224C"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0</w:t>
            </w:r>
          </w:p>
        </w:tc>
      </w:tr>
    </w:tbl>
    <w:p w14:paraId="762FC8A8" w14:textId="77777777" w:rsidR="00940004" w:rsidRDefault="00940004" w:rsidP="009D5641"/>
    <w:p w14:paraId="6DD84BE9" w14:textId="1DE513BF" w:rsidR="009D5641" w:rsidRDefault="009D5641" w:rsidP="009D5641"/>
    <w:p w14:paraId="3C77B43C" w14:textId="561CE54A" w:rsidR="001B5DC1" w:rsidRDefault="00940004" w:rsidP="009D5641">
      <w:pPr>
        <w:rPr>
          <w:b/>
          <w:bCs/>
          <w:sz w:val="28"/>
          <w:szCs w:val="28"/>
          <w:u w:val="single"/>
        </w:rPr>
      </w:pPr>
      <w:r w:rsidRPr="00940004">
        <w:rPr>
          <w:b/>
          <w:bCs/>
          <w:sz w:val="28"/>
          <w:szCs w:val="28"/>
          <w:u w:val="single"/>
        </w:rPr>
        <w:t>Table</w:t>
      </w:r>
      <w:proofErr w:type="gramStart"/>
      <w:r w:rsidRPr="00940004">
        <w:rPr>
          <w:b/>
          <w:bCs/>
          <w:sz w:val="28"/>
          <w:szCs w:val="28"/>
          <w:u w:val="single"/>
        </w:rPr>
        <w:t>9:patients</w:t>
      </w:r>
      <w:proofErr w:type="gramEnd"/>
    </w:p>
    <w:p w14:paraId="2D95216C" w14:textId="77777777" w:rsidR="001B5DC1" w:rsidRPr="00940004" w:rsidRDefault="001B5DC1" w:rsidP="009D5641">
      <w:pPr>
        <w:rPr>
          <w:sz w:val="28"/>
          <w:szCs w:val="28"/>
          <w:u w:val="single"/>
        </w:rPr>
      </w:pPr>
    </w:p>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1EF9B4AE" w14:textId="77777777" w:rsidTr="00CB37B0">
        <w:trPr>
          <w:trHeight w:val="787"/>
        </w:trPr>
        <w:tc>
          <w:tcPr>
            <w:tcW w:w="1859" w:type="dxa"/>
          </w:tcPr>
          <w:p w14:paraId="574A491F"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57E4169B"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64442B2C"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26392249"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78E50230"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0491EA12" w14:textId="77777777" w:rsidR="001B5DC1" w:rsidRPr="001B5DC1" w:rsidRDefault="001B5DC1" w:rsidP="001B5DC1">
            <w:pPr>
              <w:widowControl w:val="0"/>
              <w:suppressAutoHyphens w:val="0"/>
              <w:autoSpaceDE w:val="0"/>
              <w:autoSpaceDN w:val="0"/>
              <w:ind w:left="589"/>
              <w:rPr>
                <w:rFonts w:eastAsia="Verdana" w:hAnsi="Verdana" w:cs="Verdana"/>
                <w:b/>
                <w:lang w:eastAsia="en-US"/>
              </w:rPr>
            </w:pPr>
            <w:r w:rsidRPr="001B5DC1">
              <w:rPr>
                <w:rFonts w:eastAsia="Verdana" w:hAnsi="Verdana" w:cs="Verdana"/>
                <w:b/>
                <w:lang w:eastAsia="en-US"/>
              </w:rPr>
              <w:t>Length</w:t>
            </w:r>
          </w:p>
        </w:tc>
        <w:tc>
          <w:tcPr>
            <w:tcW w:w="1873" w:type="dxa"/>
          </w:tcPr>
          <w:p w14:paraId="6CCD671D" w14:textId="77777777" w:rsidR="001B5DC1" w:rsidRPr="001B5DC1" w:rsidRDefault="001B5DC1" w:rsidP="001B5DC1">
            <w:pPr>
              <w:widowControl w:val="0"/>
              <w:suppressAutoHyphens w:val="0"/>
              <w:autoSpaceDE w:val="0"/>
              <w:autoSpaceDN w:val="0"/>
              <w:spacing w:before="135" w:line="242" w:lineRule="auto"/>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0F4EF14E" w14:textId="77777777" w:rsidTr="00CB37B0">
        <w:trPr>
          <w:trHeight w:val="364"/>
        </w:trPr>
        <w:tc>
          <w:tcPr>
            <w:tcW w:w="1859" w:type="dxa"/>
          </w:tcPr>
          <w:p w14:paraId="6C953579"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proofErr w:type="gramStart"/>
            <w:r w:rsidRPr="001B5DC1">
              <w:rPr>
                <w:rFonts w:eastAsia="Verdana" w:hAnsi="Verdana" w:cs="Verdana"/>
                <w:lang w:eastAsia="en-US"/>
              </w:rPr>
              <w:t>ID(</w:t>
            </w:r>
            <w:proofErr w:type="gramEnd"/>
            <w:r w:rsidRPr="001B5DC1">
              <w:rPr>
                <w:rFonts w:eastAsia="Verdana" w:hAnsi="Verdana" w:cs="Verdana"/>
                <w:lang w:eastAsia="en-US"/>
              </w:rPr>
              <w:t>primary</w:t>
            </w:r>
            <w:r w:rsidRPr="001B5DC1">
              <w:rPr>
                <w:rFonts w:eastAsia="Verdana" w:hAnsi="Verdana" w:cs="Verdana"/>
                <w:spacing w:val="-5"/>
                <w:lang w:eastAsia="en-US"/>
              </w:rPr>
              <w:t xml:space="preserve"> </w:t>
            </w:r>
            <w:r w:rsidRPr="001B5DC1">
              <w:rPr>
                <w:rFonts w:eastAsia="Verdana" w:hAnsi="Verdana" w:cs="Verdana"/>
                <w:lang w:eastAsia="en-US"/>
              </w:rPr>
              <w:t>key)</w:t>
            </w:r>
          </w:p>
        </w:tc>
        <w:tc>
          <w:tcPr>
            <w:tcW w:w="1849" w:type="dxa"/>
          </w:tcPr>
          <w:p w14:paraId="333160FD"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08629178" w14:textId="77777777" w:rsidR="001B5DC1" w:rsidRPr="001B5DC1" w:rsidRDefault="001B5DC1" w:rsidP="001B5DC1">
            <w:pPr>
              <w:widowControl w:val="0"/>
              <w:suppressAutoHyphens w:val="0"/>
              <w:autoSpaceDE w:val="0"/>
              <w:autoSpaceDN w:val="0"/>
              <w:spacing w:before="49"/>
              <w:ind w:left="9"/>
              <w:jc w:val="center"/>
              <w:rPr>
                <w:rFonts w:eastAsia="Verdana" w:hAnsi="Verdana" w:cs="Verdana"/>
                <w:lang w:eastAsia="en-US"/>
              </w:rPr>
            </w:pPr>
            <w:r w:rsidRPr="001B5DC1">
              <w:rPr>
                <w:rFonts w:eastAsia="Verdana" w:hAnsi="Verdana" w:cs="Verdana"/>
                <w:lang w:eastAsia="en-US"/>
              </w:rPr>
              <w:t>-</w:t>
            </w:r>
          </w:p>
        </w:tc>
        <w:tc>
          <w:tcPr>
            <w:tcW w:w="1873" w:type="dxa"/>
          </w:tcPr>
          <w:p w14:paraId="48736DFA"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F9F0AEC" w14:textId="77777777" w:rsidTr="00CB37B0">
        <w:trPr>
          <w:trHeight w:val="393"/>
        </w:trPr>
        <w:tc>
          <w:tcPr>
            <w:tcW w:w="1859" w:type="dxa"/>
          </w:tcPr>
          <w:p w14:paraId="628BFCE0"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r w:rsidRPr="001B5DC1">
              <w:rPr>
                <w:rFonts w:eastAsia="Verdana" w:hAnsi="Verdana" w:cs="Verdana"/>
                <w:lang w:eastAsia="en-US"/>
              </w:rPr>
              <w:t>Contact</w:t>
            </w:r>
          </w:p>
        </w:tc>
        <w:tc>
          <w:tcPr>
            <w:tcW w:w="1849" w:type="dxa"/>
          </w:tcPr>
          <w:p w14:paraId="2F70F86A"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1BF6C896" w14:textId="77777777" w:rsidR="001B5DC1" w:rsidRPr="001B5DC1" w:rsidRDefault="001B5DC1" w:rsidP="001B5DC1">
            <w:pPr>
              <w:widowControl w:val="0"/>
              <w:suppressAutoHyphens w:val="0"/>
              <w:autoSpaceDE w:val="0"/>
              <w:autoSpaceDN w:val="0"/>
              <w:spacing w:before="63"/>
              <w:ind w:left="566" w:right="554"/>
              <w:jc w:val="center"/>
              <w:rPr>
                <w:rFonts w:eastAsia="Verdana" w:hAnsi="Verdana" w:cs="Verdana"/>
                <w:lang w:eastAsia="en-US"/>
              </w:rPr>
            </w:pPr>
            <w:r w:rsidRPr="001B5DC1">
              <w:rPr>
                <w:rFonts w:eastAsia="Verdana" w:hAnsi="Verdana" w:cs="Verdana"/>
                <w:lang w:eastAsia="en-US"/>
              </w:rPr>
              <w:t>20</w:t>
            </w:r>
          </w:p>
        </w:tc>
        <w:tc>
          <w:tcPr>
            <w:tcW w:w="1873" w:type="dxa"/>
          </w:tcPr>
          <w:p w14:paraId="6579E04E"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r w:rsidR="001B5DC1" w:rsidRPr="001B5DC1" w14:paraId="359A02C8" w14:textId="77777777" w:rsidTr="00CB37B0">
        <w:trPr>
          <w:trHeight w:val="393"/>
        </w:trPr>
        <w:tc>
          <w:tcPr>
            <w:tcW w:w="1859" w:type="dxa"/>
          </w:tcPr>
          <w:p w14:paraId="6372B981"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email</w:t>
            </w:r>
          </w:p>
        </w:tc>
        <w:tc>
          <w:tcPr>
            <w:tcW w:w="1849" w:type="dxa"/>
          </w:tcPr>
          <w:p w14:paraId="4343656D"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0B96DF17" w14:textId="77777777" w:rsidR="001B5DC1" w:rsidRPr="001B5DC1" w:rsidRDefault="001B5DC1" w:rsidP="001B5DC1">
            <w:pPr>
              <w:widowControl w:val="0"/>
              <w:suppressAutoHyphens w:val="0"/>
              <w:autoSpaceDE w:val="0"/>
              <w:autoSpaceDN w:val="0"/>
              <w:spacing w:before="54"/>
              <w:ind w:left="570" w:right="500"/>
              <w:jc w:val="center"/>
              <w:rPr>
                <w:rFonts w:eastAsia="Verdana" w:hAnsi="Verdana" w:cs="Verdana"/>
                <w:lang w:eastAsia="en-US"/>
              </w:rPr>
            </w:pPr>
            <w:r w:rsidRPr="001B5DC1">
              <w:rPr>
                <w:rFonts w:eastAsia="Verdana" w:hAnsi="Verdana" w:cs="Verdana"/>
                <w:lang w:eastAsia="en-US"/>
              </w:rPr>
              <w:t>20</w:t>
            </w:r>
          </w:p>
        </w:tc>
        <w:tc>
          <w:tcPr>
            <w:tcW w:w="1873" w:type="dxa"/>
          </w:tcPr>
          <w:p w14:paraId="35F93CB0"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r w:rsidR="001B5DC1" w:rsidRPr="001B5DC1" w14:paraId="2BBF67DF" w14:textId="77777777" w:rsidTr="00CB37B0">
        <w:trPr>
          <w:trHeight w:val="369"/>
        </w:trPr>
        <w:tc>
          <w:tcPr>
            <w:tcW w:w="1859" w:type="dxa"/>
          </w:tcPr>
          <w:p w14:paraId="70697A23"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gender</w:t>
            </w:r>
          </w:p>
        </w:tc>
        <w:tc>
          <w:tcPr>
            <w:tcW w:w="1849" w:type="dxa"/>
          </w:tcPr>
          <w:p w14:paraId="197F757F"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49CB4873" w14:textId="77777777" w:rsidR="001B5DC1" w:rsidRPr="001B5DC1" w:rsidRDefault="001B5DC1" w:rsidP="001B5DC1">
            <w:pPr>
              <w:widowControl w:val="0"/>
              <w:suppressAutoHyphens w:val="0"/>
              <w:autoSpaceDE w:val="0"/>
              <w:autoSpaceDN w:val="0"/>
              <w:spacing w:before="40"/>
              <w:ind w:left="570" w:right="380"/>
              <w:jc w:val="center"/>
              <w:rPr>
                <w:rFonts w:eastAsia="Verdana" w:hAnsi="Verdana" w:cs="Verdana"/>
                <w:lang w:eastAsia="en-US"/>
              </w:rPr>
            </w:pPr>
            <w:r w:rsidRPr="001B5DC1">
              <w:rPr>
                <w:rFonts w:eastAsia="Verdana" w:hAnsi="Verdana" w:cs="Verdana"/>
                <w:lang w:eastAsia="en-US"/>
              </w:rPr>
              <w:t>255</w:t>
            </w:r>
          </w:p>
        </w:tc>
        <w:tc>
          <w:tcPr>
            <w:tcW w:w="1873" w:type="dxa"/>
          </w:tcPr>
          <w:p w14:paraId="16A75047"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1</w:t>
            </w:r>
          </w:p>
        </w:tc>
      </w:tr>
      <w:tr w:rsidR="001B5DC1" w:rsidRPr="001B5DC1" w14:paraId="667D5322" w14:textId="77777777" w:rsidTr="00CB37B0">
        <w:trPr>
          <w:trHeight w:val="393"/>
        </w:trPr>
        <w:tc>
          <w:tcPr>
            <w:tcW w:w="1859" w:type="dxa"/>
          </w:tcPr>
          <w:p w14:paraId="690092B4"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name</w:t>
            </w:r>
          </w:p>
        </w:tc>
        <w:tc>
          <w:tcPr>
            <w:tcW w:w="1849" w:type="dxa"/>
          </w:tcPr>
          <w:p w14:paraId="5608E22D"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2DD9A992" w14:textId="77777777" w:rsidR="001B5DC1" w:rsidRPr="001B5DC1" w:rsidRDefault="001B5DC1" w:rsidP="001B5DC1">
            <w:pPr>
              <w:widowControl w:val="0"/>
              <w:suppressAutoHyphens w:val="0"/>
              <w:autoSpaceDE w:val="0"/>
              <w:autoSpaceDN w:val="0"/>
              <w:spacing w:before="49"/>
              <w:ind w:left="566" w:right="554"/>
              <w:jc w:val="center"/>
              <w:rPr>
                <w:rFonts w:eastAsia="Verdana" w:hAnsi="Verdana" w:cs="Verdana"/>
                <w:lang w:eastAsia="en-US"/>
              </w:rPr>
            </w:pPr>
            <w:r w:rsidRPr="001B5DC1">
              <w:rPr>
                <w:rFonts w:eastAsia="Verdana" w:hAnsi="Verdana" w:cs="Verdana"/>
                <w:lang w:eastAsia="en-US"/>
              </w:rPr>
              <w:t>20</w:t>
            </w:r>
          </w:p>
        </w:tc>
        <w:tc>
          <w:tcPr>
            <w:tcW w:w="1873" w:type="dxa"/>
          </w:tcPr>
          <w:p w14:paraId="124B1BFC" w14:textId="77777777" w:rsidR="001B5DC1" w:rsidRPr="001B5DC1" w:rsidRDefault="001B5DC1" w:rsidP="001B5DC1">
            <w:pPr>
              <w:widowControl w:val="0"/>
              <w:suppressAutoHyphens w:val="0"/>
              <w:autoSpaceDE w:val="0"/>
              <w:autoSpaceDN w:val="0"/>
              <w:spacing w:before="58"/>
              <w:ind w:left="11"/>
              <w:jc w:val="center"/>
              <w:rPr>
                <w:rFonts w:eastAsia="Verdana" w:hAnsi="Verdana" w:cs="Verdana"/>
                <w:lang w:eastAsia="en-US"/>
              </w:rPr>
            </w:pPr>
            <w:r w:rsidRPr="001B5DC1">
              <w:rPr>
                <w:rFonts w:eastAsia="Verdana" w:hAnsi="Verdana" w:cs="Verdana"/>
                <w:lang w:eastAsia="en-US"/>
              </w:rPr>
              <w:t>1</w:t>
            </w:r>
          </w:p>
        </w:tc>
      </w:tr>
      <w:tr w:rsidR="001B5DC1" w:rsidRPr="001B5DC1" w14:paraId="5ABDED56" w14:textId="77777777" w:rsidTr="00CB37B0">
        <w:trPr>
          <w:trHeight w:val="393"/>
        </w:trPr>
        <w:tc>
          <w:tcPr>
            <w:tcW w:w="1859" w:type="dxa"/>
          </w:tcPr>
          <w:p w14:paraId="70EB2F38"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password</w:t>
            </w:r>
          </w:p>
        </w:tc>
        <w:tc>
          <w:tcPr>
            <w:tcW w:w="1849" w:type="dxa"/>
          </w:tcPr>
          <w:p w14:paraId="097F5874"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75711D33" w14:textId="77777777" w:rsidR="001B5DC1" w:rsidRPr="001B5DC1" w:rsidRDefault="001B5DC1" w:rsidP="001B5DC1">
            <w:pPr>
              <w:widowControl w:val="0"/>
              <w:suppressAutoHyphens w:val="0"/>
              <w:autoSpaceDE w:val="0"/>
              <w:autoSpaceDN w:val="0"/>
              <w:spacing w:before="58"/>
              <w:ind w:left="566" w:right="554"/>
              <w:jc w:val="center"/>
              <w:rPr>
                <w:rFonts w:eastAsia="Verdana" w:hAnsi="Verdana" w:cs="Verdana"/>
                <w:lang w:eastAsia="en-US"/>
              </w:rPr>
            </w:pPr>
            <w:r w:rsidRPr="001B5DC1">
              <w:rPr>
                <w:rFonts w:eastAsia="Verdana" w:hAnsi="Verdana" w:cs="Verdana"/>
                <w:lang w:eastAsia="en-US"/>
              </w:rPr>
              <w:t>20</w:t>
            </w:r>
          </w:p>
        </w:tc>
        <w:tc>
          <w:tcPr>
            <w:tcW w:w="1873" w:type="dxa"/>
          </w:tcPr>
          <w:p w14:paraId="0F7A1D2C" w14:textId="77777777" w:rsidR="001B5DC1" w:rsidRPr="001B5DC1" w:rsidRDefault="001B5DC1" w:rsidP="001B5DC1">
            <w:pPr>
              <w:widowControl w:val="0"/>
              <w:suppressAutoHyphens w:val="0"/>
              <w:autoSpaceDE w:val="0"/>
              <w:autoSpaceDN w:val="0"/>
              <w:spacing w:before="58"/>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9F31330" w14:textId="77777777" w:rsidTr="00CB37B0">
        <w:trPr>
          <w:trHeight w:val="388"/>
        </w:trPr>
        <w:tc>
          <w:tcPr>
            <w:tcW w:w="1859" w:type="dxa"/>
          </w:tcPr>
          <w:p w14:paraId="4346D99A" w14:textId="77777777" w:rsidR="001B5DC1" w:rsidRPr="001B5DC1" w:rsidRDefault="001B5DC1" w:rsidP="001B5DC1">
            <w:pPr>
              <w:widowControl w:val="0"/>
              <w:suppressAutoHyphens w:val="0"/>
              <w:autoSpaceDE w:val="0"/>
              <w:autoSpaceDN w:val="0"/>
              <w:spacing w:line="268" w:lineRule="exact"/>
              <w:ind w:left="172"/>
              <w:rPr>
                <w:rFonts w:eastAsia="Verdana" w:hAnsi="Verdana" w:cs="Verdana"/>
                <w:lang w:eastAsia="en-US"/>
              </w:rPr>
            </w:pPr>
            <w:r w:rsidRPr="001B5DC1">
              <w:rPr>
                <w:rFonts w:eastAsia="Verdana" w:hAnsi="Verdana" w:cs="Verdana"/>
                <w:lang w:eastAsia="en-US"/>
              </w:rPr>
              <w:t>age</w:t>
            </w:r>
          </w:p>
        </w:tc>
        <w:tc>
          <w:tcPr>
            <w:tcW w:w="1849" w:type="dxa"/>
          </w:tcPr>
          <w:p w14:paraId="1016CF3A"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56189539" w14:textId="77777777" w:rsidR="001B5DC1" w:rsidRPr="001B5DC1" w:rsidRDefault="001B5DC1" w:rsidP="001B5DC1">
            <w:pPr>
              <w:widowControl w:val="0"/>
              <w:suppressAutoHyphens w:val="0"/>
              <w:autoSpaceDE w:val="0"/>
              <w:autoSpaceDN w:val="0"/>
              <w:spacing w:line="268" w:lineRule="exact"/>
              <w:ind w:right="172"/>
              <w:jc w:val="center"/>
              <w:rPr>
                <w:rFonts w:eastAsia="Verdana" w:hAnsi="Verdana" w:cs="Verdana"/>
                <w:lang w:eastAsia="en-US"/>
              </w:rPr>
            </w:pPr>
            <w:r w:rsidRPr="001B5DC1">
              <w:rPr>
                <w:rFonts w:eastAsia="Verdana" w:hAnsi="Verdana" w:cs="Verdana"/>
                <w:lang w:eastAsia="en-US"/>
              </w:rPr>
              <w:t>4</w:t>
            </w:r>
          </w:p>
        </w:tc>
        <w:tc>
          <w:tcPr>
            <w:tcW w:w="1873" w:type="dxa"/>
          </w:tcPr>
          <w:p w14:paraId="08218B8B" w14:textId="77777777" w:rsidR="001B5DC1" w:rsidRPr="001B5DC1" w:rsidRDefault="001B5DC1" w:rsidP="001B5DC1">
            <w:pPr>
              <w:widowControl w:val="0"/>
              <w:suppressAutoHyphens w:val="0"/>
              <w:autoSpaceDE w:val="0"/>
              <w:autoSpaceDN w:val="0"/>
              <w:spacing w:line="268" w:lineRule="exact"/>
              <w:ind w:left="40"/>
              <w:jc w:val="center"/>
              <w:rPr>
                <w:rFonts w:eastAsia="Verdana" w:hAnsi="Verdana" w:cs="Verdana"/>
                <w:lang w:eastAsia="en-US"/>
              </w:rPr>
            </w:pPr>
            <w:r w:rsidRPr="001B5DC1">
              <w:rPr>
                <w:rFonts w:eastAsia="Verdana" w:hAnsi="Verdana" w:cs="Verdana"/>
                <w:lang w:eastAsia="en-US"/>
              </w:rPr>
              <w:t>0</w:t>
            </w:r>
          </w:p>
        </w:tc>
      </w:tr>
      <w:tr w:rsidR="001B5DC1" w:rsidRPr="001B5DC1" w14:paraId="1BD2DF47" w14:textId="77777777" w:rsidTr="00CB37B0">
        <w:trPr>
          <w:trHeight w:val="393"/>
        </w:trPr>
        <w:tc>
          <w:tcPr>
            <w:tcW w:w="1859" w:type="dxa"/>
          </w:tcPr>
          <w:p w14:paraId="4D33DB0C" w14:textId="77777777" w:rsidR="001B5DC1" w:rsidRPr="001B5DC1" w:rsidRDefault="001B5DC1" w:rsidP="001B5DC1">
            <w:pPr>
              <w:widowControl w:val="0"/>
              <w:suppressAutoHyphens w:val="0"/>
              <w:autoSpaceDE w:val="0"/>
              <w:autoSpaceDN w:val="0"/>
              <w:spacing w:line="273" w:lineRule="exact"/>
              <w:ind w:left="110"/>
              <w:rPr>
                <w:rFonts w:eastAsia="Verdana" w:hAnsi="Verdana" w:cs="Verdana"/>
                <w:lang w:eastAsia="en-US"/>
              </w:rPr>
            </w:pPr>
            <w:proofErr w:type="spellStart"/>
            <w:r w:rsidRPr="001B5DC1">
              <w:rPr>
                <w:rFonts w:eastAsia="Verdana" w:hAnsi="Verdana" w:cs="Verdana"/>
                <w:lang w:eastAsia="en-US"/>
              </w:rPr>
              <w:t>Blood_group</w:t>
            </w:r>
            <w:proofErr w:type="spellEnd"/>
          </w:p>
        </w:tc>
        <w:tc>
          <w:tcPr>
            <w:tcW w:w="1849" w:type="dxa"/>
          </w:tcPr>
          <w:p w14:paraId="5967478E" w14:textId="77777777" w:rsidR="001B5DC1" w:rsidRPr="001B5DC1" w:rsidRDefault="001B5DC1" w:rsidP="001B5DC1">
            <w:pPr>
              <w:widowControl w:val="0"/>
              <w:suppressAutoHyphens w:val="0"/>
              <w:autoSpaceDE w:val="0"/>
              <w:autoSpaceDN w:val="0"/>
              <w:spacing w:line="273"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6A30F783" w14:textId="77777777" w:rsidR="001B5DC1" w:rsidRPr="001B5DC1" w:rsidRDefault="001B5DC1" w:rsidP="001B5DC1">
            <w:pPr>
              <w:widowControl w:val="0"/>
              <w:suppressAutoHyphens w:val="0"/>
              <w:autoSpaceDE w:val="0"/>
              <w:autoSpaceDN w:val="0"/>
              <w:spacing w:before="64"/>
              <w:ind w:left="570" w:right="529"/>
              <w:jc w:val="center"/>
              <w:rPr>
                <w:rFonts w:eastAsia="Verdana" w:hAnsi="Verdana" w:cs="Verdana"/>
                <w:lang w:eastAsia="en-US"/>
              </w:rPr>
            </w:pPr>
            <w:r w:rsidRPr="001B5DC1">
              <w:rPr>
                <w:rFonts w:eastAsia="Verdana" w:hAnsi="Verdana" w:cs="Verdana"/>
                <w:lang w:eastAsia="en-US"/>
              </w:rPr>
              <w:t>10</w:t>
            </w:r>
          </w:p>
        </w:tc>
        <w:tc>
          <w:tcPr>
            <w:tcW w:w="1873" w:type="dxa"/>
          </w:tcPr>
          <w:p w14:paraId="73945020" w14:textId="77777777" w:rsidR="001B5DC1" w:rsidRPr="001B5DC1" w:rsidRDefault="001B5DC1" w:rsidP="001B5DC1">
            <w:pPr>
              <w:widowControl w:val="0"/>
              <w:suppressAutoHyphens w:val="0"/>
              <w:autoSpaceDE w:val="0"/>
              <w:autoSpaceDN w:val="0"/>
              <w:spacing w:before="64"/>
              <w:ind w:left="11"/>
              <w:jc w:val="center"/>
              <w:rPr>
                <w:rFonts w:eastAsia="Verdana" w:hAnsi="Verdana" w:cs="Verdana"/>
                <w:lang w:eastAsia="en-US"/>
              </w:rPr>
            </w:pPr>
            <w:r w:rsidRPr="001B5DC1">
              <w:rPr>
                <w:rFonts w:eastAsia="Verdana" w:hAnsi="Verdana" w:cs="Verdana"/>
                <w:lang w:eastAsia="en-US"/>
              </w:rPr>
              <w:t>1</w:t>
            </w:r>
          </w:p>
        </w:tc>
      </w:tr>
      <w:tr w:rsidR="001B5DC1" w:rsidRPr="001B5DC1" w14:paraId="401A0556" w14:textId="77777777" w:rsidTr="00CB37B0">
        <w:trPr>
          <w:trHeight w:val="393"/>
        </w:trPr>
        <w:tc>
          <w:tcPr>
            <w:tcW w:w="1859" w:type="dxa"/>
          </w:tcPr>
          <w:p w14:paraId="03CC5FD1" w14:textId="77777777" w:rsidR="001B5DC1" w:rsidRPr="001B5DC1" w:rsidRDefault="001B5DC1" w:rsidP="001B5DC1">
            <w:pPr>
              <w:widowControl w:val="0"/>
              <w:suppressAutoHyphens w:val="0"/>
              <w:autoSpaceDE w:val="0"/>
              <w:autoSpaceDN w:val="0"/>
              <w:spacing w:line="273" w:lineRule="exact"/>
              <w:ind w:left="110"/>
              <w:rPr>
                <w:rFonts w:eastAsia="Verdana" w:hAnsi="Verdana" w:cs="Verdana"/>
                <w:lang w:eastAsia="en-US"/>
              </w:rPr>
            </w:pPr>
            <w:r w:rsidRPr="001B5DC1">
              <w:rPr>
                <w:rFonts w:eastAsia="Verdana" w:hAnsi="Verdana" w:cs="Verdana"/>
                <w:lang w:eastAsia="en-US"/>
              </w:rPr>
              <w:t>city</w:t>
            </w:r>
          </w:p>
        </w:tc>
        <w:tc>
          <w:tcPr>
            <w:tcW w:w="1849" w:type="dxa"/>
          </w:tcPr>
          <w:p w14:paraId="5284912B" w14:textId="77777777" w:rsidR="001B5DC1" w:rsidRPr="001B5DC1" w:rsidRDefault="001B5DC1" w:rsidP="001B5DC1">
            <w:pPr>
              <w:widowControl w:val="0"/>
              <w:suppressAutoHyphens w:val="0"/>
              <w:autoSpaceDE w:val="0"/>
              <w:autoSpaceDN w:val="0"/>
              <w:spacing w:line="273"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42C1F9F5" w14:textId="77777777" w:rsidR="001B5DC1" w:rsidRPr="001B5DC1" w:rsidRDefault="001B5DC1" w:rsidP="001B5DC1">
            <w:pPr>
              <w:widowControl w:val="0"/>
              <w:suppressAutoHyphens w:val="0"/>
              <w:autoSpaceDE w:val="0"/>
              <w:autoSpaceDN w:val="0"/>
              <w:spacing w:before="63"/>
              <w:ind w:left="566" w:right="554"/>
              <w:jc w:val="center"/>
              <w:rPr>
                <w:rFonts w:eastAsia="Verdana" w:hAnsi="Verdana" w:cs="Verdana"/>
                <w:lang w:eastAsia="en-US"/>
              </w:rPr>
            </w:pPr>
            <w:r w:rsidRPr="001B5DC1">
              <w:rPr>
                <w:rFonts w:eastAsia="Verdana" w:hAnsi="Verdana" w:cs="Verdana"/>
                <w:lang w:eastAsia="en-US"/>
              </w:rPr>
              <w:t>20</w:t>
            </w:r>
          </w:p>
        </w:tc>
        <w:tc>
          <w:tcPr>
            <w:tcW w:w="1873" w:type="dxa"/>
          </w:tcPr>
          <w:p w14:paraId="269F15F4"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bl>
    <w:p w14:paraId="4157FDA1" w14:textId="02A7F2F8" w:rsidR="009D5641" w:rsidRPr="00940004" w:rsidRDefault="00940004" w:rsidP="009D5641">
      <w:pPr>
        <w:rPr>
          <w:sz w:val="28"/>
          <w:szCs w:val="28"/>
          <w:u w:val="single"/>
        </w:rPr>
      </w:pPr>
      <w:r w:rsidRPr="00940004">
        <w:rPr>
          <w:b/>
          <w:bCs/>
          <w:sz w:val="28"/>
          <w:szCs w:val="28"/>
          <w:u w:val="single"/>
        </w:rPr>
        <w:lastRenderedPageBreak/>
        <w:t>Table</w:t>
      </w:r>
      <w:proofErr w:type="gramStart"/>
      <w:r w:rsidRPr="00940004">
        <w:rPr>
          <w:b/>
          <w:bCs/>
          <w:sz w:val="28"/>
          <w:szCs w:val="28"/>
          <w:u w:val="single"/>
        </w:rPr>
        <w:t>10:payments</w:t>
      </w:r>
      <w:proofErr w:type="gramEnd"/>
    </w:p>
    <w:p w14:paraId="7BD07BB1" w14:textId="555E91EE" w:rsidR="009D5641" w:rsidRDefault="009D5641" w:rsidP="009D5641"/>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49807A62" w14:textId="77777777" w:rsidTr="00CB37B0">
        <w:trPr>
          <w:trHeight w:val="787"/>
        </w:trPr>
        <w:tc>
          <w:tcPr>
            <w:tcW w:w="1859" w:type="dxa"/>
          </w:tcPr>
          <w:p w14:paraId="25645114"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14872BBC"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20A57901"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071FED90"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6EE96AC0" w14:textId="77777777" w:rsidR="001B5DC1" w:rsidRPr="001B5DC1" w:rsidRDefault="001B5DC1" w:rsidP="001B5DC1">
            <w:pPr>
              <w:widowControl w:val="0"/>
              <w:suppressAutoHyphens w:val="0"/>
              <w:autoSpaceDE w:val="0"/>
              <w:autoSpaceDN w:val="0"/>
              <w:rPr>
                <w:rFonts w:eastAsia="Verdana" w:hAnsi="Verdana" w:cs="Verdana"/>
                <w:b/>
                <w:lang w:eastAsia="en-US"/>
              </w:rPr>
            </w:pPr>
          </w:p>
          <w:p w14:paraId="0BB145DC" w14:textId="77777777" w:rsidR="001B5DC1" w:rsidRPr="001B5DC1" w:rsidRDefault="001B5DC1" w:rsidP="001B5DC1">
            <w:pPr>
              <w:widowControl w:val="0"/>
              <w:suppressAutoHyphens w:val="0"/>
              <w:autoSpaceDE w:val="0"/>
              <w:autoSpaceDN w:val="0"/>
              <w:ind w:left="589"/>
              <w:rPr>
                <w:rFonts w:eastAsia="Verdana" w:hAnsi="Verdana" w:cs="Verdana"/>
                <w:b/>
                <w:lang w:eastAsia="en-US"/>
              </w:rPr>
            </w:pPr>
            <w:r w:rsidRPr="001B5DC1">
              <w:rPr>
                <w:rFonts w:eastAsia="Verdana" w:hAnsi="Verdana" w:cs="Verdana"/>
                <w:b/>
                <w:lang w:eastAsia="en-US"/>
              </w:rPr>
              <w:t>Length</w:t>
            </w:r>
          </w:p>
        </w:tc>
        <w:tc>
          <w:tcPr>
            <w:tcW w:w="1873" w:type="dxa"/>
          </w:tcPr>
          <w:p w14:paraId="2AD1B103" w14:textId="77777777" w:rsidR="001B5DC1" w:rsidRPr="001B5DC1" w:rsidRDefault="001B5DC1" w:rsidP="001B5DC1">
            <w:pPr>
              <w:widowControl w:val="0"/>
              <w:suppressAutoHyphens w:val="0"/>
              <w:autoSpaceDE w:val="0"/>
              <w:autoSpaceDN w:val="0"/>
              <w:spacing w:before="135"/>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580D36BA" w14:textId="77777777" w:rsidTr="00CB37B0">
        <w:trPr>
          <w:trHeight w:val="364"/>
        </w:trPr>
        <w:tc>
          <w:tcPr>
            <w:tcW w:w="1859" w:type="dxa"/>
          </w:tcPr>
          <w:p w14:paraId="60E3E794"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proofErr w:type="gramStart"/>
            <w:r w:rsidRPr="001B5DC1">
              <w:rPr>
                <w:rFonts w:eastAsia="Verdana" w:hAnsi="Verdana" w:cs="Verdana"/>
                <w:lang w:eastAsia="en-US"/>
              </w:rPr>
              <w:t>ID(</w:t>
            </w:r>
            <w:proofErr w:type="gramEnd"/>
            <w:r w:rsidRPr="001B5DC1">
              <w:rPr>
                <w:rFonts w:eastAsia="Verdana" w:hAnsi="Verdana" w:cs="Verdana"/>
                <w:lang w:eastAsia="en-US"/>
              </w:rPr>
              <w:t>primary</w:t>
            </w:r>
            <w:r w:rsidRPr="001B5DC1">
              <w:rPr>
                <w:rFonts w:eastAsia="Verdana" w:hAnsi="Verdana" w:cs="Verdana"/>
                <w:spacing w:val="-5"/>
                <w:lang w:eastAsia="en-US"/>
              </w:rPr>
              <w:t xml:space="preserve"> </w:t>
            </w:r>
            <w:r w:rsidRPr="001B5DC1">
              <w:rPr>
                <w:rFonts w:eastAsia="Verdana" w:hAnsi="Verdana" w:cs="Verdana"/>
                <w:lang w:eastAsia="en-US"/>
              </w:rPr>
              <w:t>key)</w:t>
            </w:r>
          </w:p>
        </w:tc>
        <w:tc>
          <w:tcPr>
            <w:tcW w:w="1849" w:type="dxa"/>
          </w:tcPr>
          <w:p w14:paraId="2237FAC6"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589C47E2" w14:textId="77777777" w:rsidR="001B5DC1" w:rsidRPr="001B5DC1" w:rsidRDefault="001B5DC1" w:rsidP="001B5DC1">
            <w:pPr>
              <w:widowControl w:val="0"/>
              <w:suppressAutoHyphens w:val="0"/>
              <w:autoSpaceDE w:val="0"/>
              <w:autoSpaceDN w:val="0"/>
              <w:spacing w:before="49"/>
              <w:ind w:left="9"/>
              <w:jc w:val="center"/>
              <w:rPr>
                <w:rFonts w:eastAsia="Verdana" w:hAnsi="Verdana" w:cs="Verdana"/>
                <w:lang w:eastAsia="en-US"/>
              </w:rPr>
            </w:pPr>
            <w:r w:rsidRPr="001B5DC1">
              <w:rPr>
                <w:rFonts w:eastAsia="Verdana" w:hAnsi="Verdana" w:cs="Verdana"/>
                <w:lang w:eastAsia="en-US"/>
              </w:rPr>
              <w:t>-</w:t>
            </w:r>
          </w:p>
        </w:tc>
        <w:tc>
          <w:tcPr>
            <w:tcW w:w="1873" w:type="dxa"/>
          </w:tcPr>
          <w:p w14:paraId="7E7E8DA7"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C612517" w14:textId="77777777" w:rsidTr="00CB37B0">
        <w:trPr>
          <w:trHeight w:val="551"/>
        </w:trPr>
        <w:tc>
          <w:tcPr>
            <w:tcW w:w="1859" w:type="dxa"/>
          </w:tcPr>
          <w:p w14:paraId="0DF96F8A"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consultation_cha</w:t>
            </w:r>
            <w:proofErr w:type="spellEnd"/>
          </w:p>
          <w:p w14:paraId="3538BF2D" w14:textId="77777777" w:rsidR="001B5DC1" w:rsidRPr="001B5DC1" w:rsidRDefault="001B5DC1" w:rsidP="001B5DC1">
            <w:pPr>
              <w:widowControl w:val="0"/>
              <w:suppressAutoHyphens w:val="0"/>
              <w:autoSpaceDE w:val="0"/>
              <w:autoSpaceDN w:val="0"/>
              <w:spacing w:before="2" w:line="261" w:lineRule="exact"/>
              <w:ind w:left="110"/>
              <w:rPr>
                <w:rFonts w:eastAsia="Verdana" w:hAnsi="Verdana" w:cs="Verdana"/>
                <w:lang w:eastAsia="en-US"/>
              </w:rPr>
            </w:pPr>
            <w:proofErr w:type="spellStart"/>
            <w:r w:rsidRPr="001B5DC1">
              <w:rPr>
                <w:rFonts w:eastAsia="Verdana" w:hAnsi="Verdana" w:cs="Verdana"/>
                <w:lang w:eastAsia="en-US"/>
              </w:rPr>
              <w:t>rges</w:t>
            </w:r>
            <w:proofErr w:type="spellEnd"/>
          </w:p>
        </w:tc>
        <w:tc>
          <w:tcPr>
            <w:tcW w:w="1849" w:type="dxa"/>
          </w:tcPr>
          <w:p w14:paraId="5D0AE41B"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double</w:t>
            </w:r>
          </w:p>
        </w:tc>
        <w:tc>
          <w:tcPr>
            <w:tcW w:w="1849" w:type="dxa"/>
          </w:tcPr>
          <w:p w14:paraId="05DDD9F2" w14:textId="77777777" w:rsidR="001B5DC1" w:rsidRPr="001B5DC1" w:rsidRDefault="001B5DC1" w:rsidP="001B5DC1">
            <w:pPr>
              <w:widowControl w:val="0"/>
              <w:suppressAutoHyphens w:val="0"/>
              <w:autoSpaceDE w:val="0"/>
              <w:autoSpaceDN w:val="0"/>
              <w:spacing w:before="131"/>
              <w:ind w:right="47"/>
              <w:jc w:val="center"/>
              <w:rPr>
                <w:rFonts w:eastAsia="Verdana" w:hAnsi="Verdana" w:cs="Verdana"/>
                <w:lang w:eastAsia="en-US"/>
              </w:rPr>
            </w:pPr>
            <w:r w:rsidRPr="001B5DC1">
              <w:rPr>
                <w:rFonts w:eastAsia="Verdana" w:hAnsi="Verdana" w:cs="Verdana"/>
                <w:lang w:eastAsia="en-US"/>
              </w:rPr>
              <w:t>8</w:t>
            </w:r>
          </w:p>
        </w:tc>
        <w:tc>
          <w:tcPr>
            <w:tcW w:w="1873" w:type="dxa"/>
          </w:tcPr>
          <w:p w14:paraId="2AFECF3D" w14:textId="77777777" w:rsidR="001B5DC1" w:rsidRPr="001B5DC1" w:rsidRDefault="001B5DC1" w:rsidP="001B5DC1">
            <w:pPr>
              <w:widowControl w:val="0"/>
              <w:suppressAutoHyphens w:val="0"/>
              <w:autoSpaceDE w:val="0"/>
              <w:autoSpaceDN w:val="0"/>
              <w:spacing w:before="145"/>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9CEC3E2" w14:textId="77777777" w:rsidTr="00CB37B0">
        <w:trPr>
          <w:trHeight w:val="393"/>
        </w:trPr>
        <w:tc>
          <w:tcPr>
            <w:tcW w:w="1859" w:type="dxa"/>
          </w:tcPr>
          <w:p w14:paraId="05D8933D" w14:textId="77777777" w:rsidR="001B5DC1" w:rsidRPr="001B5DC1" w:rsidRDefault="001B5DC1" w:rsidP="001B5DC1">
            <w:pPr>
              <w:widowControl w:val="0"/>
              <w:suppressAutoHyphens w:val="0"/>
              <w:autoSpaceDE w:val="0"/>
              <w:autoSpaceDN w:val="0"/>
              <w:spacing w:line="273" w:lineRule="exact"/>
              <w:ind w:left="110"/>
              <w:rPr>
                <w:rFonts w:eastAsia="Verdana" w:hAnsi="Verdana" w:cs="Verdana"/>
                <w:lang w:eastAsia="en-US"/>
              </w:rPr>
            </w:pPr>
            <w:proofErr w:type="spellStart"/>
            <w:r w:rsidRPr="001B5DC1">
              <w:rPr>
                <w:rFonts w:eastAsia="Verdana" w:hAnsi="Verdana" w:cs="Verdana"/>
                <w:lang w:eastAsia="en-US"/>
              </w:rPr>
              <w:t>test_charges</w:t>
            </w:r>
            <w:proofErr w:type="spellEnd"/>
          </w:p>
        </w:tc>
        <w:tc>
          <w:tcPr>
            <w:tcW w:w="1849" w:type="dxa"/>
          </w:tcPr>
          <w:p w14:paraId="60954142" w14:textId="77777777" w:rsidR="001B5DC1" w:rsidRPr="001B5DC1" w:rsidRDefault="001B5DC1" w:rsidP="001B5DC1">
            <w:pPr>
              <w:widowControl w:val="0"/>
              <w:suppressAutoHyphens w:val="0"/>
              <w:autoSpaceDE w:val="0"/>
              <w:autoSpaceDN w:val="0"/>
              <w:spacing w:line="273" w:lineRule="exact"/>
              <w:ind w:left="104"/>
              <w:rPr>
                <w:rFonts w:eastAsia="Verdana" w:hAnsi="Verdana" w:cs="Verdana"/>
                <w:lang w:eastAsia="en-US"/>
              </w:rPr>
            </w:pPr>
            <w:r w:rsidRPr="001B5DC1">
              <w:rPr>
                <w:rFonts w:eastAsia="Verdana" w:hAnsi="Verdana" w:cs="Verdana"/>
                <w:lang w:eastAsia="en-US"/>
              </w:rPr>
              <w:t>double</w:t>
            </w:r>
          </w:p>
        </w:tc>
        <w:tc>
          <w:tcPr>
            <w:tcW w:w="1849" w:type="dxa"/>
          </w:tcPr>
          <w:p w14:paraId="58F5605C" w14:textId="77777777" w:rsidR="001B5DC1" w:rsidRPr="001B5DC1" w:rsidRDefault="001B5DC1" w:rsidP="001B5DC1">
            <w:pPr>
              <w:widowControl w:val="0"/>
              <w:suppressAutoHyphens w:val="0"/>
              <w:autoSpaceDE w:val="0"/>
              <w:autoSpaceDN w:val="0"/>
              <w:spacing w:before="54"/>
              <w:ind w:right="47"/>
              <w:jc w:val="center"/>
              <w:rPr>
                <w:rFonts w:eastAsia="Verdana" w:hAnsi="Verdana" w:cs="Verdana"/>
                <w:lang w:eastAsia="en-US"/>
              </w:rPr>
            </w:pPr>
            <w:r w:rsidRPr="001B5DC1">
              <w:rPr>
                <w:rFonts w:eastAsia="Verdana" w:hAnsi="Verdana" w:cs="Verdana"/>
                <w:lang w:eastAsia="en-US"/>
              </w:rPr>
              <w:t>8</w:t>
            </w:r>
          </w:p>
        </w:tc>
        <w:tc>
          <w:tcPr>
            <w:tcW w:w="1873" w:type="dxa"/>
          </w:tcPr>
          <w:p w14:paraId="587E8C07"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0</w:t>
            </w:r>
          </w:p>
        </w:tc>
      </w:tr>
      <w:tr w:rsidR="001B5DC1" w:rsidRPr="001B5DC1" w14:paraId="711F1BDB" w14:textId="77777777" w:rsidTr="00CB37B0">
        <w:trPr>
          <w:trHeight w:val="369"/>
        </w:trPr>
        <w:tc>
          <w:tcPr>
            <w:tcW w:w="1859" w:type="dxa"/>
          </w:tcPr>
          <w:p w14:paraId="5C3D78AF"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ward_charges</w:t>
            </w:r>
            <w:proofErr w:type="spellEnd"/>
          </w:p>
        </w:tc>
        <w:tc>
          <w:tcPr>
            <w:tcW w:w="1849" w:type="dxa"/>
          </w:tcPr>
          <w:p w14:paraId="3D4BCBA2"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double</w:t>
            </w:r>
          </w:p>
        </w:tc>
        <w:tc>
          <w:tcPr>
            <w:tcW w:w="1849" w:type="dxa"/>
          </w:tcPr>
          <w:p w14:paraId="1FCFDB92" w14:textId="77777777" w:rsidR="001B5DC1" w:rsidRPr="001B5DC1" w:rsidRDefault="001B5DC1" w:rsidP="001B5DC1">
            <w:pPr>
              <w:widowControl w:val="0"/>
              <w:suppressAutoHyphens w:val="0"/>
              <w:autoSpaceDE w:val="0"/>
              <w:autoSpaceDN w:val="0"/>
              <w:spacing w:before="39"/>
              <w:ind w:right="47"/>
              <w:jc w:val="center"/>
              <w:rPr>
                <w:rFonts w:eastAsia="Verdana" w:hAnsi="Verdana" w:cs="Verdana"/>
                <w:lang w:eastAsia="en-US"/>
              </w:rPr>
            </w:pPr>
            <w:r w:rsidRPr="001B5DC1">
              <w:rPr>
                <w:rFonts w:eastAsia="Verdana" w:hAnsi="Verdana" w:cs="Verdana"/>
                <w:lang w:eastAsia="en-US"/>
              </w:rPr>
              <w:t>8</w:t>
            </w:r>
          </w:p>
        </w:tc>
        <w:tc>
          <w:tcPr>
            <w:tcW w:w="1873" w:type="dxa"/>
          </w:tcPr>
          <w:p w14:paraId="04274217"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0</w:t>
            </w:r>
          </w:p>
        </w:tc>
      </w:tr>
      <w:tr w:rsidR="001B5DC1" w:rsidRPr="001B5DC1" w14:paraId="30734F5C" w14:textId="77777777" w:rsidTr="00CB37B0">
        <w:trPr>
          <w:trHeight w:val="393"/>
        </w:trPr>
        <w:tc>
          <w:tcPr>
            <w:tcW w:w="1859" w:type="dxa"/>
          </w:tcPr>
          <w:p w14:paraId="517CA6E7"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appt_id</w:t>
            </w:r>
            <w:proofErr w:type="spellEnd"/>
          </w:p>
        </w:tc>
        <w:tc>
          <w:tcPr>
            <w:tcW w:w="1849" w:type="dxa"/>
          </w:tcPr>
          <w:p w14:paraId="361BDFFC"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666C87E2" w14:textId="77777777" w:rsidR="001B5DC1" w:rsidRPr="001B5DC1" w:rsidRDefault="001B5DC1" w:rsidP="001B5DC1">
            <w:pPr>
              <w:widowControl w:val="0"/>
              <w:suppressAutoHyphens w:val="0"/>
              <w:autoSpaceDE w:val="0"/>
              <w:autoSpaceDN w:val="0"/>
              <w:spacing w:before="49"/>
              <w:ind w:left="7"/>
              <w:jc w:val="center"/>
              <w:rPr>
                <w:rFonts w:eastAsia="Verdana" w:hAnsi="Verdana" w:cs="Verdana"/>
                <w:lang w:eastAsia="en-US"/>
              </w:rPr>
            </w:pPr>
            <w:r w:rsidRPr="001B5DC1">
              <w:rPr>
                <w:rFonts w:eastAsia="Verdana" w:hAnsi="Verdana" w:cs="Verdana"/>
                <w:lang w:eastAsia="en-US"/>
              </w:rPr>
              <w:t>4</w:t>
            </w:r>
          </w:p>
        </w:tc>
        <w:tc>
          <w:tcPr>
            <w:tcW w:w="1873" w:type="dxa"/>
          </w:tcPr>
          <w:p w14:paraId="6CA5D1ED" w14:textId="77777777" w:rsidR="001B5DC1" w:rsidRPr="001B5DC1" w:rsidRDefault="001B5DC1" w:rsidP="001B5DC1">
            <w:pPr>
              <w:widowControl w:val="0"/>
              <w:suppressAutoHyphens w:val="0"/>
              <w:autoSpaceDE w:val="0"/>
              <w:autoSpaceDN w:val="0"/>
              <w:spacing w:before="58"/>
              <w:ind w:left="11"/>
              <w:jc w:val="center"/>
              <w:rPr>
                <w:rFonts w:eastAsia="Verdana" w:hAnsi="Verdana" w:cs="Verdana"/>
                <w:lang w:eastAsia="en-US"/>
              </w:rPr>
            </w:pPr>
            <w:r w:rsidRPr="001B5DC1">
              <w:rPr>
                <w:rFonts w:eastAsia="Verdana" w:hAnsi="Verdana" w:cs="Verdana"/>
                <w:lang w:eastAsia="en-US"/>
              </w:rPr>
              <w:t>0</w:t>
            </w:r>
          </w:p>
        </w:tc>
      </w:tr>
      <w:tr w:rsidR="001B5DC1" w:rsidRPr="001B5DC1" w14:paraId="7F13C67C" w14:textId="77777777" w:rsidTr="00CB37B0">
        <w:trPr>
          <w:trHeight w:val="393"/>
        </w:trPr>
        <w:tc>
          <w:tcPr>
            <w:tcW w:w="1859" w:type="dxa"/>
          </w:tcPr>
          <w:p w14:paraId="52B84361"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patient_id</w:t>
            </w:r>
            <w:proofErr w:type="spellEnd"/>
          </w:p>
        </w:tc>
        <w:tc>
          <w:tcPr>
            <w:tcW w:w="1849" w:type="dxa"/>
          </w:tcPr>
          <w:p w14:paraId="01FDBA9B"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7DEC8207" w14:textId="77777777" w:rsidR="001B5DC1" w:rsidRPr="001B5DC1" w:rsidRDefault="001B5DC1" w:rsidP="001B5DC1">
            <w:pPr>
              <w:widowControl w:val="0"/>
              <w:suppressAutoHyphens w:val="0"/>
              <w:autoSpaceDE w:val="0"/>
              <w:autoSpaceDN w:val="0"/>
              <w:spacing w:before="58"/>
              <w:ind w:left="7"/>
              <w:jc w:val="center"/>
              <w:rPr>
                <w:rFonts w:eastAsia="Verdana" w:hAnsi="Verdana" w:cs="Verdana"/>
                <w:lang w:eastAsia="en-US"/>
              </w:rPr>
            </w:pPr>
            <w:r w:rsidRPr="001B5DC1">
              <w:rPr>
                <w:rFonts w:eastAsia="Verdana" w:hAnsi="Verdana" w:cs="Verdana"/>
                <w:lang w:eastAsia="en-US"/>
              </w:rPr>
              <w:t>4</w:t>
            </w:r>
          </w:p>
        </w:tc>
        <w:tc>
          <w:tcPr>
            <w:tcW w:w="1873" w:type="dxa"/>
          </w:tcPr>
          <w:p w14:paraId="75454FD0" w14:textId="77777777" w:rsidR="001B5DC1" w:rsidRPr="001B5DC1" w:rsidRDefault="001B5DC1" w:rsidP="001B5DC1">
            <w:pPr>
              <w:widowControl w:val="0"/>
              <w:suppressAutoHyphens w:val="0"/>
              <w:autoSpaceDE w:val="0"/>
              <w:autoSpaceDN w:val="0"/>
              <w:spacing w:before="58"/>
              <w:ind w:left="11"/>
              <w:jc w:val="center"/>
              <w:rPr>
                <w:rFonts w:eastAsia="Verdana" w:hAnsi="Verdana" w:cs="Verdana"/>
                <w:lang w:eastAsia="en-US"/>
              </w:rPr>
            </w:pPr>
            <w:r w:rsidRPr="001B5DC1">
              <w:rPr>
                <w:rFonts w:eastAsia="Verdana" w:hAnsi="Verdana" w:cs="Verdana"/>
                <w:lang w:eastAsia="en-US"/>
              </w:rPr>
              <w:t>0</w:t>
            </w:r>
          </w:p>
        </w:tc>
      </w:tr>
      <w:tr w:rsidR="001B5DC1" w:rsidRPr="001B5DC1" w14:paraId="30119A58" w14:textId="77777777" w:rsidTr="00CB37B0">
        <w:trPr>
          <w:trHeight w:val="393"/>
        </w:trPr>
        <w:tc>
          <w:tcPr>
            <w:tcW w:w="1859" w:type="dxa"/>
          </w:tcPr>
          <w:p w14:paraId="34B280DA"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Last_pay_date</w:t>
            </w:r>
            <w:proofErr w:type="spellEnd"/>
          </w:p>
        </w:tc>
        <w:tc>
          <w:tcPr>
            <w:tcW w:w="1849" w:type="dxa"/>
          </w:tcPr>
          <w:p w14:paraId="3F060423" w14:textId="77777777" w:rsidR="001B5DC1" w:rsidRPr="001B5DC1" w:rsidRDefault="001B5DC1" w:rsidP="001B5DC1">
            <w:pPr>
              <w:widowControl w:val="0"/>
              <w:suppressAutoHyphens w:val="0"/>
              <w:autoSpaceDE w:val="0"/>
              <w:autoSpaceDN w:val="0"/>
              <w:spacing w:line="268"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64D97D7E" w14:textId="77777777" w:rsidR="001B5DC1" w:rsidRPr="001B5DC1" w:rsidRDefault="001B5DC1" w:rsidP="001B5DC1">
            <w:pPr>
              <w:widowControl w:val="0"/>
              <w:suppressAutoHyphens w:val="0"/>
              <w:autoSpaceDE w:val="0"/>
              <w:autoSpaceDN w:val="0"/>
              <w:spacing w:line="268" w:lineRule="exact"/>
              <w:ind w:right="172"/>
              <w:jc w:val="center"/>
              <w:rPr>
                <w:rFonts w:eastAsia="Verdana" w:hAnsi="Verdana" w:cs="Verdana"/>
                <w:lang w:eastAsia="en-US"/>
              </w:rPr>
            </w:pPr>
            <w:r w:rsidRPr="001B5DC1">
              <w:rPr>
                <w:rFonts w:eastAsia="Verdana" w:hAnsi="Verdana" w:cs="Verdana"/>
                <w:lang w:eastAsia="en-US"/>
              </w:rPr>
              <w:t>3</w:t>
            </w:r>
          </w:p>
        </w:tc>
        <w:tc>
          <w:tcPr>
            <w:tcW w:w="1873" w:type="dxa"/>
          </w:tcPr>
          <w:p w14:paraId="06B02F42" w14:textId="77777777" w:rsidR="001B5DC1" w:rsidRPr="001B5DC1" w:rsidRDefault="001B5DC1" w:rsidP="001B5DC1">
            <w:pPr>
              <w:widowControl w:val="0"/>
              <w:suppressAutoHyphens w:val="0"/>
              <w:autoSpaceDE w:val="0"/>
              <w:autoSpaceDN w:val="0"/>
              <w:spacing w:line="268" w:lineRule="exact"/>
              <w:ind w:left="40"/>
              <w:jc w:val="center"/>
              <w:rPr>
                <w:rFonts w:eastAsia="Verdana" w:hAnsi="Verdana" w:cs="Verdana"/>
                <w:lang w:eastAsia="en-US"/>
              </w:rPr>
            </w:pPr>
            <w:r w:rsidRPr="001B5DC1">
              <w:rPr>
                <w:rFonts w:eastAsia="Verdana" w:hAnsi="Verdana" w:cs="Verdana"/>
                <w:lang w:eastAsia="en-US"/>
              </w:rPr>
              <w:t>1</w:t>
            </w:r>
          </w:p>
        </w:tc>
      </w:tr>
    </w:tbl>
    <w:p w14:paraId="78D187AF" w14:textId="194F3CE9" w:rsidR="00940004" w:rsidRDefault="00940004" w:rsidP="009D5641"/>
    <w:p w14:paraId="52E5CE1D" w14:textId="2B82501E" w:rsidR="00940004" w:rsidRPr="00940004" w:rsidRDefault="00940004" w:rsidP="009D5641">
      <w:pPr>
        <w:rPr>
          <w:sz w:val="28"/>
          <w:szCs w:val="28"/>
          <w:u w:val="single"/>
        </w:rPr>
      </w:pPr>
      <w:r w:rsidRPr="00940004">
        <w:rPr>
          <w:b/>
          <w:bCs/>
          <w:sz w:val="28"/>
          <w:szCs w:val="28"/>
          <w:u w:val="single"/>
        </w:rPr>
        <w:t>Table11:test_presc</w:t>
      </w:r>
    </w:p>
    <w:p w14:paraId="6F0BDF64" w14:textId="3585E6A8" w:rsidR="00940004" w:rsidRDefault="00940004" w:rsidP="009D5641"/>
    <w:p w14:paraId="6CEE8116" w14:textId="6594DBEA" w:rsidR="00940004" w:rsidRDefault="00940004" w:rsidP="009D5641"/>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2CB4F783" w14:textId="77777777" w:rsidTr="00CB37B0">
        <w:trPr>
          <w:trHeight w:val="787"/>
        </w:trPr>
        <w:tc>
          <w:tcPr>
            <w:tcW w:w="1859" w:type="dxa"/>
          </w:tcPr>
          <w:p w14:paraId="6B020749"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47DE6AF0"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3AB956EC"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73487E7D"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3F296AAF"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32EE9D5B" w14:textId="77777777" w:rsidR="001B5DC1" w:rsidRPr="001B5DC1" w:rsidRDefault="001B5DC1" w:rsidP="001B5DC1">
            <w:pPr>
              <w:widowControl w:val="0"/>
              <w:suppressAutoHyphens w:val="0"/>
              <w:autoSpaceDE w:val="0"/>
              <w:autoSpaceDN w:val="0"/>
              <w:ind w:left="568" w:right="554"/>
              <w:jc w:val="center"/>
              <w:rPr>
                <w:rFonts w:eastAsia="Verdana" w:hAnsi="Verdana" w:cs="Verdana"/>
                <w:b/>
                <w:lang w:eastAsia="en-US"/>
              </w:rPr>
            </w:pPr>
            <w:r w:rsidRPr="001B5DC1">
              <w:rPr>
                <w:rFonts w:eastAsia="Verdana" w:hAnsi="Verdana" w:cs="Verdana"/>
                <w:b/>
                <w:lang w:eastAsia="en-US"/>
              </w:rPr>
              <w:t>Length</w:t>
            </w:r>
          </w:p>
        </w:tc>
        <w:tc>
          <w:tcPr>
            <w:tcW w:w="1873" w:type="dxa"/>
          </w:tcPr>
          <w:p w14:paraId="0717877A" w14:textId="77777777" w:rsidR="001B5DC1" w:rsidRPr="001B5DC1" w:rsidRDefault="001B5DC1" w:rsidP="001B5DC1">
            <w:pPr>
              <w:widowControl w:val="0"/>
              <w:suppressAutoHyphens w:val="0"/>
              <w:autoSpaceDE w:val="0"/>
              <w:autoSpaceDN w:val="0"/>
              <w:spacing w:before="135"/>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6B1BBEF3" w14:textId="77777777" w:rsidTr="00CB37B0">
        <w:trPr>
          <w:trHeight w:val="364"/>
        </w:trPr>
        <w:tc>
          <w:tcPr>
            <w:tcW w:w="1859" w:type="dxa"/>
          </w:tcPr>
          <w:p w14:paraId="35882C2A"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proofErr w:type="gramStart"/>
            <w:r w:rsidRPr="001B5DC1">
              <w:rPr>
                <w:rFonts w:eastAsia="Verdana" w:hAnsi="Verdana" w:cs="Verdana"/>
                <w:lang w:eastAsia="en-US"/>
              </w:rPr>
              <w:t>ID(</w:t>
            </w:r>
            <w:proofErr w:type="gramEnd"/>
            <w:r w:rsidRPr="001B5DC1">
              <w:rPr>
                <w:rFonts w:eastAsia="Verdana" w:hAnsi="Verdana" w:cs="Verdana"/>
                <w:lang w:eastAsia="en-US"/>
              </w:rPr>
              <w:t>primary</w:t>
            </w:r>
            <w:r w:rsidRPr="001B5DC1">
              <w:rPr>
                <w:rFonts w:eastAsia="Verdana" w:hAnsi="Verdana" w:cs="Verdana"/>
                <w:spacing w:val="-5"/>
                <w:lang w:eastAsia="en-US"/>
              </w:rPr>
              <w:t xml:space="preserve"> </w:t>
            </w:r>
            <w:r w:rsidRPr="001B5DC1">
              <w:rPr>
                <w:rFonts w:eastAsia="Verdana" w:hAnsi="Verdana" w:cs="Verdana"/>
                <w:lang w:eastAsia="en-US"/>
              </w:rPr>
              <w:t>key)</w:t>
            </w:r>
          </w:p>
        </w:tc>
        <w:tc>
          <w:tcPr>
            <w:tcW w:w="1849" w:type="dxa"/>
          </w:tcPr>
          <w:p w14:paraId="44131D5A"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2C59D439" w14:textId="77777777" w:rsidR="001B5DC1" w:rsidRPr="001B5DC1" w:rsidRDefault="001B5DC1" w:rsidP="001B5DC1">
            <w:pPr>
              <w:widowControl w:val="0"/>
              <w:suppressAutoHyphens w:val="0"/>
              <w:autoSpaceDE w:val="0"/>
              <w:autoSpaceDN w:val="0"/>
              <w:spacing w:before="49"/>
              <w:ind w:left="9"/>
              <w:jc w:val="center"/>
              <w:rPr>
                <w:rFonts w:eastAsia="Verdana" w:hAnsi="Verdana" w:cs="Verdana"/>
                <w:lang w:eastAsia="en-US"/>
              </w:rPr>
            </w:pPr>
            <w:r w:rsidRPr="001B5DC1">
              <w:rPr>
                <w:rFonts w:eastAsia="Verdana" w:hAnsi="Verdana" w:cs="Verdana"/>
                <w:lang w:eastAsia="en-US"/>
              </w:rPr>
              <w:t>-</w:t>
            </w:r>
          </w:p>
        </w:tc>
        <w:tc>
          <w:tcPr>
            <w:tcW w:w="1873" w:type="dxa"/>
          </w:tcPr>
          <w:p w14:paraId="0D2F4FF9"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0</w:t>
            </w:r>
          </w:p>
        </w:tc>
      </w:tr>
      <w:tr w:rsidR="001B5DC1" w:rsidRPr="001B5DC1" w14:paraId="2BD81B89" w14:textId="77777777" w:rsidTr="00CB37B0">
        <w:trPr>
          <w:trHeight w:val="364"/>
        </w:trPr>
        <w:tc>
          <w:tcPr>
            <w:tcW w:w="1859" w:type="dxa"/>
          </w:tcPr>
          <w:p w14:paraId="227952A9"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presc_date</w:t>
            </w:r>
            <w:proofErr w:type="spellEnd"/>
          </w:p>
        </w:tc>
        <w:tc>
          <w:tcPr>
            <w:tcW w:w="1849" w:type="dxa"/>
          </w:tcPr>
          <w:p w14:paraId="2364E3E7"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date</w:t>
            </w:r>
          </w:p>
        </w:tc>
        <w:tc>
          <w:tcPr>
            <w:tcW w:w="1849" w:type="dxa"/>
          </w:tcPr>
          <w:p w14:paraId="7087EBD5" w14:textId="77777777" w:rsidR="001B5DC1" w:rsidRPr="001B5DC1" w:rsidRDefault="001B5DC1" w:rsidP="001B5DC1">
            <w:pPr>
              <w:widowControl w:val="0"/>
              <w:suppressAutoHyphens w:val="0"/>
              <w:autoSpaceDE w:val="0"/>
              <w:autoSpaceDN w:val="0"/>
              <w:spacing w:before="35"/>
              <w:ind w:right="47"/>
              <w:jc w:val="center"/>
              <w:rPr>
                <w:rFonts w:eastAsia="Verdana" w:hAnsi="Verdana" w:cs="Verdana"/>
                <w:lang w:eastAsia="en-US"/>
              </w:rPr>
            </w:pPr>
            <w:r w:rsidRPr="001B5DC1">
              <w:rPr>
                <w:rFonts w:eastAsia="Verdana" w:hAnsi="Verdana" w:cs="Verdana"/>
                <w:lang w:eastAsia="en-US"/>
              </w:rPr>
              <w:t>3</w:t>
            </w:r>
          </w:p>
        </w:tc>
        <w:tc>
          <w:tcPr>
            <w:tcW w:w="1873" w:type="dxa"/>
          </w:tcPr>
          <w:p w14:paraId="296F3F32"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1</w:t>
            </w:r>
          </w:p>
        </w:tc>
      </w:tr>
      <w:tr w:rsidR="001B5DC1" w:rsidRPr="001B5DC1" w14:paraId="53C78C39" w14:textId="77777777" w:rsidTr="00CB37B0">
        <w:trPr>
          <w:trHeight w:val="393"/>
        </w:trPr>
        <w:tc>
          <w:tcPr>
            <w:tcW w:w="1859" w:type="dxa"/>
          </w:tcPr>
          <w:p w14:paraId="1CA51D5B"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doc_id</w:t>
            </w:r>
            <w:proofErr w:type="spellEnd"/>
          </w:p>
        </w:tc>
        <w:tc>
          <w:tcPr>
            <w:tcW w:w="1849" w:type="dxa"/>
          </w:tcPr>
          <w:p w14:paraId="0563E396"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641E9575" w14:textId="77777777" w:rsidR="001B5DC1" w:rsidRPr="001B5DC1" w:rsidRDefault="001B5DC1" w:rsidP="001B5DC1">
            <w:pPr>
              <w:widowControl w:val="0"/>
              <w:suppressAutoHyphens w:val="0"/>
              <w:autoSpaceDE w:val="0"/>
              <w:autoSpaceDN w:val="0"/>
              <w:spacing w:before="54"/>
              <w:ind w:left="7"/>
              <w:jc w:val="center"/>
              <w:rPr>
                <w:rFonts w:eastAsia="Verdana" w:hAnsi="Verdana" w:cs="Verdana"/>
                <w:lang w:eastAsia="en-US"/>
              </w:rPr>
            </w:pPr>
            <w:r w:rsidRPr="001B5DC1">
              <w:rPr>
                <w:rFonts w:eastAsia="Verdana" w:hAnsi="Verdana" w:cs="Verdana"/>
                <w:lang w:eastAsia="en-US"/>
              </w:rPr>
              <w:t>4</w:t>
            </w:r>
          </w:p>
        </w:tc>
        <w:tc>
          <w:tcPr>
            <w:tcW w:w="1873" w:type="dxa"/>
          </w:tcPr>
          <w:p w14:paraId="04588A8A"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r w:rsidR="001B5DC1" w:rsidRPr="001B5DC1" w14:paraId="07AF6AAC" w14:textId="77777777" w:rsidTr="00CB37B0">
        <w:trPr>
          <w:trHeight w:val="393"/>
        </w:trPr>
        <w:tc>
          <w:tcPr>
            <w:tcW w:w="1859" w:type="dxa"/>
          </w:tcPr>
          <w:p w14:paraId="295B5A79"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patient_id</w:t>
            </w:r>
            <w:proofErr w:type="spellEnd"/>
          </w:p>
        </w:tc>
        <w:tc>
          <w:tcPr>
            <w:tcW w:w="1849" w:type="dxa"/>
          </w:tcPr>
          <w:p w14:paraId="30AA9FC9"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1CC0B4F8" w14:textId="77777777" w:rsidR="001B5DC1" w:rsidRPr="001B5DC1" w:rsidRDefault="001B5DC1" w:rsidP="001B5DC1">
            <w:pPr>
              <w:widowControl w:val="0"/>
              <w:suppressAutoHyphens w:val="0"/>
              <w:autoSpaceDE w:val="0"/>
              <w:autoSpaceDN w:val="0"/>
              <w:spacing w:before="63"/>
              <w:ind w:left="7"/>
              <w:jc w:val="center"/>
              <w:rPr>
                <w:rFonts w:eastAsia="Verdana" w:hAnsi="Verdana" w:cs="Verdana"/>
                <w:lang w:eastAsia="en-US"/>
              </w:rPr>
            </w:pPr>
            <w:r w:rsidRPr="001B5DC1">
              <w:rPr>
                <w:rFonts w:eastAsia="Verdana" w:hAnsi="Verdana" w:cs="Verdana"/>
                <w:lang w:eastAsia="en-US"/>
              </w:rPr>
              <w:t>4</w:t>
            </w:r>
          </w:p>
        </w:tc>
        <w:tc>
          <w:tcPr>
            <w:tcW w:w="1873" w:type="dxa"/>
          </w:tcPr>
          <w:p w14:paraId="27EB447E"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bl>
    <w:p w14:paraId="5696125A" w14:textId="6D3D3C8D" w:rsidR="00940004" w:rsidRDefault="00940004" w:rsidP="009D5641"/>
    <w:p w14:paraId="6148D871" w14:textId="77777777" w:rsidR="00242440" w:rsidRDefault="00242440" w:rsidP="009D5641"/>
    <w:p w14:paraId="12FC0947" w14:textId="0CE8B600" w:rsidR="00940004" w:rsidRPr="00A50861" w:rsidRDefault="00A50861" w:rsidP="009D5641">
      <w:pPr>
        <w:rPr>
          <w:sz w:val="28"/>
          <w:szCs w:val="28"/>
          <w:u w:val="single"/>
        </w:rPr>
      </w:pPr>
      <w:r w:rsidRPr="00A50861">
        <w:rPr>
          <w:b/>
          <w:bCs/>
          <w:sz w:val="28"/>
          <w:szCs w:val="28"/>
          <w:u w:val="single"/>
        </w:rPr>
        <w:t>Table12:test_reports</w:t>
      </w:r>
    </w:p>
    <w:p w14:paraId="1E3CCFA0" w14:textId="1DF5E6AC" w:rsidR="00940004" w:rsidRDefault="00940004" w:rsidP="009D5641"/>
    <w:p w14:paraId="7D9F1B23" w14:textId="5BE118EE" w:rsidR="00940004" w:rsidRDefault="00940004" w:rsidP="009D5641"/>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1B5DC1" w:rsidRPr="001B5DC1" w14:paraId="1DC5BE66" w14:textId="77777777" w:rsidTr="00CB37B0">
        <w:trPr>
          <w:trHeight w:val="787"/>
        </w:trPr>
        <w:tc>
          <w:tcPr>
            <w:tcW w:w="1859" w:type="dxa"/>
          </w:tcPr>
          <w:p w14:paraId="7949A4D7"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1945B635" w14:textId="77777777" w:rsidR="001B5DC1" w:rsidRPr="001B5DC1" w:rsidRDefault="001B5DC1" w:rsidP="001B5DC1">
            <w:pPr>
              <w:widowControl w:val="0"/>
              <w:suppressAutoHyphens w:val="0"/>
              <w:autoSpaceDE w:val="0"/>
              <w:autoSpaceDN w:val="0"/>
              <w:ind w:left="245"/>
              <w:rPr>
                <w:rFonts w:eastAsia="Verdana" w:hAnsi="Verdana" w:cs="Verdana"/>
                <w:b/>
                <w:lang w:eastAsia="en-US"/>
              </w:rPr>
            </w:pPr>
            <w:r w:rsidRPr="001B5DC1">
              <w:rPr>
                <w:rFonts w:eastAsia="Verdana" w:hAnsi="Verdana" w:cs="Verdana"/>
                <w:b/>
                <w:lang w:eastAsia="en-US"/>
              </w:rPr>
              <w:t>Column</w:t>
            </w:r>
            <w:r w:rsidRPr="001B5DC1">
              <w:rPr>
                <w:rFonts w:eastAsia="Verdana" w:hAnsi="Verdana" w:cs="Verdana"/>
                <w:b/>
                <w:spacing w:val="-7"/>
                <w:lang w:eastAsia="en-US"/>
              </w:rPr>
              <w:t xml:space="preserve"> </w:t>
            </w:r>
            <w:r w:rsidRPr="001B5DC1">
              <w:rPr>
                <w:rFonts w:eastAsia="Verdana" w:hAnsi="Verdana" w:cs="Verdana"/>
                <w:b/>
                <w:lang w:eastAsia="en-US"/>
              </w:rPr>
              <w:t>Name</w:t>
            </w:r>
          </w:p>
        </w:tc>
        <w:tc>
          <w:tcPr>
            <w:tcW w:w="1849" w:type="dxa"/>
          </w:tcPr>
          <w:p w14:paraId="226BCA86"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1C454428" w14:textId="77777777" w:rsidR="001B5DC1" w:rsidRPr="001B5DC1" w:rsidRDefault="001B5DC1" w:rsidP="001B5DC1">
            <w:pPr>
              <w:widowControl w:val="0"/>
              <w:suppressAutoHyphens w:val="0"/>
              <w:autoSpaceDE w:val="0"/>
              <w:autoSpaceDN w:val="0"/>
              <w:ind w:left="431"/>
              <w:rPr>
                <w:rFonts w:eastAsia="Verdana" w:hAnsi="Verdana" w:cs="Verdana"/>
                <w:b/>
                <w:lang w:eastAsia="en-US"/>
              </w:rPr>
            </w:pPr>
            <w:r w:rsidRPr="001B5DC1">
              <w:rPr>
                <w:rFonts w:eastAsia="Verdana" w:hAnsi="Verdana" w:cs="Verdana"/>
                <w:b/>
                <w:lang w:eastAsia="en-US"/>
              </w:rPr>
              <w:t>Data</w:t>
            </w:r>
            <w:r w:rsidRPr="001B5DC1">
              <w:rPr>
                <w:rFonts w:eastAsia="Verdana" w:hAnsi="Verdana" w:cs="Verdana"/>
                <w:b/>
                <w:spacing w:val="-5"/>
                <w:lang w:eastAsia="en-US"/>
              </w:rPr>
              <w:t xml:space="preserve"> </w:t>
            </w:r>
            <w:r w:rsidRPr="001B5DC1">
              <w:rPr>
                <w:rFonts w:eastAsia="Verdana" w:hAnsi="Verdana" w:cs="Verdana"/>
                <w:b/>
                <w:lang w:eastAsia="en-US"/>
              </w:rPr>
              <w:t>Type</w:t>
            </w:r>
          </w:p>
        </w:tc>
        <w:tc>
          <w:tcPr>
            <w:tcW w:w="1849" w:type="dxa"/>
          </w:tcPr>
          <w:p w14:paraId="28548554" w14:textId="77777777" w:rsidR="001B5DC1" w:rsidRPr="001B5DC1" w:rsidRDefault="001B5DC1" w:rsidP="001B5DC1">
            <w:pPr>
              <w:widowControl w:val="0"/>
              <w:suppressAutoHyphens w:val="0"/>
              <w:autoSpaceDE w:val="0"/>
              <w:autoSpaceDN w:val="0"/>
              <w:spacing w:before="7"/>
              <w:rPr>
                <w:rFonts w:eastAsia="Verdana" w:hAnsi="Verdana" w:cs="Verdana"/>
                <w:b/>
                <w:lang w:eastAsia="en-US"/>
              </w:rPr>
            </w:pPr>
          </w:p>
          <w:p w14:paraId="4D8BB657" w14:textId="77777777" w:rsidR="001B5DC1" w:rsidRPr="001B5DC1" w:rsidRDefault="001B5DC1" w:rsidP="001B5DC1">
            <w:pPr>
              <w:widowControl w:val="0"/>
              <w:suppressAutoHyphens w:val="0"/>
              <w:autoSpaceDE w:val="0"/>
              <w:autoSpaceDN w:val="0"/>
              <w:ind w:left="589"/>
              <w:rPr>
                <w:rFonts w:eastAsia="Verdana" w:hAnsi="Verdana" w:cs="Verdana"/>
                <w:b/>
                <w:lang w:eastAsia="en-US"/>
              </w:rPr>
            </w:pPr>
            <w:r w:rsidRPr="001B5DC1">
              <w:rPr>
                <w:rFonts w:eastAsia="Verdana" w:hAnsi="Verdana" w:cs="Verdana"/>
                <w:b/>
                <w:lang w:eastAsia="en-US"/>
              </w:rPr>
              <w:t>Length</w:t>
            </w:r>
          </w:p>
        </w:tc>
        <w:tc>
          <w:tcPr>
            <w:tcW w:w="1873" w:type="dxa"/>
          </w:tcPr>
          <w:p w14:paraId="03DF04BF" w14:textId="77777777" w:rsidR="001B5DC1" w:rsidRPr="001B5DC1" w:rsidRDefault="001B5DC1" w:rsidP="001B5DC1">
            <w:pPr>
              <w:widowControl w:val="0"/>
              <w:suppressAutoHyphens w:val="0"/>
              <w:autoSpaceDE w:val="0"/>
              <w:autoSpaceDN w:val="0"/>
              <w:spacing w:before="136"/>
              <w:ind w:left="286" w:right="267" w:firstLine="148"/>
              <w:rPr>
                <w:rFonts w:eastAsia="Verdana" w:hAnsi="Verdana" w:cs="Verdana"/>
                <w:b/>
                <w:lang w:eastAsia="en-US"/>
              </w:rPr>
            </w:pPr>
            <w:r w:rsidRPr="001B5DC1">
              <w:rPr>
                <w:rFonts w:eastAsia="Verdana" w:hAnsi="Verdana" w:cs="Verdana"/>
                <w:b/>
                <w:lang w:eastAsia="en-US"/>
              </w:rPr>
              <w:t>Allow Null</w:t>
            </w:r>
            <w:r w:rsidRPr="001B5DC1">
              <w:rPr>
                <w:rFonts w:eastAsia="Verdana" w:hAnsi="Verdana" w:cs="Verdana"/>
                <w:b/>
                <w:spacing w:val="1"/>
                <w:lang w:eastAsia="en-US"/>
              </w:rPr>
              <w:t xml:space="preserve"> </w:t>
            </w:r>
            <w:r w:rsidRPr="001B5DC1">
              <w:rPr>
                <w:rFonts w:eastAsia="Verdana" w:hAnsi="Verdana" w:cs="Verdana"/>
                <w:b/>
                <w:spacing w:val="-1"/>
                <w:lang w:eastAsia="en-US"/>
              </w:rPr>
              <w:t>(1=Yes;0=No)</w:t>
            </w:r>
          </w:p>
        </w:tc>
      </w:tr>
      <w:tr w:rsidR="001B5DC1" w:rsidRPr="001B5DC1" w14:paraId="7D91D32C" w14:textId="77777777" w:rsidTr="00CB37B0">
        <w:trPr>
          <w:trHeight w:val="364"/>
        </w:trPr>
        <w:tc>
          <w:tcPr>
            <w:tcW w:w="1859" w:type="dxa"/>
          </w:tcPr>
          <w:p w14:paraId="46260C92" w14:textId="77777777" w:rsidR="001B5DC1" w:rsidRPr="001B5DC1" w:rsidRDefault="001B5DC1" w:rsidP="001B5DC1">
            <w:pPr>
              <w:widowControl w:val="0"/>
              <w:suppressAutoHyphens w:val="0"/>
              <w:autoSpaceDE w:val="0"/>
              <w:autoSpaceDN w:val="0"/>
              <w:spacing w:line="244" w:lineRule="exact"/>
              <w:ind w:left="110"/>
              <w:rPr>
                <w:rFonts w:eastAsia="Verdana" w:hAnsi="Verdana" w:cs="Verdana"/>
                <w:lang w:eastAsia="en-US"/>
              </w:rPr>
            </w:pPr>
            <w:proofErr w:type="gramStart"/>
            <w:r w:rsidRPr="001B5DC1">
              <w:rPr>
                <w:rFonts w:eastAsia="Verdana" w:hAnsi="Verdana" w:cs="Verdana"/>
                <w:lang w:eastAsia="en-US"/>
              </w:rPr>
              <w:t>ID(</w:t>
            </w:r>
            <w:proofErr w:type="gramEnd"/>
            <w:r w:rsidRPr="001B5DC1">
              <w:rPr>
                <w:rFonts w:eastAsia="Verdana" w:hAnsi="Verdana" w:cs="Verdana"/>
                <w:lang w:eastAsia="en-US"/>
              </w:rPr>
              <w:t>primary</w:t>
            </w:r>
            <w:r w:rsidRPr="001B5DC1">
              <w:rPr>
                <w:rFonts w:eastAsia="Verdana" w:hAnsi="Verdana" w:cs="Verdana"/>
                <w:spacing w:val="-5"/>
                <w:lang w:eastAsia="en-US"/>
              </w:rPr>
              <w:t xml:space="preserve"> </w:t>
            </w:r>
            <w:r w:rsidRPr="001B5DC1">
              <w:rPr>
                <w:rFonts w:eastAsia="Verdana" w:hAnsi="Verdana" w:cs="Verdana"/>
                <w:lang w:eastAsia="en-US"/>
              </w:rPr>
              <w:t>key)</w:t>
            </w:r>
          </w:p>
        </w:tc>
        <w:tc>
          <w:tcPr>
            <w:tcW w:w="1849" w:type="dxa"/>
          </w:tcPr>
          <w:p w14:paraId="3CBD1BC0"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3DDE5F01" w14:textId="77777777" w:rsidR="001B5DC1" w:rsidRPr="001B5DC1" w:rsidRDefault="001B5DC1" w:rsidP="001B5DC1">
            <w:pPr>
              <w:widowControl w:val="0"/>
              <w:suppressAutoHyphens w:val="0"/>
              <w:autoSpaceDE w:val="0"/>
              <w:autoSpaceDN w:val="0"/>
              <w:spacing w:before="44"/>
              <w:ind w:left="9"/>
              <w:jc w:val="center"/>
              <w:rPr>
                <w:rFonts w:eastAsia="Verdana" w:hAnsi="Verdana" w:cs="Verdana"/>
                <w:lang w:eastAsia="en-US"/>
              </w:rPr>
            </w:pPr>
            <w:r w:rsidRPr="001B5DC1">
              <w:rPr>
                <w:rFonts w:eastAsia="Verdana" w:hAnsi="Verdana" w:cs="Verdana"/>
                <w:lang w:eastAsia="en-US"/>
              </w:rPr>
              <w:t>-</w:t>
            </w:r>
          </w:p>
        </w:tc>
        <w:tc>
          <w:tcPr>
            <w:tcW w:w="1873" w:type="dxa"/>
          </w:tcPr>
          <w:p w14:paraId="16EF836E" w14:textId="77777777" w:rsidR="001B5DC1" w:rsidRPr="001B5DC1" w:rsidRDefault="001B5DC1" w:rsidP="001B5DC1">
            <w:pPr>
              <w:widowControl w:val="0"/>
              <w:suppressAutoHyphens w:val="0"/>
              <w:autoSpaceDE w:val="0"/>
              <w:autoSpaceDN w:val="0"/>
              <w:spacing w:before="44"/>
              <w:ind w:left="11"/>
              <w:jc w:val="center"/>
              <w:rPr>
                <w:rFonts w:eastAsia="Verdana" w:hAnsi="Verdana" w:cs="Verdana"/>
                <w:lang w:eastAsia="en-US"/>
              </w:rPr>
            </w:pPr>
            <w:r w:rsidRPr="001B5DC1">
              <w:rPr>
                <w:rFonts w:eastAsia="Verdana" w:hAnsi="Verdana" w:cs="Verdana"/>
                <w:lang w:eastAsia="en-US"/>
              </w:rPr>
              <w:t>0</w:t>
            </w:r>
          </w:p>
        </w:tc>
      </w:tr>
      <w:tr w:rsidR="001B5DC1" w:rsidRPr="001B5DC1" w14:paraId="0F1358CA" w14:textId="77777777" w:rsidTr="00CB37B0">
        <w:trPr>
          <w:trHeight w:val="364"/>
        </w:trPr>
        <w:tc>
          <w:tcPr>
            <w:tcW w:w="1859" w:type="dxa"/>
          </w:tcPr>
          <w:p w14:paraId="5E5F325F"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content_type</w:t>
            </w:r>
            <w:proofErr w:type="spellEnd"/>
          </w:p>
        </w:tc>
        <w:tc>
          <w:tcPr>
            <w:tcW w:w="1849" w:type="dxa"/>
          </w:tcPr>
          <w:p w14:paraId="051C5C3A"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date</w:t>
            </w:r>
          </w:p>
        </w:tc>
        <w:tc>
          <w:tcPr>
            <w:tcW w:w="1849" w:type="dxa"/>
          </w:tcPr>
          <w:p w14:paraId="2C0ADE42" w14:textId="77777777" w:rsidR="001B5DC1" w:rsidRPr="001B5DC1" w:rsidRDefault="001B5DC1" w:rsidP="001B5DC1">
            <w:pPr>
              <w:widowControl w:val="0"/>
              <w:suppressAutoHyphens w:val="0"/>
              <w:autoSpaceDE w:val="0"/>
              <w:autoSpaceDN w:val="0"/>
              <w:spacing w:before="35"/>
              <w:ind w:right="47"/>
              <w:jc w:val="center"/>
              <w:rPr>
                <w:rFonts w:eastAsia="Verdana" w:hAnsi="Verdana" w:cs="Verdana"/>
                <w:lang w:eastAsia="en-US"/>
              </w:rPr>
            </w:pPr>
            <w:r w:rsidRPr="001B5DC1">
              <w:rPr>
                <w:rFonts w:eastAsia="Verdana" w:hAnsi="Verdana" w:cs="Verdana"/>
                <w:lang w:eastAsia="en-US"/>
              </w:rPr>
              <w:t>3</w:t>
            </w:r>
          </w:p>
        </w:tc>
        <w:tc>
          <w:tcPr>
            <w:tcW w:w="1873" w:type="dxa"/>
          </w:tcPr>
          <w:p w14:paraId="37FD64DE"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1</w:t>
            </w:r>
          </w:p>
        </w:tc>
      </w:tr>
      <w:tr w:rsidR="001B5DC1" w:rsidRPr="001B5DC1" w14:paraId="03EFED9A" w14:textId="77777777" w:rsidTr="00CB37B0">
        <w:trPr>
          <w:trHeight w:val="369"/>
        </w:trPr>
        <w:tc>
          <w:tcPr>
            <w:tcW w:w="1859" w:type="dxa"/>
          </w:tcPr>
          <w:p w14:paraId="74420370"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data</w:t>
            </w:r>
          </w:p>
        </w:tc>
        <w:tc>
          <w:tcPr>
            <w:tcW w:w="1849" w:type="dxa"/>
          </w:tcPr>
          <w:p w14:paraId="238AD986"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proofErr w:type="spellStart"/>
            <w:r w:rsidRPr="001B5DC1">
              <w:rPr>
                <w:rFonts w:eastAsia="Verdana" w:hAnsi="Verdana" w:cs="Verdana"/>
                <w:lang w:eastAsia="en-US"/>
              </w:rPr>
              <w:t>longbolb</w:t>
            </w:r>
            <w:proofErr w:type="spellEnd"/>
          </w:p>
        </w:tc>
        <w:tc>
          <w:tcPr>
            <w:tcW w:w="1849" w:type="dxa"/>
          </w:tcPr>
          <w:p w14:paraId="20C7AAA5" w14:textId="77777777" w:rsidR="001B5DC1" w:rsidRPr="001B5DC1" w:rsidRDefault="001B5DC1" w:rsidP="001B5DC1">
            <w:pPr>
              <w:widowControl w:val="0"/>
              <w:suppressAutoHyphens w:val="0"/>
              <w:autoSpaceDE w:val="0"/>
              <w:autoSpaceDN w:val="0"/>
              <w:spacing w:before="39"/>
              <w:ind w:right="212"/>
              <w:jc w:val="center"/>
              <w:rPr>
                <w:rFonts w:eastAsia="Verdana" w:hAnsi="Verdana" w:cs="Verdana"/>
                <w:lang w:eastAsia="en-US"/>
              </w:rPr>
            </w:pPr>
            <w:r w:rsidRPr="001B5DC1">
              <w:rPr>
                <w:rFonts w:eastAsia="Verdana" w:hAnsi="Verdana" w:cs="Verdana"/>
                <w:w w:val="99"/>
                <w:lang w:eastAsia="en-US"/>
              </w:rPr>
              <w:t>-</w:t>
            </w:r>
          </w:p>
        </w:tc>
        <w:tc>
          <w:tcPr>
            <w:tcW w:w="1873" w:type="dxa"/>
          </w:tcPr>
          <w:p w14:paraId="26EA41ED" w14:textId="77777777" w:rsidR="001B5DC1" w:rsidRPr="001B5DC1" w:rsidRDefault="001B5DC1" w:rsidP="001B5DC1">
            <w:pPr>
              <w:widowControl w:val="0"/>
              <w:suppressAutoHyphens w:val="0"/>
              <w:autoSpaceDE w:val="0"/>
              <w:autoSpaceDN w:val="0"/>
              <w:spacing w:before="49"/>
              <w:ind w:left="11"/>
              <w:jc w:val="center"/>
              <w:rPr>
                <w:rFonts w:eastAsia="Verdana" w:hAnsi="Verdana" w:cs="Verdana"/>
                <w:lang w:eastAsia="en-US"/>
              </w:rPr>
            </w:pPr>
            <w:r w:rsidRPr="001B5DC1">
              <w:rPr>
                <w:rFonts w:eastAsia="Verdana" w:hAnsi="Verdana" w:cs="Verdana"/>
                <w:lang w:eastAsia="en-US"/>
              </w:rPr>
              <w:t>1</w:t>
            </w:r>
          </w:p>
        </w:tc>
      </w:tr>
      <w:tr w:rsidR="001B5DC1" w:rsidRPr="001B5DC1" w14:paraId="66D4FFD8" w14:textId="77777777" w:rsidTr="00CB37B0">
        <w:trPr>
          <w:trHeight w:val="364"/>
        </w:trPr>
        <w:tc>
          <w:tcPr>
            <w:tcW w:w="1859" w:type="dxa"/>
          </w:tcPr>
          <w:p w14:paraId="267AF1E2"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r w:rsidRPr="001B5DC1">
              <w:rPr>
                <w:rFonts w:eastAsia="Verdana" w:hAnsi="Verdana" w:cs="Verdana"/>
                <w:lang w:eastAsia="en-US"/>
              </w:rPr>
              <w:t>name</w:t>
            </w:r>
          </w:p>
        </w:tc>
        <w:tc>
          <w:tcPr>
            <w:tcW w:w="1849" w:type="dxa"/>
          </w:tcPr>
          <w:p w14:paraId="559E22C6"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varchar</w:t>
            </w:r>
          </w:p>
        </w:tc>
        <w:tc>
          <w:tcPr>
            <w:tcW w:w="1849" w:type="dxa"/>
          </w:tcPr>
          <w:p w14:paraId="2EA8DE32" w14:textId="77777777" w:rsidR="001B5DC1" w:rsidRPr="001B5DC1" w:rsidRDefault="001B5DC1" w:rsidP="001B5DC1">
            <w:pPr>
              <w:widowControl w:val="0"/>
              <w:suppressAutoHyphens w:val="0"/>
              <w:autoSpaceDE w:val="0"/>
              <w:autoSpaceDN w:val="0"/>
              <w:spacing w:before="35"/>
              <w:ind w:left="570" w:right="505"/>
              <w:jc w:val="center"/>
              <w:rPr>
                <w:rFonts w:eastAsia="Verdana" w:hAnsi="Verdana" w:cs="Verdana"/>
                <w:lang w:eastAsia="en-US"/>
              </w:rPr>
            </w:pPr>
            <w:r w:rsidRPr="001B5DC1">
              <w:rPr>
                <w:rFonts w:eastAsia="Verdana" w:hAnsi="Verdana" w:cs="Verdana"/>
                <w:lang w:eastAsia="en-US"/>
              </w:rPr>
              <w:t>255</w:t>
            </w:r>
          </w:p>
        </w:tc>
        <w:tc>
          <w:tcPr>
            <w:tcW w:w="1873" w:type="dxa"/>
          </w:tcPr>
          <w:p w14:paraId="1F60FCF5" w14:textId="77777777" w:rsidR="001B5DC1" w:rsidRPr="001B5DC1" w:rsidRDefault="001B5DC1" w:rsidP="001B5DC1">
            <w:pPr>
              <w:widowControl w:val="0"/>
              <w:suppressAutoHyphens w:val="0"/>
              <w:autoSpaceDE w:val="0"/>
              <w:autoSpaceDN w:val="0"/>
              <w:spacing w:before="44"/>
              <w:ind w:left="11"/>
              <w:jc w:val="center"/>
              <w:rPr>
                <w:rFonts w:eastAsia="Verdana" w:hAnsi="Verdana" w:cs="Verdana"/>
                <w:lang w:eastAsia="en-US"/>
              </w:rPr>
            </w:pPr>
            <w:r w:rsidRPr="001B5DC1">
              <w:rPr>
                <w:rFonts w:eastAsia="Verdana" w:hAnsi="Verdana" w:cs="Verdana"/>
                <w:lang w:eastAsia="en-US"/>
              </w:rPr>
              <w:t>1</w:t>
            </w:r>
          </w:p>
        </w:tc>
      </w:tr>
      <w:tr w:rsidR="001B5DC1" w:rsidRPr="001B5DC1" w14:paraId="1212040E" w14:textId="77777777" w:rsidTr="00CB37B0">
        <w:trPr>
          <w:trHeight w:val="393"/>
        </w:trPr>
        <w:tc>
          <w:tcPr>
            <w:tcW w:w="1859" w:type="dxa"/>
          </w:tcPr>
          <w:p w14:paraId="1467EE31"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med_test_id</w:t>
            </w:r>
            <w:proofErr w:type="spellEnd"/>
          </w:p>
        </w:tc>
        <w:tc>
          <w:tcPr>
            <w:tcW w:w="1849" w:type="dxa"/>
          </w:tcPr>
          <w:p w14:paraId="722996C7"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408A4D59" w14:textId="77777777" w:rsidR="001B5DC1" w:rsidRPr="001B5DC1" w:rsidRDefault="001B5DC1" w:rsidP="001B5DC1">
            <w:pPr>
              <w:widowControl w:val="0"/>
              <w:suppressAutoHyphens w:val="0"/>
              <w:autoSpaceDE w:val="0"/>
              <w:autoSpaceDN w:val="0"/>
              <w:spacing w:before="49"/>
              <w:ind w:left="7"/>
              <w:jc w:val="center"/>
              <w:rPr>
                <w:rFonts w:eastAsia="Verdana" w:hAnsi="Verdana" w:cs="Verdana"/>
                <w:lang w:eastAsia="en-US"/>
              </w:rPr>
            </w:pPr>
            <w:r w:rsidRPr="001B5DC1">
              <w:rPr>
                <w:rFonts w:eastAsia="Verdana" w:hAnsi="Verdana" w:cs="Verdana"/>
                <w:lang w:eastAsia="en-US"/>
              </w:rPr>
              <w:t>4</w:t>
            </w:r>
          </w:p>
        </w:tc>
        <w:tc>
          <w:tcPr>
            <w:tcW w:w="1873" w:type="dxa"/>
          </w:tcPr>
          <w:p w14:paraId="14C62F51" w14:textId="77777777" w:rsidR="001B5DC1" w:rsidRPr="001B5DC1" w:rsidRDefault="001B5DC1" w:rsidP="001B5DC1">
            <w:pPr>
              <w:widowControl w:val="0"/>
              <w:suppressAutoHyphens w:val="0"/>
              <w:autoSpaceDE w:val="0"/>
              <w:autoSpaceDN w:val="0"/>
              <w:spacing w:before="63"/>
              <w:ind w:left="11"/>
              <w:jc w:val="center"/>
              <w:rPr>
                <w:rFonts w:eastAsia="Verdana" w:hAnsi="Verdana" w:cs="Verdana"/>
                <w:lang w:eastAsia="en-US"/>
              </w:rPr>
            </w:pPr>
            <w:r w:rsidRPr="001B5DC1">
              <w:rPr>
                <w:rFonts w:eastAsia="Verdana" w:hAnsi="Verdana" w:cs="Verdana"/>
                <w:lang w:eastAsia="en-US"/>
              </w:rPr>
              <w:t>1</w:t>
            </w:r>
          </w:p>
        </w:tc>
      </w:tr>
      <w:tr w:rsidR="001B5DC1" w:rsidRPr="001B5DC1" w14:paraId="15225A36" w14:textId="77777777" w:rsidTr="00CB37B0">
        <w:trPr>
          <w:trHeight w:val="393"/>
        </w:trPr>
        <w:tc>
          <w:tcPr>
            <w:tcW w:w="1859" w:type="dxa"/>
          </w:tcPr>
          <w:p w14:paraId="58324774" w14:textId="77777777" w:rsidR="001B5DC1" w:rsidRPr="001B5DC1" w:rsidRDefault="001B5DC1" w:rsidP="001B5DC1">
            <w:pPr>
              <w:widowControl w:val="0"/>
              <w:suppressAutoHyphens w:val="0"/>
              <w:autoSpaceDE w:val="0"/>
              <w:autoSpaceDN w:val="0"/>
              <w:spacing w:line="268" w:lineRule="exact"/>
              <w:ind w:left="110"/>
              <w:rPr>
                <w:rFonts w:eastAsia="Verdana" w:hAnsi="Verdana" w:cs="Verdana"/>
                <w:lang w:eastAsia="en-US"/>
              </w:rPr>
            </w:pPr>
            <w:proofErr w:type="spellStart"/>
            <w:r w:rsidRPr="001B5DC1">
              <w:rPr>
                <w:rFonts w:eastAsia="Verdana" w:hAnsi="Verdana" w:cs="Verdana"/>
                <w:lang w:eastAsia="en-US"/>
              </w:rPr>
              <w:t>test_presc_id</w:t>
            </w:r>
            <w:proofErr w:type="spellEnd"/>
          </w:p>
        </w:tc>
        <w:tc>
          <w:tcPr>
            <w:tcW w:w="1849" w:type="dxa"/>
          </w:tcPr>
          <w:p w14:paraId="1BEC1A17" w14:textId="77777777" w:rsidR="001B5DC1" w:rsidRPr="001B5DC1" w:rsidRDefault="001B5DC1" w:rsidP="001B5DC1">
            <w:pPr>
              <w:widowControl w:val="0"/>
              <w:suppressAutoHyphens w:val="0"/>
              <w:autoSpaceDE w:val="0"/>
              <w:autoSpaceDN w:val="0"/>
              <w:spacing w:line="244" w:lineRule="exact"/>
              <w:ind w:left="104"/>
              <w:rPr>
                <w:rFonts w:eastAsia="Verdana" w:hAnsi="Verdana" w:cs="Verdana"/>
                <w:lang w:eastAsia="en-US"/>
              </w:rPr>
            </w:pPr>
            <w:r w:rsidRPr="001B5DC1">
              <w:rPr>
                <w:rFonts w:eastAsia="Verdana" w:hAnsi="Verdana" w:cs="Verdana"/>
                <w:lang w:eastAsia="en-US"/>
              </w:rPr>
              <w:t>int</w:t>
            </w:r>
          </w:p>
        </w:tc>
        <w:tc>
          <w:tcPr>
            <w:tcW w:w="1849" w:type="dxa"/>
          </w:tcPr>
          <w:p w14:paraId="4BB19BE0" w14:textId="77777777" w:rsidR="001B5DC1" w:rsidRPr="001B5DC1" w:rsidRDefault="001B5DC1" w:rsidP="001B5DC1">
            <w:pPr>
              <w:widowControl w:val="0"/>
              <w:suppressAutoHyphens w:val="0"/>
              <w:autoSpaceDE w:val="0"/>
              <w:autoSpaceDN w:val="0"/>
              <w:spacing w:before="58"/>
              <w:ind w:left="7"/>
              <w:jc w:val="center"/>
              <w:rPr>
                <w:rFonts w:eastAsia="Verdana" w:hAnsi="Verdana" w:cs="Verdana"/>
                <w:lang w:eastAsia="en-US"/>
              </w:rPr>
            </w:pPr>
            <w:r w:rsidRPr="001B5DC1">
              <w:rPr>
                <w:rFonts w:eastAsia="Verdana" w:hAnsi="Verdana" w:cs="Verdana"/>
                <w:lang w:eastAsia="en-US"/>
              </w:rPr>
              <w:t>4</w:t>
            </w:r>
          </w:p>
        </w:tc>
        <w:tc>
          <w:tcPr>
            <w:tcW w:w="1873" w:type="dxa"/>
          </w:tcPr>
          <w:p w14:paraId="77B5D110" w14:textId="77777777" w:rsidR="001B5DC1" w:rsidRPr="001B5DC1" w:rsidRDefault="001B5DC1" w:rsidP="001B5DC1">
            <w:pPr>
              <w:widowControl w:val="0"/>
              <w:suppressAutoHyphens w:val="0"/>
              <w:autoSpaceDE w:val="0"/>
              <w:autoSpaceDN w:val="0"/>
              <w:spacing w:before="58"/>
              <w:ind w:left="11"/>
              <w:jc w:val="center"/>
              <w:rPr>
                <w:rFonts w:eastAsia="Verdana" w:hAnsi="Verdana" w:cs="Verdana"/>
                <w:lang w:eastAsia="en-US"/>
              </w:rPr>
            </w:pPr>
            <w:r w:rsidRPr="001B5DC1">
              <w:rPr>
                <w:rFonts w:eastAsia="Verdana" w:hAnsi="Verdana" w:cs="Verdana"/>
                <w:lang w:eastAsia="en-US"/>
              </w:rPr>
              <w:t>1</w:t>
            </w:r>
          </w:p>
        </w:tc>
      </w:tr>
    </w:tbl>
    <w:p w14:paraId="45165B6D" w14:textId="42A4648E" w:rsidR="00A50861" w:rsidRPr="00A50861" w:rsidRDefault="00A50861" w:rsidP="009D5641">
      <w:pPr>
        <w:rPr>
          <w:sz w:val="28"/>
          <w:szCs w:val="28"/>
          <w:u w:val="single"/>
        </w:rPr>
      </w:pPr>
      <w:r w:rsidRPr="00A50861">
        <w:rPr>
          <w:b/>
          <w:bCs/>
          <w:sz w:val="28"/>
          <w:szCs w:val="28"/>
          <w:u w:val="single"/>
        </w:rPr>
        <w:lastRenderedPageBreak/>
        <w:t>Table13:test_reports</w:t>
      </w:r>
    </w:p>
    <w:p w14:paraId="6F1A9899" w14:textId="6A5D1440" w:rsidR="00A50861" w:rsidRDefault="00A50861" w:rsidP="009D5641"/>
    <w:p w14:paraId="0FDEC008" w14:textId="6F79B225" w:rsidR="00A50861" w:rsidRDefault="00A50861" w:rsidP="009D5641"/>
    <w:tbl>
      <w:tblPr>
        <w:tblW w:w="0" w:type="auto"/>
        <w:tblInd w:w="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1849"/>
        <w:gridCol w:w="1849"/>
        <w:gridCol w:w="1873"/>
      </w:tblGrid>
      <w:tr w:rsidR="00A01566" w:rsidRPr="00A01566" w14:paraId="57DE7BD9" w14:textId="77777777" w:rsidTr="00CB37B0">
        <w:trPr>
          <w:trHeight w:val="786"/>
        </w:trPr>
        <w:tc>
          <w:tcPr>
            <w:tcW w:w="1859" w:type="dxa"/>
          </w:tcPr>
          <w:p w14:paraId="27EF0138" w14:textId="77777777" w:rsidR="00A01566" w:rsidRPr="00A01566" w:rsidRDefault="00A01566" w:rsidP="00A01566">
            <w:pPr>
              <w:widowControl w:val="0"/>
              <w:suppressAutoHyphens w:val="0"/>
              <w:autoSpaceDE w:val="0"/>
              <w:autoSpaceDN w:val="0"/>
              <w:rPr>
                <w:rFonts w:eastAsia="Verdana" w:hAnsi="Verdana" w:cs="Verdana"/>
                <w:b/>
                <w:sz w:val="23"/>
                <w:lang w:eastAsia="en-US"/>
              </w:rPr>
            </w:pPr>
          </w:p>
          <w:p w14:paraId="170E89BA" w14:textId="77777777" w:rsidR="00A01566" w:rsidRPr="00A01566" w:rsidRDefault="00A01566" w:rsidP="00A01566">
            <w:pPr>
              <w:widowControl w:val="0"/>
              <w:suppressAutoHyphens w:val="0"/>
              <w:autoSpaceDE w:val="0"/>
              <w:autoSpaceDN w:val="0"/>
              <w:ind w:left="87" w:right="87"/>
              <w:jc w:val="center"/>
              <w:rPr>
                <w:rFonts w:eastAsia="Verdana" w:hAnsi="Verdana" w:cs="Verdana"/>
                <w:b/>
                <w:lang w:eastAsia="en-US"/>
              </w:rPr>
            </w:pPr>
            <w:r w:rsidRPr="00A01566">
              <w:rPr>
                <w:rFonts w:eastAsia="Verdana" w:hAnsi="Verdana" w:cs="Verdana"/>
                <w:b/>
                <w:sz w:val="22"/>
                <w:szCs w:val="22"/>
                <w:lang w:eastAsia="en-US"/>
              </w:rPr>
              <w:t>Column</w:t>
            </w:r>
            <w:r w:rsidRPr="00A01566">
              <w:rPr>
                <w:rFonts w:eastAsia="Verdana" w:hAnsi="Verdana" w:cs="Verdana"/>
                <w:b/>
                <w:spacing w:val="-7"/>
                <w:sz w:val="22"/>
                <w:szCs w:val="22"/>
                <w:lang w:eastAsia="en-US"/>
              </w:rPr>
              <w:t xml:space="preserve"> </w:t>
            </w:r>
            <w:r w:rsidRPr="00A01566">
              <w:rPr>
                <w:rFonts w:eastAsia="Verdana" w:hAnsi="Verdana" w:cs="Verdana"/>
                <w:b/>
                <w:sz w:val="22"/>
                <w:szCs w:val="22"/>
                <w:lang w:eastAsia="en-US"/>
              </w:rPr>
              <w:t>Name</w:t>
            </w:r>
          </w:p>
        </w:tc>
        <w:tc>
          <w:tcPr>
            <w:tcW w:w="1849" w:type="dxa"/>
          </w:tcPr>
          <w:p w14:paraId="23C669E2" w14:textId="77777777" w:rsidR="00A01566" w:rsidRPr="00A01566" w:rsidRDefault="00A01566" w:rsidP="00A01566">
            <w:pPr>
              <w:widowControl w:val="0"/>
              <w:suppressAutoHyphens w:val="0"/>
              <w:autoSpaceDE w:val="0"/>
              <w:autoSpaceDN w:val="0"/>
              <w:rPr>
                <w:rFonts w:eastAsia="Verdana" w:hAnsi="Verdana" w:cs="Verdana"/>
                <w:b/>
                <w:sz w:val="23"/>
                <w:lang w:eastAsia="en-US"/>
              </w:rPr>
            </w:pPr>
          </w:p>
          <w:p w14:paraId="0DD8B741" w14:textId="77777777" w:rsidR="00A01566" w:rsidRPr="00A01566" w:rsidRDefault="00A01566" w:rsidP="00A01566">
            <w:pPr>
              <w:widowControl w:val="0"/>
              <w:suppressAutoHyphens w:val="0"/>
              <w:autoSpaceDE w:val="0"/>
              <w:autoSpaceDN w:val="0"/>
              <w:ind w:left="431"/>
              <w:rPr>
                <w:rFonts w:eastAsia="Verdana" w:hAnsi="Verdana" w:cs="Verdana"/>
                <w:b/>
                <w:lang w:eastAsia="en-US"/>
              </w:rPr>
            </w:pPr>
            <w:r w:rsidRPr="00A01566">
              <w:rPr>
                <w:rFonts w:eastAsia="Verdana" w:hAnsi="Verdana" w:cs="Verdana"/>
                <w:b/>
                <w:sz w:val="22"/>
                <w:szCs w:val="22"/>
                <w:lang w:eastAsia="en-US"/>
              </w:rPr>
              <w:t>Data</w:t>
            </w:r>
            <w:r w:rsidRPr="00A01566">
              <w:rPr>
                <w:rFonts w:eastAsia="Verdana" w:hAnsi="Verdana" w:cs="Verdana"/>
                <w:b/>
                <w:spacing w:val="-5"/>
                <w:sz w:val="22"/>
                <w:szCs w:val="22"/>
                <w:lang w:eastAsia="en-US"/>
              </w:rPr>
              <w:t xml:space="preserve"> </w:t>
            </w:r>
            <w:r w:rsidRPr="00A01566">
              <w:rPr>
                <w:rFonts w:eastAsia="Verdana" w:hAnsi="Verdana" w:cs="Verdana"/>
                <w:b/>
                <w:sz w:val="22"/>
                <w:szCs w:val="22"/>
                <w:lang w:eastAsia="en-US"/>
              </w:rPr>
              <w:t>Type</w:t>
            </w:r>
          </w:p>
        </w:tc>
        <w:tc>
          <w:tcPr>
            <w:tcW w:w="1849" w:type="dxa"/>
          </w:tcPr>
          <w:p w14:paraId="4DFAFC46" w14:textId="77777777" w:rsidR="00A01566" w:rsidRPr="00A01566" w:rsidRDefault="00A01566" w:rsidP="00A01566">
            <w:pPr>
              <w:widowControl w:val="0"/>
              <w:suppressAutoHyphens w:val="0"/>
              <w:autoSpaceDE w:val="0"/>
              <w:autoSpaceDN w:val="0"/>
              <w:rPr>
                <w:rFonts w:eastAsia="Verdana" w:hAnsi="Verdana" w:cs="Verdana"/>
                <w:b/>
                <w:sz w:val="23"/>
                <w:lang w:eastAsia="en-US"/>
              </w:rPr>
            </w:pPr>
          </w:p>
          <w:p w14:paraId="30ACE418" w14:textId="77777777" w:rsidR="00A01566" w:rsidRPr="00A01566" w:rsidRDefault="00A01566" w:rsidP="00A01566">
            <w:pPr>
              <w:widowControl w:val="0"/>
              <w:suppressAutoHyphens w:val="0"/>
              <w:autoSpaceDE w:val="0"/>
              <w:autoSpaceDN w:val="0"/>
              <w:ind w:left="568" w:right="554"/>
              <w:jc w:val="center"/>
              <w:rPr>
                <w:rFonts w:eastAsia="Verdana" w:hAnsi="Verdana" w:cs="Verdana"/>
                <w:b/>
                <w:lang w:eastAsia="en-US"/>
              </w:rPr>
            </w:pPr>
            <w:r w:rsidRPr="00A01566">
              <w:rPr>
                <w:rFonts w:eastAsia="Verdana" w:hAnsi="Verdana" w:cs="Verdana"/>
                <w:b/>
                <w:sz w:val="22"/>
                <w:szCs w:val="22"/>
                <w:lang w:eastAsia="en-US"/>
              </w:rPr>
              <w:t>Length</w:t>
            </w:r>
          </w:p>
        </w:tc>
        <w:tc>
          <w:tcPr>
            <w:tcW w:w="1873" w:type="dxa"/>
          </w:tcPr>
          <w:p w14:paraId="73B73E50" w14:textId="77777777" w:rsidR="00A01566" w:rsidRPr="00A01566" w:rsidRDefault="00A01566" w:rsidP="00A01566">
            <w:pPr>
              <w:widowControl w:val="0"/>
              <w:suppressAutoHyphens w:val="0"/>
              <w:autoSpaceDE w:val="0"/>
              <w:autoSpaceDN w:val="0"/>
              <w:spacing w:before="142" w:line="237" w:lineRule="auto"/>
              <w:ind w:left="286" w:right="267" w:firstLine="148"/>
              <w:rPr>
                <w:rFonts w:eastAsia="Verdana" w:hAnsi="Verdana" w:cs="Verdana"/>
                <w:b/>
                <w:lang w:eastAsia="en-US"/>
              </w:rPr>
            </w:pPr>
            <w:r w:rsidRPr="00A01566">
              <w:rPr>
                <w:rFonts w:eastAsia="Verdana" w:hAnsi="Verdana" w:cs="Verdana"/>
                <w:b/>
                <w:sz w:val="22"/>
                <w:szCs w:val="22"/>
                <w:lang w:eastAsia="en-US"/>
              </w:rPr>
              <w:t>Allow Null</w:t>
            </w:r>
            <w:r w:rsidRPr="00A01566">
              <w:rPr>
                <w:rFonts w:eastAsia="Verdana" w:hAnsi="Verdana" w:cs="Verdana"/>
                <w:b/>
                <w:spacing w:val="1"/>
                <w:sz w:val="22"/>
                <w:szCs w:val="22"/>
                <w:lang w:eastAsia="en-US"/>
              </w:rPr>
              <w:t xml:space="preserve"> </w:t>
            </w:r>
            <w:r w:rsidRPr="00A01566">
              <w:rPr>
                <w:rFonts w:eastAsia="Verdana" w:hAnsi="Verdana" w:cs="Verdana"/>
                <w:b/>
                <w:spacing w:val="-1"/>
                <w:sz w:val="22"/>
                <w:szCs w:val="22"/>
                <w:lang w:eastAsia="en-US"/>
              </w:rPr>
              <w:t>(1=Yes;0=No)</w:t>
            </w:r>
          </w:p>
        </w:tc>
      </w:tr>
      <w:tr w:rsidR="00A01566" w:rsidRPr="00A01566" w14:paraId="1B6D8B39" w14:textId="77777777" w:rsidTr="00CB37B0">
        <w:trPr>
          <w:trHeight w:val="364"/>
        </w:trPr>
        <w:tc>
          <w:tcPr>
            <w:tcW w:w="1859" w:type="dxa"/>
          </w:tcPr>
          <w:p w14:paraId="0D42062F" w14:textId="77777777" w:rsidR="00A01566" w:rsidRPr="00A01566" w:rsidRDefault="00A01566" w:rsidP="00A01566">
            <w:pPr>
              <w:widowControl w:val="0"/>
              <w:suppressAutoHyphens w:val="0"/>
              <w:autoSpaceDE w:val="0"/>
              <w:autoSpaceDN w:val="0"/>
              <w:spacing w:line="244" w:lineRule="exact"/>
              <w:ind w:left="87" w:right="120"/>
              <w:jc w:val="center"/>
              <w:rPr>
                <w:rFonts w:eastAsia="Verdana" w:hAnsi="Verdana" w:cs="Verdana"/>
                <w:lang w:eastAsia="en-US"/>
              </w:rPr>
            </w:pPr>
            <w:proofErr w:type="spellStart"/>
            <w:r w:rsidRPr="00A01566">
              <w:rPr>
                <w:rFonts w:eastAsia="Verdana" w:hAnsi="Verdana" w:cs="Verdana"/>
                <w:sz w:val="22"/>
                <w:szCs w:val="22"/>
                <w:lang w:eastAsia="en-US"/>
              </w:rPr>
              <w:t>Presc_id</w:t>
            </w:r>
            <w:proofErr w:type="spellEnd"/>
            <w:r w:rsidRPr="00A01566">
              <w:rPr>
                <w:rFonts w:eastAsia="Verdana" w:hAnsi="Verdana" w:cs="Verdana"/>
                <w:sz w:val="22"/>
                <w:szCs w:val="22"/>
                <w:lang w:eastAsia="en-US"/>
              </w:rPr>
              <w:t>(primary)</w:t>
            </w:r>
          </w:p>
        </w:tc>
        <w:tc>
          <w:tcPr>
            <w:tcW w:w="1849" w:type="dxa"/>
          </w:tcPr>
          <w:p w14:paraId="38F3DE17" w14:textId="77777777" w:rsidR="00A01566" w:rsidRPr="00A01566" w:rsidRDefault="00A01566" w:rsidP="00A01566">
            <w:pPr>
              <w:widowControl w:val="0"/>
              <w:suppressAutoHyphens w:val="0"/>
              <w:autoSpaceDE w:val="0"/>
              <w:autoSpaceDN w:val="0"/>
              <w:spacing w:line="244" w:lineRule="exact"/>
              <w:ind w:left="104"/>
              <w:rPr>
                <w:rFonts w:eastAsia="Verdana" w:hAnsi="Verdana" w:cs="Verdana"/>
                <w:lang w:eastAsia="en-US"/>
              </w:rPr>
            </w:pPr>
            <w:r w:rsidRPr="00A01566">
              <w:rPr>
                <w:rFonts w:eastAsia="Verdana" w:hAnsi="Verdana" w:cs="Verdana"/>
                <w:sz w:val="22"/>
                <w:szCs w:val="22"/>
                <w:lang w:eastAsia="en-US"/>
              </w:rPr>
              <w:t>int</w:t>
            </w:r>
          </w:p>
        </w:tc>
        <w:tc>
          <w:tcPr>
            <w:tcW w:w="1849" w:type="dxa"/>
          </w:tcPr>
          <w:p w14:paraId="7E9BE7DA" w14:textId="77777777" w:rsidR="00A01566" w:rsidRPr="00A01566" w:rsidRDefault="00A01566" w:rsidP="00A01566">
            <w:pPr>
              <w:widowControl w:val="0"/>
              <w:suppressAutoHyphens w:val="0"/>
              <w:autoSpaceDE w:val="0"/>
              <w:autoSpaceDN w:val="0"/>
              <w:spacing w:before="49"/>
              <w:ind w:left="7"/>
              <w:jc w:val="center"/>
              <w:rPr>
                <w:rFonts w:eastAsia="Verdana" w:hAnsi="Verdana" w:cs="Verdana"/>
                <w:lang w:eastAsia="en-US"/>
              </w:rPr>
            </w:pPr>
            <w:r w:rsidRPr="00A01566">
              <w:rPr>
                <w:rFonts w:eastAsia="Verdana" w:hAnsi="Verdana" w:cs="Verdana"/>
                <w:sz w:val="22"/>
                <w:szCs w:val="22"/>
                <w:lang w:eastAsia="en-US"/>
              </w:rPr>
              <w:t>4</w:t>
            </w:r>
          </w:p>
        </w:tc>
        <w:tc>
          <w:tcPr>
            <w:tcW w:w="1873" w:type="dxa"/>
          </w:tcPr>
          <w:p w14:paraId="3E1A8BAF" w14:textId="77777777" w:rsidR="00A01566" w:rsidRPr="00A01566" w:rsidRDefault="00A01566" w:rsidP="00A01566">
            <w:pPr>
              <w:widowControl w:val="0"/>
              <w:suppressAutoHyphens w:val="0"/>
              <w:autoSpaceDE w:val="0"/>
              <w:autoSpaceDN w:val="0"/>
              <w:spacing w:before="49"/>
              <w:ind w:left="11"/>
              <w:jc w:val="center"/>
              <w:rPr>
                <w:rFonts w:eastAsia="Verdana" w:hAnsi="Verdana" w:cs="Verdana"/>
                <w:lang w:eastAsia="en-US"/>
              </w:rPr>
            </w:pPr>
            <w:r w:rsidRPr="00A01566">
              <w:rPr>
                <w:rFonts w:eastAsia="Verdana" w:hAnsi="Verdana" w:cs="Verdana"/>
                <w:sz w:val="22"/>
                <w:szCs w:val="22"/>
                <w:lang w:eastAsia="en-US"/>
              </w:rPr>
              <w:t>0</w:t>
            </w:r>
          </w:p>
        </w:tc>
      </w:tr>
      <w:tr w:rsidR="00A01566" w:rsidRPr="00A01566" w14:paraId="01054220" w14:textId="77777777" w:rsidTr="00CB37B0">
        <w:trPr>
          <w:trHeight w:val="393"/>
        </w:trPr>
        <w:tc>
          <w:tcPr>
            <w:tcW w:w="1859" w:type="dxa"/>
          </w:tcPr>
          <w:p w14:paraId="5482CA98" w14:textId="77777777" w:rsidR="00A01566" w:rsidRPr="00A01566" w:rsidRDefault="00A01566" w:rsidP="00A01566">
            <w:pPr>
              <w:widowControl w:val="0"/>
              <w:suppressAutoHyphens w:val="0"/>
              <w:autoSpaceDE w:val="0"/>
              <w:autoSpaceDN w:val="0"/>
              <w:spacing w:line="273" w:lineRule="exact"/>
              <w:ind w:left="46" w:right="120"/>
              <w:jc w:val="center"/>
              <w:rPr>
                <w:rFonts w:eastAsia="Verdana" w:hAnsi="Verdana" w:cs="Verdana"/>
                <w:lang w:eastAsia="en-US"/>
              </w:rPr>
            </w:pPr>
            <w:proofErr w:type="spellStart"/>
            <w:r w:rsidRPr="00A01566">
              <w:rPr>
                <w:rFonts w:eastAsia="Verdana" w:hAnsi="Verdana" w:cs="Verdana"/>
                <w:szCs w:val="22"/>
                <w:lang w:eastAsia="en-US"/>
              </w:rPr>
              <w:t>test_id</w:t>
            </w:r>
            <w:proofErr w:type="spellEnd"/>
            <w:r w:rsidRPr="00A01566">
              <w:rPr>
                <w:rFonts w:eastAsia="Verdana" w:hAnsi="Verdana" w:cs="Verdana"/>
                <w:szCs w:val="22"/>
                <w:lang w:eastAsia="en-US"/>
              </w:rPr>
              <w:t>(primary)</w:t>
            </w:r>
          </w:p>
        </w:tc>
        <w:tc>
          <w:tcPr>
            <w:tcW w:w="1849" w:type="dxa"/>
          </w:tcPr>
          <w:p w14:paraId="38A30E99" w14:textId="77777777" w:rsidR="00A01566" w:rsidRPr="00A01566" w:rsidRDefault="00A01566" w:rsidP="00A01566">
            <w:pPr>
              <w:widowControl w:val="0"/>
              <w:suppressAutoHyphens w:val="0"/>
              <w:autoSpaceDE w:val="0"/>
              <w:autoSpaceDN w:val="0"/>
              <w:spacing w:line="249" w:lineRule="exact"/>
              <w:ind w:left="104"/>
              <w:rPr>
                <w:rFonts w:eastAsia="Verdana" w:hAnsi="Verdana" w:cs="Verdana"/>
                <w:lang w:eastAsia="en-US"/>
              </w:rPr>
            </w:pPr>
            <w:r w:rsidRPr="00A01566">
              <w:rPr>
                <w:rFonts w:eastAsia="Verdana" w:hAnsi="Verdana" w:cs="Verdana"/>
                <w:sz w:val="22"/>
                <w:szCs w:val="22"/>
                <w:lang w:eastAsia="en-US"/>
              </w:rPr>
              <w:t>int</w:t>
            </w:r>
          </w:p>
        </w:tc>
        <w:tc>
          <w:tcPr>
            <w:tcW w:w="1849" w:type="dxa"/>
          </w:tcPr>
          <w:p w14:paraId="6273D434" w14:textId="77777777" w:rsidR="00A01566" w:rsidRPr="00A01566" w:rsidRDefault="00A01566" w:rsidP="00A01566">
            <w:pPr>
              <w:widowControl w:val="0"/>
              <w:suppressAutoHyphens w:val="0"/>
              <w:autoSpaceDE w:val="0"/>
              <w:autoSpaceDN w:val="0"/>
              <w:spacing w:before="54"/>
              <w:ind w:left="7"/>
              <w:jc w:val="center"/>
              <w:rPr>
                <w:rFonts w:eastAsia="Verdana" w:hAnsi="Verdana" w:cs="Verdana"/>
                <w:lang w:eastAsia="en-US"/>
              </w:rPr>
            </w:pPr>
            <w:r w:rsidRPr="00A01566">
              <w:rPr>
                <w:rFonts w:eastAsia="Verdana" w:hAnsi="Verdana" w:cs="Verdana"/>
                <w:szCs w:val="22"/>
                <w:lang w:eastAsia="en-US"/>
              </w:rPr>
              <w:t>4</w:t>
            </w:r>
          </w:p>
        </w:tc>
        <w:tc>
          <w:tcPr>
            <w:tcW w:w="1873" w:type="dxa"/>
          </w:tcPr>
          <w:p w14:paraId="10A0B9D1" w14:textId="77777777" w:rsidR="00A01566" w:rsidRPr="00A01566" w:rsidRDefault="00A01566" w:rsidP="00A01566">
            <w:pPr>
              <w:widowControl w:val="0"/>
              <w:suppressAutoHyphens w:val="0"/>
              <w:autoSpaceDE w:val="0"/>
              <w:autoSpaceDN w:val="0"/>
              <w:spacing w:before="63"/>
              <w:ind w:left="11"/>
              <w:jc w:val="center"/>
              <w:rPr>
                <w:rFonts w:eastAsia="Verdana" w:hAnsi="Verdana" w:cs="Verdana"/>
                <w:lang w:eastAsia="en-US"/>
              </w:rPr>
            </w:pPr>
            <w:r w:rsidRPr="00A01566">
              <w:rPr>
                <w:rFonts w:eastAsia="Verdana" w:hAnsi="Verdana" w:cs="Verdana"/>
                <w:sz w:val="22"/>
                <w:szCs w:val="22"/>
                <w:lang w:eastAsia="en-US"/>
              </w:rPr>
              <w:t>0</w:t>
            </w:r>
          </w:p>
        </w:tc>
      </w:tr>
    </w:tbl>
    <w:p w14:paraId="2AB41AF9" w14:textId="5A7B7ABA" w:rsidR="00A50861" w:rsidRDefault="00A50861" w:rsidP="009D5641"/>
    <w:p w14:paraId="3579E44E" w14:textId="3DB787C6" w:rsidR="00785213" w:rsidRDefault="00785213" w:rsidP="00A50861">
      <w:pPr>
        <w:pStyle w:val="Heading3"/>
        <w:numPr>
          <w:ilvl w:val="0"/>
          <w:numId w:val="0"/>
        </w:numPr>
      </w:pPr>
    </w:p>
    <w:p w14:paraId="5B60B523" w14:textId="3CD5C36B" w:rsidR="00785213" w:rsidRDefault="00785213" w:rsidP="00785213">
      <w:pPr>
        <w:jc w:val="both"/>
      </w:pPr>
      <w:r>
        <w:rPr>
          <w:b/>
          <w:bCs/>
          <w:u w:val="single"/>
        </w:rPr>
        <w:t>E-R Diagram:</w:t>
      </w:r>
    </w:p>
    <w:p w14:paraId="1A2E6803" w14:textId="77777777" w:rsidR="00C30337" w:rsidRDefault="00C30337" w:rsidP="00785213">
      <w:pPr>
        <w:jc w:val="both"/>
      </w:pPr>
    </w:p>
    <w:p w14:paraId="52F5A3DB" w14:textId="0676E4A6" w:rsidR="00D93717" w:rsidRDefault="00785213" w:rsidP="00785213">
      <w:pPr>
        <w:jc w:val="both"/>
      </w:pPr>
      <w:r>
        <w:t>Go to Appendix A</w:t>
      </w:r>
    </w:p>
    <w:p w14:paraId="7B89B50A" w14:textId="77777777" w:rsidR="0045407C" w:rsidRDefault="0045407C" w:rsidP="00785213">
      <w:pPr>
        <w:spacing w:line="360" w:lineRule="auto"/>
        <w:rPr>
          <w:b/>
          <w:bCs/>
          <w:sz w:val="28"/>
          <w:szCs w:val="28"/>
        </w:rPr>
      </w:pPr>
    </w:p>
    <w:p w14:paraId="43E5C092" w14:textId="77777777" w:rsidR="00242440" w:rsidRDefault="00242440" w:rsidP="00785213">
      <w:pPr>
        <w:spacing w:line="360" w:lineRule="auto"/>
        <w:rPr>
          <w:b/>
          <w:bCs/>
          <w:sz w:val="28"/>
          <w:szCs w:val="28"/>
        </w:rPr>
      </w:pPr>
    </w:p>
    <w:p w14:paraId="4C2FDF8C" w14:textId="77777777" w:rsidR="00242440" w:rsidRDefault="00242440" w:rsidP="00785213">
      <w:pPr>
        <w:spacing w:line="360" w:lineRule="auto"/>
        <w:rPr>
          <w:b/>
          <w:bCs/>
          <w:sz w:val="28"/>
          <w:szCs w:val="28"/>
        </w:rPr>
      </w:pPr>
    </w:p>
    <w:p w14:paraId="08956383" w14:textId="77777777" w:rsidR="00242440" w:rsidRDefault="00242440" w:rsidP="00785213">
      <w:pPr>
        <w:spacing w:line="360" w:lineRule="auto"/>
        <w:rPr>
          <w:b/>
          <w:bCs/>
          <w:sz w:val="28"/>
          <w:szCs w:val="28"/>
        </w:rPr>
      </w:pPr>
    </w:p>
    <w:p w14:paraId="2455964D" w14:textId="77777777" w:rsidR="00242440" w:rsidRDefault="00242440" w:rsidP="00785213">
      <w:pPr>
        <w:spacing w:line="360" w:lineRule="auto"/>
        <w:rPr>
          <w:b/>
          <w:bCs/>
          <w:sz w:val="28"/>
          <w:szCs w:val="28"/>
        </w:rPr>
      </w:pPr>
    </w:p>
    <w:p w14:paraId="307D1353" w14:textId="77777777" w:rsidR="00242440" w:rsidRDefault="00242440" w:rsidP="00785213">
      <w:pPr>
        <w:spacing w:line="360" w:lineRule="auto"/>
        <w:rPr>
          <w:b/>
          <w:bCs/>
          <w:sz w:val="28"/>
          <w:szCs w:val="28"/>
        </w:rPr>
      </w:pPr>
    </w:p>
    <w:p w14:paraId="49767454" w14:textId="77777777" w:rsidR="00242440" w:rsidRDefault="00242440" w:rsidP="00785213">
      <w:pPr>
        <w:spacing w:line="360" w:lineRule="auto"/>
        <w:rPr>
          <w:b/>
          <w:bCs/>
          <w:sz w:val="28"/>
          <w:szCs w:val="28"/>
        </w:rPr>
      </w:pPr>
    </w:p>
    <w:p w14:paraId="68CB0B26" w14:textId="77777777" w:rsidR="00242440" w:rsidRDefault="00242440" w:rsidP="00785213">
      <w:pPr>
        <w:spacing w:line="360" w:lineRule="auto"/>
        <w:rPr>
          <w:b/>
          <w:bCs/>
          <w:sz w:val="28"/>
          <w:szCs w:val="28"/>
        </w:rPr>
      </w:pPr>
    </w:p>
    <w:p w14:paraId="19221EAC" w14:textId="77777777" w:rsidR="00242440" w:rsidRDefault="00242440" w:rsidP="00785213">
      <w:pPr>
        <w:spacing w:line="360" w:lineRule="auto"/>
        <w:rPr>
          <w:b/>
          <w:bCs/>
          <w:sz w:val="28"/>
          <w:szCs w:val="28"/>
        </w:rPr>
      </w:pPr>
    </w:p>
    <w:p w14:paraId="7C08926C" w14:textId="77777777" w:rsidR="00242440" w:rsidRDefault="00242440" w:rsidP="00785213">
      <w:pPr>
        <w:spacing w:line="360" w:lineRule="auto"/>
        <w:rPr>
          <w:b/>
          <w:bCs/>
          <w:sz w:val="28"/>
          <w:szCs w:val="28"/>
        </w:rPr>
      </w:pPr>
    </w:p>
    <w:p w14:paraId="6FFF5AF2" w14:textId="77777777" w:rsidR="00242440" w:rsidRDefault="00242440" w:rsidP="00785213">
      <w:pPr>
        <w:spacing w:line="360" w:lineRule="auto"/>
        <w:rPr>
          <w:b/>
          <w:bCs/>
          <w:sz w:val="28"/>
          <w:szCs w:val="28"/>
        </w:rPr>
      </w:pPr>
    </w:p>
    <w:p w14:paraId="62D15EC1" w14:textId="77777777" w:rsidR="00242440" w:rsidRDefault="00242440" w:rsidP="00785213">
      <w:pPr>
        <w:spacing w:line="360" w:lineRule="auto"/>
        <w:rPr>
          <w:b/>
          <w:bCs/>
          <w:sz w:val="28"/>
          <w:szCs w:val="28"/>
        </w:rPr>
      </w:pPr>
    </w:p>
    <w:p w14:paraId="782558A5" w14:textId="77777777" w:rsidR="00242440" w:rsidRDefault="00242440" w:rsidP="00785213">
      <w:pPr>
        <w:spacing w:line="360" w:lineRule="auto"/>
        <w:rPr>
          <w:b/>
          <w:bCs/>
          <w:sz w:val="28"/>
          <w:szCs w:val="28"/>
        </w:rPr>
      </w:pPr>
    </w:p>
    <w:p w14:paraId="1F7974F4" w14:textId="77777777" w:rsidR="00242440" w:rsidRDefault="00242440" w:rsidP="00785213">
      <w:pPr>
        <w:spacing w:line="360" w:lineRule="auto"/>
        <w:rPr>
          <w:b/>
          <w:bCs/>
          <w:sz w:val="28"/>
          <w:szCs w:val="28"/>
        </w:rPr>
      </w:pPr>
    </w:p>
    <w:p w14:paraId="3BD518A1" w14:textId="77777777" w:rsidR="00242440" w:rsidRDefault="00242440" w:rsidP="00785213">
      <w:pPr>
        <w:spacing w:line="360" w:lineRule="auto"/>
        <w:rPr>
          <w:b/>
          <w:bCs/>
          <w:sz w:val="28"/>
          <w:szCs w:val="28"/>
        </w:rPr>
      </w:pPr>
    </w:p>
    <w:p w14:paraId="268A1645" w14:textId="77777777" w:rsidR="00242440" w:rsidRDefault="00242440" w:rsidP="00785213">
      <w:pPr>
        <w:spacing w:line="360" w:lineRule="auto"/>
        <w:rPr>
          <w:b/>
          <w:bCs/>
          <w:sz w:val="28"/>
          <w:szCs w:val="28"/>
        </w:rPr>
      </w:pPr>
    </w:p>
    <w:p w14:paraId="022BCE8B" w14:textId="77777777" w:rsidR="00242440" w:rsidRDefault="00242440" w:rsidP="00785213">
      <w:pPr>
        <w:spacing w:line="360" w:lineRule="auto"/>
        <w:rPr>
          <w:b/>
          <w:bCs/>
          <w:sz w:val="28"/>
          <w:szCs w:val="28"/>
        </w:rPr>
      </w:pPr>
    </w:p>
    <w:p w14:paraId="2EAE2214" w14:textId="77777777" w:rsidR="00242440" w:rsidRDefault="00242440" w:rsidP="00785213">
      <w:pPr>
        <w:spacing w:line="360" w:lineRule="auto"/>
        <w:rPr>
          <w:b/>
          <w:bCs/>
          <w:sz w:val="28"/>
          <w:szCs w:val="28"/>
        </w:rPr>
      </w:pPr>
    </w:p>
    <w:p w14:paraId="53A14A39" w14:textId="77777777" w:rsidR="00242440" w:rsidRDefault="00242440" w:rsidP="00785213">
      <w:pPr>
        <w:spacing w:line="360" w:lineRule="auto"/>
        <w:rPr>
          <w:b/>
          <w:bCs/>
          <w:sz w:val="28"/>
          <w:szCs w:val="28"/>
        </w:rPr>
      </w:pPr>
    </w:p>
    <w:p w14:paraId="6A66F958" w14:textId="584B163F" w:rsidR="00785213" w:rsidRPr="000467B7" w:rsidRDefault="00785213" w:rsidP="00785213">
      <w:pPr>
        <w:spacing w:line="360" w:lineRule="auto"/>
        <w:rPr>
          <w:sz w:val="28"/>
          <w:szCs w:val="28"/>
        </w:rPr>
      </w:pPr>
      <w:r w:rsidRPr="000467B7">
        <w:rPr>
          <w:b/>
          <w:bCs/>
          <w:sz w:val="28"/>
          <w:szCs w:val="28"/>
        </w:rPr>
        <w:lastRenderedPageBreak/>
        <w:t>4. CODING STANDARDS IMPLEMENTED</w:t>
      </w:r>
    </w:p>
    <w:p w14:paraId="0B78A76C" w14:textId="77777777" w:rsidR="00785213" w:rsidRDefault="00000000" w:rsidP="00785213">
      <w:pPr>
        <w:spacing w:line="360" w:lineRule="auto"/>
        <w:jc w:val="both"/>
        <w:rPr>
          <w:b/>
          <w:bCs/>
          <w:sz w:val="20"/>
          <w:lang w:val="en-IN"/>
        </w:rPr>
      </w:pPr>
      <w:r>
        <w:rPr>
          <w:noProof/>
          <w:lang w:val="en-IN" w:eastAsia="en-IN"/>
        </w:rPr>
        <w:pict w14:anchorId="62B9B969">
          <v:line id="Straight Connector 23" o:spid="_x0000_s1030"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w:r>
    </w:p>
    <w:p w14:paraId="5BCD083A" w14:textId="77777777" w:rsidR="001A0D0B" w:rsidRDefault="00685D31" w:rsidP="00685D31">
      <w:pPr>
        <w:pStyle w:val="Default"/>
        <w:rPr>
          <w:b/>
          <w:bCs/>
          <w:sz w:val="28"/>
          <w:szCs w:val="28"/>
        </w:rPr>
      </w:pPr>
      <w:r>
        <w:rPr>
          <w:b/>
          <w:bCs/>
          <w:sz w:val="28"/>
          <w:szCs w:val="28"/>
        </w:rPr>
        <w:t>Naming and Capitalization</w:t>
      </w:r>
    </w:p>
    <w:p w14:paraId="2F8CA477" w14:textId="3C254D9C" w:rsidR="00685D31" w:rsidRDefault="00685D31" w:rsidP="00685D31">
      <w:pPr>
        <w:pStyle w:val="Default"/>
        <w:rPr>
          <w:b/>
          <w:bCs/>
          <w:sz w:val="28"/>
          <w:szCs w:val="28"/>
        </w:rPr>
      </w:pPr>
      <w:r>
        <w:rPr>
          <w:b/>
          <w:bCs/>
          <w:sz w:val="28"/>
          <w:szCs w:val="28"/>
        </w:rPr>
        <w:t xml:space="preserve"> </w:t>
      </w:r>
    </w:p>
    <w:p w14:paraId="7E1F3ADA" w14:textId="1B11DB9B" w:rsidR="001A0D0B" w:rsidRDefault="00421BB9" w:rsidP="00685D31">
      <w:pPr>
        <w:pStyle w:val="Default"/>
      </w:pPr>
      <w:r w:rsidRPr="00421BB9">
        <w:t>Below summarizes the naming recommendations for identifiers in Pascal casing is used mainly (</w:t>
      </w:r>
      <w:proofErr w:type="gramStart"/>
      <w:r w:rsidRPr="00421BB9">
        <w:t>i.e.</w:t>
      </w:r>
      <w:proofErr w:type="gramEnd"/>
      <w:r w:rsidRPr="00421BB9">
        <w:t xml:space="preserve"> capitalize first letter of each word) with camel casing (capitalize each word except for the first one) being used in certain circumstances.</w:t>
      </w:r>
    </w:p>
    <w:p w14:paraId="172287A7" w14:textId="77777777" w:rsidR="0045407C" w:rsidRPr="00421BB9" w:rsidRDefault="0045407C" w:rsidP="00685D31">
      <w:pPr>
        <w:pStyle w:val="Default"/>
      </w:pPr>
    </w:p>
    <w:p w14:paraId="7589993D" w14:textId="77777777" w:rsidR="00785213" w:rsidRDefault="00785213" w:rsidP="00785213">
      <w:pPr>
        <w:jc w:val="both"/>
        <w:rPr>
          <w:b/>
          <w:bCs/>
        </w:rPr>
      </w:pPr>
    </w:p>
    <w:p w14:paraId="3AC8AD3A" w14:textId="77777777" w:rsidR="00785213" w:rsidRDefault="00785213" w:rsidP="00785213">
      <w:pPr>
        <w:jc w:val="both"/>
        <w:rPr>
          <w:b/>
          <w:bCs/>
        </w:rPr>
      </w:pPr>
    </w:p>
    <w:tbl>
      <w:tblPr>
        <w:tblStyle w:val="TableGrid"/>
        <w:tblW w:w="10080" w:type="dxa"/>
        <w:tblLayout w:type="fixed"/>
        <w:tblLook w:val="01E0" w:firstRow="1" w:lastRow="1" w:firstColumn="1" w:lastColumn="1" w:noHBand="0" w:noVBand="0"/>
      </w:tblPr>
      <w:tblGrid>
        <w:gridCol w:w="2358"/>
        <w:gridCol w:w="1612"/>
        <w:gridCol w:w="1772"/>
        <w:gridCol w:w="4338"/>
      </w:tblGrid>
      <w:tr w:rsidR="0045407C" w:rsidRPr="0045407C" w14:paraId="701B633C" w14:textId="77777777" w:rsidTr="00C30337">
        <w:trPr>
          <w:trHeight w:val="403"/>
        </w:trPr>
        <w:tc>
          <w:tcPr>
            <w:tcW w:w="2358" w:type="dxa"/>
          </w:tcPr>
          <w:p w14:paraId="22BAD854" w14:textId="77777777" w:rsidR="0045407C" w:rsidRPr="0045407C" w:rsidRDefault="0045407C" w:rsidP="0045407C">
            <w:pPr>
              <w:widowControl w:val="0"/>
              <w:suppressAutoHyphens w:val="0"/>
              <w:autoSpaceDE w:val="0"/>
              <w:autoSpaceDN w:val="0"/>
              <w:spacing w:before="10"/>
              <w:ind w:left="329"/>
              <w:rPr>
                <w:rFonts w:eastAsia="Verdana" w:hAnsi="Verdana" w:cs="Verdana"/>
                <w:b/>
                <w:lang w:eastAsia="en-US"/>
              </w:rPr>
            </w:pPr>
            <w:r w:rsidRPr="0045407C">
              <w:rPr>
                <w:rFonts w:eastAsia="Verdana" w:hAnsi="Verdana" w:cs="Verdana"/>
                <w:b/>
                <w:lang w:eastAsia="en-US"/>
              </w:rPr>
              <w:t>Identifier</w:t>
            </w:r>
          </w:p>
        </w:tc>
        <w:tc>
          <w:tcPr>
            <w:tcW w:w="1612" w:type="dxa"/>
          </w:tcPr>
          <w:p w14:paraId="7509CD01" w14:textId="77777777" w:rsidR="0045407C" w:rsidRPr="0045407C" w:rsidRDefault="0045407C" w:rsidP="0045407C">
            <w:pPr>
              <w:widowControl w:val="0"/>
              <w:suppressAutoHyphens w:val="0"/>
              <w:autoSpaceDE w:val="0"/>
              <w:autoSpaceDN w:val="0"/>
              <w:spacing w:before="10"/>
              <w:ind w:left="454" w:right="454"/>
              <w:jc w:val="center"/>
              <w:rPr>
                <w:rFonts w:eastAsia="Verdana" w:hAnsi="Verdana" w:cs="Verdana"/>
                <w:b/>
                <w:lang w:eastAsia="en-US"/>
              </w:rPr>
            </w:pPr>
            <w:r w:rsidRPr="0045407C">
              <w:rPr>
                <w:rFonts w:eastAsia="Verdana" w:hAnsi="Verdana" w:cs="Verdana"/>
                <w:b/>
                <w:lang w:eastAsia="en-US"/>
              </w:rPr>
              <w:t>Case</w:t>
            </w:r>
          </w:p>
        </w:tc>
        <w:tc>
          <w:tcPr>
            <w:tcW w:w="1772" w:type="dxa"/>
          </w:tcPr>
          <w:p w14:paraId="140A8BF0" w14:textId="77777777" w:rsidR="0045407C" w:rsidRPr="0045407C" w:rsidRDefault="0045407C" w:rsidP="0045407C">
            <w:pPr>
              <w:widowControl w:val="0"/>
              <w:suppressAutoHyphens w:val="0"/>
              <w:autoSpaceDE w:val="0"/>
              <w:autoSpaceDN w:val="0"/>
              <w:spacing w:before="10"/>
              <w:ind w:left="419"/>
              <w:rPr>
                <w:rFonts w:eastAsia="Verdana" w:hAnsi="Verdana" w:cs="Verdana"/>
                <w:b/>
                <w:lang w:eastAsia="en-US"/>
              </w:rPr>
            </w:pPr>
            <w:r w:rsidRPr="0045407C">
              <w:rPr>
                <w:rFonts w:eastAsia="Verdana" w:hAnsi="Verdana" w:cs="Verdana"/>
                <w:b/>
                <w:lang w:eastAsia="en-US"/>
              </w:rPr>
              <w:t>Examples</w:t>
            </w:r>
          </w:p>
        </w:tc>
        <w:tc>
          <w:tcPr>
            <w:tcW w:w="4338" w:type="dxa"/>
          </w:tcPr>
          <w:p w14:paraId="73A7314E" w14:textId="77777777" w:rsidR="0045407C" w:rsidRPr="0045407C" w:rsidRDefault="0045407C" w:rsidP="0045407C">
            <w:pPr>
              <w:widowControl w:val="0"/>
              <w:suppressAutoHyphens w:val="0"/>
              <w:autoSpaceDE w:val="0"/>
              <w:autoSpaceDN w:val="0"/>
              <w:spacing w:before="10"/>
              <w:ind w:left="1619" w:right="1619"/>
              <w:jc w:val="center"/>
              <w:rPr>
                <w:rFonts w:eastAsia="Verdana" w:hAnsi="Verdana" w:cs="Verdana"/>
                <w:b/>
                <w:lang w:eastAsia="en-US"/>
              </w:rPr>
            </w:pPr>
            <w:r w:rsidRPr="0045407C">
              <w:rPr>
                <w:rFonts w:eastAsia="Verdana" w:hAnsi="Verdana" w:cs="Verdana"/>
                <w:b/>
                <w:lang w:eastAsia="en-US"/>
              </w:rPr>
              <w:t>Additional</w:t>
            </w:r>
            <w:r w:rsidRPr="0045407C">
              <w:rPr>
                <w:rFonts w:eastAsia="Verdana" w:hAnsi="Verdana" w:cs="Verdana"/>
                <w:b/>
                <w:spacing w:val="-6"/>
                <w:lang w:eastAsia="en-US"/>
              </w:rPr>
              <w:t xml:space="preserve"> </w:t>
            </w:r>
            <w:r w:rsidRPr="0045407C">
              <w:rPr>
                <w:rFonts w:eastAsia="Verdana" w:hAnsi="Verdana" w:cs="Verdana"/>
                <w:b/>
                <w:lang w:eastAsia="en-US"/>
              </w:rPr>
              <w:t>Notes</w:t>
            </w:r>
          </w:p>
        </w:tc>
      </w:tr>
      <w:tr w:rsidR="0045407C" w:rsidRPr="0045407C" w14:paraId="01866F4C" w14:textId="77777777" w:rsidTr="00C30337">
        <w:trPr>
          <w:trHeight w:val="1156"/>
        </w:trPr>
        <w:tc>
          <w:tcPr>
            <w:tcW w:w="2358" w:type="dxa"/>
          </w:tcPr>
          <w:p w14:paraId="65BAF632" w14:textId="77777777" w:rsidR="0045407C" w:rsidRPr="0045407C" w:rsidRDefault="0045407C" w:rsidP="0045407C">
            <w:pPr>
              <w:widowControl w:val="0"/>
              <w:suppressAutoHyphens w:val="0"/>
              <w:autoSpaceDE w:val="0"/>
              <w:autoSpaceDN w:val="0"/>
              <w:rPr>
                <w:rFonts w:eastAsia="Verdana" w:hAnsi="Verdana" w:cs="Verdana"/>
                <w:lang w:eastAsia="en-US"/>
              </w:rPr>
            </w:pPr>
          </w:p>
          <w:p w14:paraId="5083D0AD" w14:textId="77777777" w:rsidR="0045407C" w:rsidRPr="0045407C" w:rsidRDefault="0045407C" w:rsidP="0045407C">
            <w:pPr>
              <w:widowControl w:val="0"/>
              <w:suppressAutoHyphens w:val="0"/>
              <w:autoSpaceDE w:val="0"/>
              <w:autoSpaceDN w:val="0"/>
              <w:ind w:left="11"/>
              <w:rPr>
                <w:rFonts w:eastAsia="Verdana" w:hAnsi="Verdana" w:cs="Verdana"/>
                <w:lang w:eastAsia="en-US"/>
              </w:rPr>
            </w:pPr>
            <w:r w:rsidRPr="0045407C">
              <w:rPr>
                <w:rFonts w:eastAsia="Verdana" w:hAnsi="Verdana" w:cs="Verdana"/>
                <w:lang w:eastAsia="en-US"/>
              </w:rPr>
              <w:t>Class</w:t>
            </w:r>
          </w:p>
        </w:tc>
        <w:tc>
          <w:tcPr>
            <w:tcW w:w="1612" w:type="dxa"/>
          </w:tcPr>
          <w:p w14:paraId="6BE967FE" w14:textId="77777777" w:rsidR="0045407C" w:rsidRPr="0045407C" w:rsidRDefault="0045407C" w:rsidP="0045407C">
            <w:pPr>
              <w:widowControl w:val="0"/>
              <w:suppressAutoHyphens w:val="0"/>
              <w:autoSpaceDE w:val="0"/>
              <w:autoSpaceDN w:val="0"/>
              <w:rPr>
                <w:rFonts w:eastAsia="Verdana" w:hAnsi="Verdana" w:cs="Verdana"/>
                <w:lang w:eastAsia="en-US"/>
              </w:rPr>
            </w:pPr>
          </w:p>
          <w:p w14:paraId="744771BB" w14:textId="77777777" w:rsidR="0045407C" w:rsidRPr="0045407C" w:rsidRDefault="0045407C" w:rsidP="0045407C">
            <w:pPr>
              <w:widowControl w:val="0"/>
              <w:suppressAutoHyphens w:val="0"/>
              <w:autoSpaceDE w:val="0"/>
              <w:autoSpaceDN w:val="0"/>
              <w:ind w:left="11"/>
              <w:rPr>
                <w:rFonts w:eastAsia="Verdana" w:hAnsi="Verdana" w:cs="Verdana"/>
                <w:lang w:eastAsia="en-US"/>
              </w:rPr>
            </w:pPr>
            <w:r w:rsidRPr="0045407C">
              <w:rPr>
                <w:rFonts w:eastAsia="Verdana" w:hAnsi="Verdana" w:cs="Verdana"/>
                <w:lang w:eastAsia="en-US"/>
              </w:rPr>
              <w:t>Pascal</w:t>
            </w:r>
          </w:p>
        </w:tc>
        <w:tc>
          <w:tcPr>
            <w:tcW w:w="1772" w:type="dxa"/>
          </w:tcPr>
          <w:p w14:paraId="73E319E0" w14:textId="77777777" w:rsidR="0045407C" w:rsidRPr="0045407C" w:rsidRDefault="0045407C" w:rsidP="0045407C">
            <w:pPr>
              <w:widowControl w:val="0"/>
              <w:suppressAutoHyphens w:val="0"/>
              <w:autoSpaceDE w:val="0"/>
              <w:autoSpaceDN w:val="0"/>
              <w:spacing w:before="192" w:line="360" w:lineRule="auto"/>
              <w:ind w:left="11" w:right="703"/>
              <w:rPr>
                <w:rFonts w:eastAsia="Verdana" w:hAnsi="Verdana" w:cs="Verdana"/>
                <w:lang w:eastAsia="en-US"/>
              </w:rPr>
            </w:pPr>
            <w:r w:rsidRPr="0045407C">
              <w:rPr>
                <w:rFonts w:eastAsia="Verdana" w:hAnsi="Verdana" w:cs="Verdana"/>
                <w:spacing w:val="-1"/>
                <w:lang w:eastAsia="en-US"/>
              </w:rPr>
              <w:t>Employees,</w:t>
            </w:r>
            <w:r w:rsidRPr="0045407C">
              <w:rPr>
                <w:rFonts w:eastAsia="Verdana" w:hAnsi="Verdana" w:cs="Verdana"/>
                <w:spacing w:val="-52"/>
                <w:lang w:eastAsia="en-US"/>
              </w:rPr>
              <w:t xml:space="preserve"> </w:t>
            </w:r>
            <w:r w:rsidRPr="0045407C">
              <w:rPr>
                <w:rFonts w:eastAsia="Verdana" w:hAnsi="Verdana" w:cs="Verdana"/>
                <w:lang w:eastAsia="en-US"/>
              </w:rPr>
              <w:t>Patients</w:t>
            </w:r>
          </w:p>
        </w:tc>
        <w:tc>
          <w:tcPr>
            <w:tcW w:w="4338" w:type="dxa"/>
          </w:tcPr>
          <w:p w14:paraId="6A64ABD2" w14:textId="77777777" w:rsidR="0045407C" w:rsidRPr="0045407C" w:rsidRDefault="0045407C" w:rsidP="0045407C">
            <w:pPr>
              <w:widowControl w:val="0"/>
              <w:suppressAutoHyphens w:val="0"/>
              <w:autoSpaceDE w:val="0"/>
              <w:autoSpaceDN w:val="0"/>
              <w:spacing w:line="360" w:lineRule="auto"/>
              <w:ind w:left="10"/>
              <w:rPr>
                <w:rFonts w:eastAsia="Verdana" w:cs="Verdana"/>
                <w:lang w:eastAsia="en-US"/>
              </w:rPr>
            </w:pPr>
            <w:r w:rsidRPr="0045407C">
              <w:rPr>
                <w:rFonts w:eastAsia="Verdana" w:cs="Verdana"/>
                <w:lang w:eastAsia="en-US"/>
              </w:rPr>
              <w:t>Class names should be based on "objects" or "real</w:t>
            </w:r>
            <w:r w:rsidRPr="0045407C">
              <w:rPr>
                <w:rFonts w:eastAsia="Verdana" w:cs="Verdana"/>
                <w:spacing w:val="1"/>
                <w:lang w:eastAsia="en-US"/>
              </w:rPr>
              <w:t xml:space="preserve"> </w:t>
            </w:r>
            <w:r w:rsidRPr="0045407C">
              <w:rPr>
                <w:rFonts w:eastAsia="Verdana" w:cs="Verdana"/>
                <w:lang w:eastAsia="en-US"/>
              </w:rPr>
              <w:t>things"</w:t>
            </w:r>
            <w:r w:rsidRPr="0045407C">
              <w:rPr>
                <w:rFonts w:eastAsia="Verdana" w:cs="Verdana"/>
                <w:spacing w:val="-4"/>
                <w:lang w:eastAsia="en-US"/>
              </w:rPr>
              <w:t xml:space="preserve"> </w:t>
            </w:r>
            <w:r w:rsidRPr="0045407C">
              <w:rPr>
                <w:rFonts w:eastAsia="Verdana" w:cs="Verdana"/>
                <w:lang w:eastAsia="en-US"/>
              </w:rPr>
              <w:t>and</w:t>
            </w:r>
            <w:r w:rsidRPr="0045407C">
              <w:rPr>
                <w:rFonts w:eastAsia="Verdana" w:cs="Verdana"/>
                <w:spacing w:val="-5"/>
                <w:lang w:eastAsia="en-US"/>
              </w:rPr>
              <w:t xml:space="preserve"> </w:t>
            </w:r>
            <w:r w:rsidRPr="0045407C">
              <w:rPr>
                <w:rFonts w:eastAsia="Verdana" w:cs="Verdana"/>
                <w:lang w:eastAsia="en-US"/>
              </w:rPr>
              <w:t>should</w:t>
            </w:r>
            <w:r w:rsidRPr="0045407C">
              <w:rPr>
                <w:rFonts w:eastAsia="Verdana" w:cs="Verdana"/>
                <w:spacing w:val="-5"/>
                <w:lang w:eastAsia="en-US"/>
              </w:rPr>
              <w:t xml:space="preserve"> </w:t>
            </w:r>
            <w:r w:rsidRPr="0045407C">
              <w:rPr>
                <w:rFonts w:eastAsia="Verdana" w:cs="Verdana"/>
                <w:lang w:eastAsia="en-US"/>
              </w:rPr>
              <w:t>generally</w:t>
            </w:r>
            <w:r w:rsidRPr="0045407C">
              <w:rPr>
                <w:rFonts w:eastAsia="Verdana" w:cs="Verdana"/>
                <w:spacing w:val="-5"/>
                <w:lang w:eastAsia="en-US"/>
              </w:rPr>
              <w:t xml:space="preserve"> </w:t>
            </w:r>
            <w:r w:rsidRPr="0045407C">
              <w:rPr>
                <w:rFonts w:eastAsia="Verdana" w:cs="Verdana"/>
                <w:lang w:eastAsia="en-US"/>
              </w:rPr>
              <w:t>be</w:t>
            </w:r>
            <w:r w:rsidRPr="0045407C">
              <w:rPr>
                <w:rFonts w:eastAsia="Verdana" w:cs="Verdana"/>
                <w:spacing w:val="1"/>
                <w:lang w:eastAsia="en-US"/>
              </w:rPr>
              <w:t xml:space="preserve"> </w:t>
            </w:r>
            <w:r w:rsidRPr="0045407C">
              <w:rPr>
                <w:rFonts w:eastAsia="Verdana" w:cs="Verdana"/>
                <w:b/>
                <w:lang w:eastAsia="en-US"/>
              </w:rPr>
              <w:t>nouns</w:t>
            </w:r>
            <w:r w:rsidRPr="0045407C">
              <w:rPr>
                <w:rFonts w:eastAsia="Verdana" w:cs="Verdana"/>
                <w:lang w:eastAsia="en-US"/>
              </w:rPr>
              <w:t>.</w:t>
            </w:r>
            <w:r w:rsidRPr="0045407C">
              <w:rPr>
                <w:rFonts w:eastAsia="Verdana" w:cs="Verdana"/>
                <w:spacing w:val="2"/>
                <w:lang w:eastAsia="en-US"/>
              </w:rPr>
              <w:t xml:space="preserve"> </w:t>
            </w:r>
            <w:r w:rsidRPr="0045407C">
              <w:rPr>
                <w:rFonts w:eastAsia="Verdana" w:cs="Verdana"/>
                <w:lang w:eastAsia="en-US"/>
              </w:rPr>
              <w:t>No</w:t>
            </w:r>
            <w:r w:rsidRPr="0045407C">
              <w:rPr>
                <w:rFonts w:eastAsia="Verdana" w:cs="Verdana"/>
                <w:spacing w:val="-5"/>
                <w:lang w:eastAsia="en-US"/>
              </w:rPr>
              <w:t xml:space="preserve"> </w:t>
            </w:r>
            <w:r w:rsidRPr="0045407C">
              <w:rPr>
                <w:rFonts w:eastAsia="Verdana" w:cs="Verdana"/>
                <w:lang w:eastAsia="en-US"/>
              </w:rPr>
              <w:t>‘_’</w:t>
            </w:r>
            <w:r w:rsidRPr="0045407C">
              <w:rPr>
                <w:rFonts w:eastAsia="Verdana" w:cs="Verdana"/>
                <w:spacing w:val="-2"/>
                <w:lang w:eastAsia="en-US"/>
              </w:rPr>
              <w:t xml:space="preserve"> </w:t>
            </w:r>
            <w:r w:rsidRPr="0045407C">
              <w:rPr>
                <w:rFonts w:eastAsia="Verdana" w:cs="Verdana"/>
                <w:lang w:eastAsia="en-US"/>
              </w:rPr>
              <w:t>signs</w:t>
            </w:r>
          </w:p>
          <w:p w14:paraId="33208476" w14:textId="77777777" w:rsidR="0045407C" w:rsidRPr="0045407C" w:rsidRDefault="0045407C" w:rsidP="0045407C">
            <w:pPr>
              <w:widowControl w:val="0"/>
              <w:suppressAutoHyphens w:val="0"/>
              <w:autoSpaceDE w:val="0"/>
              <w:autoSpaceDN w:val="0"/>
              <w:spacing w:line="252" w:lineRule="exact"/>
              <w:ind w:left="10"/>
              <w:rPr>
                <w:rFonts w:eastAsia="Verdana" w:cs="Verdana"/>
                <w:lang w:eastAsia="en-US"/>
              </w:rPr>
            </w:pPr>
            <w:r w:rsidRPr="0045407C">
              <w:rPr>
                <w:rFonts w:eastAsia="Verdana" w:cs="Verdana"/>
                <w:lang w:eastAsia="en-US"/>
              </w:rPr>
              <w:t>allowed.</w:t>
            </w:r>
            <w:r w:rsidRPr="0045407C">
              <w:rPr>
                <w:rFonts w:eastAsia="Verdana" w:cs="Verdana"/>
                <w:spacing w:val="1"/>
                <w:lang w:eastAsia="en-US"/>
              </w:rPr>
              <w:t xml:space="preserve"> </w:t>
            </w:r>
            <w:r w:rsidRPr="0045407C">
              <w:rPr>
                <w:rFonts w:eastAsia="Verdana" w:cs="Verdana"/>
                <w:lang w:eastAsia="en-US"/>
              </w:rPr>
              <w:t>Do</w:t>
            </w:r>
            <w:r w:rsidRPr="0045407C">
              <w:rPr>
                <w:rFonts w:eastAsia="Verdana" w:cs="Verdana"/>
                <w:spacing w:val="-4"/>
                <w:lang w:eastAsia="en-US"/>
              </w:rPr>
              <w:t xml:space="preserve"> </w:t>
            </w:r>
            <w:r w:rsidRPr="0045407C">
              <w:rPr>
                <w:rFonts w:eastAsia="Verdana" w:cs="Verdana"/>
                <w:lang w:eastAsia="en-US"/>
              </w:rPr>
              <w:t>not use</w:t>
            </w:r>
            <w:r w:rsidRPr="0045407C">
              <w:rPr>
                <w:rFonts w:eastAsia="Verdana" w:cs="Verdana"/>
                <w:spacing w:val="-6"/>
                <w:lang w:eastAsia="en-US"/>
              </w:rPr>
              <w:t xml:space="preserve"> </w:t>
            </w:r>
            <w:r w:rsidRPr="0045407C">
              <w:rPr>
                <w:rFonts w:eastAsia="Verdana" w:cs="Verdana"/>
                <w:lang w:eastAsia="en-US"/>
              </w:rPr>
              <w:t>type</w:t>
            </w:r>
            <w:r w:rsidRPr="0045407C">
              <w:rPr>
                <w:rFonts w:eastAsia="Verdana" w:cs="Verdana"/>
                <w:spacing w:val="-7"/>
                <w:lang w:eastAsia="en-US"/>
              </w:rPr>
              <w:t xml:space="preserve"> </w:t>
            </w:r>
            <w:r w:rsidRPr="0045407C">
              <w:rPr>
                <w:rFonts w:eastAsia="Verdana" w:cs="Verdana"/>
                <w:lang w:eastAsia="en-US"/>
              </w:rPr>
              <w:t>prefixes like</w:t>
            </w:r>
            <w:r w:rsidRPr="0045407C">
              <w:rPr>
                <w:rFonts w:eastAsia="Verdana" w:cs="Verdana"/>
                <w:spacing w:val="-7"/>
                <w:lang w:eastAsia="en-US"/>
              </w:rPr>
              <w:t xml:space="preserve"> </w:t>
            </w:r>
            <w:r w:rsidRPr="0045407C">
              <w:rPr>
                <w:rFonts w:eastAsia="Verdana" w:cs="Verdana"/>
                <w:lang w:eastAsia="en-US"/>
              </w:rPr>
              <w:t>‘C’</w:t>
            </w:r>
            <w:r w:rsidRPr="0045407C">
              <w:rPr>
                <w:rFonts w:eastAsia="Verdana" w:cs="Verdana"/>
                <w:spacing w:val="-2"/>
                <w:lang w:eastAsia="en-US"/>
              </w:rPr>
              <w:t xml:space="preserve"> </w:t>
            </w:r>
            <w:r w:rsidRPr="0045407C">
              <w:rPr>
                <w:rFonts w:eastAsia="Verdana" w:cs="Verdana"/>
                <w:lang w:eastAsia="en-US"/>
              </w:rPr>
              <w:t>for</w:t>
            </w:r>
            <w:r w:rsidRPr="0045407C">
              <w:rPr>
                <w:rFonts w:eastAsia="Verdana" w:cs="Verdana"/>
                <w:spacing w:val="3"/>
                <w:lang w:eastAsia="en-US"/>
              </w:rPr>
              <w:t xml:space="preserve"> </w:t>
            </w:r>
            <w:r w:rsidRPr="0045407C">
              <w:rPr>
                <w:rFonts w:eastAsia="Verdana" w:cs="Verdana"/>
                <w:lang w:eastAsia="en-US"/>
              </w:rPr>
              <w:t>class.</w:t>
            </w:r>
          </w:p>
        </w:tc>
      </w:tr>
      <w:tr w:rsidR="0045407C" w:rsidRPr="0045407C" w14:paraId="42317A78" w14:textId="77777777" w:rsidTr="00C30337">
        <w:trPr>
          <w:trHeight w:val="758"/>
        </w:trPr>
        <w:tc>
          <w:tcPr>
            <w:tcW w:w="2358" w:type="dxa"/>
          </w:tcPr>
          <w:p w14:paraId="1D687494" w14:textId="77777777" w:rsidR="0045407C" w:rsidRPr="0045407C" w:rsidRDefault="0045407C" w:rsidP="0045407C">
            <w:pPr>
              <w:widowControl w:val="0"/>
              <w:suppressAutoHyphens w:val="0"/>
              <w:autoSpaceDE w:val="0"/>
              <w:autoSpaceDN w:val="0"/>
              <w:spacing w:before="183"/>
              <w:ind w:left="11"/>
              <w:rPr>
                <w:rFonts w:eastAsia="Verdana" w:hAnsi="Verdana" w:cs="Verdana"/>
                <w:lang w:eastAsia="en-US"/>
              </w:rPr>
            </w:pPr>
            <w:r w:rsidRPr="0045407C">
              <w:rPr>
                <w:rFonts w:eastAsia="Verdana" w:hAnsi="Verdana" w:cs="Verdana"/>
                <w:lang w:eastAsia="en-US"/>
              </w:rPr>
              <w:t>Method</w:t>
            </w:r>
          </w:p>
        </w:tc>
        <w:tc>
          <w:tcPr>
            <w:tcW w:w="1612" w:type="dxa"/>
          </w:tcPr>
          <w:p w14:paraId="4B4D0D8F" w14:textId="77777777" w:rsidR="0045407C" w:rsidRPr="0045407C" w:rsidRDefault="0045407C" w:rsidP="0045407C">
            <w:pPr>
              <w:widowControl w:val="0"/>
              <w:suppressAutoHyphens w:val="0"/>
              <w:autoSpaceDE w:val="0"/>
              <w:autoSpaceDN w:val="0"/>
              <w:spacing w:before="183"/>
              <w:ind w:left="11"/>
              <w:rPr>
                <w:rFonts w:eastAsia="Verdana" w:hAnsi="Verdana" w:cs="Verdana"/>
                <w:lang w:eastAsia="en-US"/>
              </w:rPr>
            </w:pPr>
            <w:r w:rsidRPr="0045407C">
              <w:rPr>
                <w:rFonts w:eastAsia="Verdana" w:hAnsi="Verdana" w:cs="Verdana"/>
                <w:lang w:eastAsia="en-US"/>
              </w:rPr>
              <w:t>Camel</w:t>
            </w:r>
          </w:p>
        </w:tc>
        <w:tc>
          <w:tcPr>
            <w:tcW w:w="1772" w:type="dxa"/>
          </w:tcPr>
          <w:p w14:paraId="660E0A57" w14:textId="77777777" w:rsidR="0045407C" w:rsidRPr="0045407C" w:rsidRDefault="0045407C" w:rsidP="0045407C">
            <w:pPr>
              <w:widowControl w:val="0"/>
              <w:suppressAutoHyphens w:val="0"/>
              <w:autoSpaceDE w:val="0"/>
              <w:autoSpaceDN w:val="0"/>
              <w:spacing w:before="183"/>
              <w:ind w:left="11"/>
              <w:rPr>
                <w:rFonts w:eastAsia="Verdana" w:hAnsi="Verdana" w:cs="Verdana"/>
                <w:lang w:eastAsia="en-US"/>
              </w:rPr>
            </w:pPr>
            <w:proofErr w:type="spellStart"/>
            <w:proofErr w:type="gramStart"/>
            <w:r w:rsidRPr="0045407C">
              <w:rPr>
                <w:rFonts w:eastAsia="Verdana" w:hAnsi="Verdana" w:cs="Verdana"/>
                <w:lang w:eastAsia="en-US"/>
              </w:rPr>
              <w:t>getId,getRole</w:t>
            </w:r>
            <w:proofErr w:type="spellEnd"/>
            <w:proofErr w:type="gramEnd"/>
          </w:p>
        </w:tc>
        <w:tc>
          <w:tcPr>
            <w:tcW w:w="4338" w:type="dxa"/>
          </w:tcPr>
          <w:p w14:paraId="43AF969A" w14:textId="77777777" w:rsidR="0045407C" w:rsidRPr="0045407C" w:rsidRDefault="0045407C" w:rsidP="0045407C">
            <w:pPr>
              <w:widowControl w:val="0"/>
              <w:suppressAutoHyphens w:val="0"/>
              <w:autoSpaceDE w:val="0"/>
              <w:autoSpaceDN w:val="0"/>
              <w:spacing w:before="183"/>
              <w:ind w:left="10"/>
              <w:rPr>
                <w:rFonts w:eastAsia="Verdana" w:hAnsi="Verdana" w:cs="Verdana"/>
                <w:lang w:eastAsia="en-US"/>
              </w:rPr>
            </w:pPr>
            <w:r w:rsidRPr="0045407C">
              <w:rPr>
                <w:rFonts w:eastAsia="Verdana" w:hAnsi="Verdana" w:cs="Verdana"/>
                <w:lang w:eastAsia="en-US"/>
              </w:rPr>
              <w:t>Methods</w:t>
            </w:r>
            <w:r w:rsidRPr="0045407C">
              <w:rPr>
                <w:rFonts w:eastAsia="Verdana" w:hAnsi="Verdana" w:cs="Verdana"/>
                <w:spacing w:val="-1"/>
                <w:lang w:eastAsia="en-US"/>
              </w:rPr>
              <w:t xml:space="preserve"> </w:t>
            </w:r>
            <w:r w:rsidRPr="0045407C">
              <w:rPr>
                <w:rFonts w:eastAsia="Verdana" w:hAnsi="Verdana" w:cs="Verdana"/>
                <w:lang w:eastAsia="en-US"/>
              </w:rPr>
              <w:t>should</w:t>
            </w:r>
            <w:r w:rsidRPr="0045407C">
              <w:rPr>
                <w:rFonts w:eastAsia="Verdana" w:hAnsi="Verdana" w:cs="Verdana"/>
                <w:spacing w:val="-5"/>
                <w:lang w:eastAsia="en-US"/>
              </w:rPr>
              <w:t xml:space="preserve"> </w:t>
            </w:r>
            <w:r w:rsidRPr="0045407C">
              <w:rPr>
                <w:rFonts w:eastAsia="Verdana" w:hAnsi="Verdana" w:cs="Verdana"/>
                <w:lang w:eastAsia="en-US"/>
              </w:rPr>
              <w:t>use</w:t>
            </w:r>
            <w:r w:rsidRPr="0045407C">
              <w:rPr>
                <w:rFonts w:eastAsia="Verdana" w:hAnsi="Verdana" w:cs="Verdana"/>
                <w:spacing w:val="-5"/>
                <w:lang w:eastAsia="en-US"/>
              </w:rPr>
              <w:t xml:space="preserve"> </w:t>
            </w:r>
            <w:r w:rsidRPr="0045407C">
              <w:rPr>
                <w:rFonts w:eastAsia="Verdana" w:hAnsi="Verdana" w:cs="Verdana"/>
                <w:b/>
                <w:lang w:eastAsia="en-US"/>
              </w:rPr>
              <w:t xml:space="preserve">verbs </w:t>
            </w:r>
            <w:r w:rsidRPr="0045407C">
              <w:rPr>
                <w:rFonts w:eastAsia="Verdana" w:hAnsi="Verdana" w:cs="Verdana"/>
                <w:lang w:eastAsia="en-US"/>
              </w:rPr>
              <w:t>or</w:t>
            </w:r>
            <w:r w:rsidRPr="0045407C">
              <w:rPr>
                <w:rFonts w:eastAsia="Verdana" w:hAnsi="Verdana" w:cs="Verdana"/>
                <w:spacing w:val="2"/>
                <w:lang w:eastAsia="en-US"/>
              </w:rPr>
              <w:t xml:space="preserve"> </w:t>
            </w:r>
            <w:r w:rsidRPr="0045407C">
              <w:rPr>
                <w:rFonts w:eastAsia="Verdana" w:hAnsi="Verdana" w:cs="Verdana"/>
                <w:lang w:eastAsia="en-US"/>
              </w:rPr>
              <w:t>verb phrases.</w:t>
            </w:r>
          </w:p>
        </w:tc>
      </w:tr>
      <w:tr w:rsidR="0045407C" w:rsidRPr="0045407C" w14:paraId="7979BB2F" w14:textId="77777777" w:rsidTr="00C30337">
        <w:trPr>
          <w:trHeight w:val="1535"/>
        </w:trPr>
        <w:tc>
          <w:tcPr>
            <w:tcW w:w="2358" w:type="dxa"/>
          </w:tcPr>
          <w:p w14:paraId="7F343657" w14:textId="77777777" w:rsidR="0045407C" w:rsidRPr="0045407C" w:rsidRDefault="0045407C" w:rsidP="0045407C">
            <w:pPr>
              <w:widowControl w:val="0"/>
              <w:suppressAutoHyphens w:val="0"/>
              <w:autoSpaceDE w:val="0"/>
              <w:autoSpaceDN w:val="0"/>
              <w:rPr>
                <w:rFonts w:eastAsia="Verdana" w:hAnsi="Verdana" w:cs="Verdana"/>
                <w:lang w:eastAsia="en-US"/>
              </w:rPr>
            </w:pPr>
          </w:p>
          <w:p w14:paraId="1115A543" w14:textId="77777777" w:rsidR="0045407C" w:rsidRPr="0045407C" w:rsidRDefault="0045407C" w:rsidP="0045407C">
            <w:pPr>
              <w:widowControl w:val="0"/>
              <w:suppressAutoHyphens w:val="0"/>
              <w:autoSpaceDE w:val="0"/>
              <w:autoSpaceDN w:val="0"/>
              <w:spacing w:before="8"/>
              <w:rPr>
                <w:rFonts w:eastAsia="Verdana" w:hAnsi="Verdana" w:cs="Verdana"/>
                <w:lang w:eastAsia="en-US"/>
              </w:rPr>
            </w:pPr>
          </w:p>
          <w:p w14:paraId="0671C659" w14:textId="77777777" w:rsidR="0045407C" w:rsidRPr="0045407C" w:rsidRDefault="0045407C" w:rsidP="0045407C">
            <w:pPr>
              <w:widowControl w:val="0"/>
              <w:suppressAutoHyphens w:val="0"/>
              <w:autoSpaceDE w:val="0"/>
              <w:autoSpaceDN w:val="0"/>
              <w:ind w:left="11"/>
              <w:rPr>
                <w:rFonts w:eastAsia="Verdana" w:hAnsi="Verdana" w:cs="Verdana"/>
                <w:lang w:eastAsia="en-US"/>
              </w:rPr>
            </w:pPr>
            <w:r w:rsidRPr="0045407C">
              <w:rPr>
                <w:rFonts w:eastAsia="Verdana" w:hAnsi="Verdana" w:cs="Verdana"/>
                <w:lang w:eastAsia="en-US"/>
              </w:rPr>
              <w:t>Parameter</w:t>
            </w:r>
          </w:p>
        </w:tc>
        <w:tc>
          <w:tcPr>
            <w:tcW w:w="1612" w:type="dxa"/>
          </w:tcPr>
          <w:p w14:paraId="55D2F0FD" w14:textId="77777777" w:rsidR="0045407C" w:rsidRPr="0045407C" w:rsidRDefault="0045407C" w:rsidP="0045407C">
            <w:pPr>
              <w:widowControl w:val="0"/>
              <w:suppressAutoHyphens w:val="0"/>
              <w:autoSpaceDE w:val="0"/>
              <w:autoSpaceDN w:val="0"/>
              <w:rPr>
                <w:rFonts w:eastAsia="Verdana" w:hAnsi="Verdana" w:cs="Verdana"/>
                <w:lang w:eastAsia="en-US"/>
              </w:rPr>
            </w:pPr>
          </w:p>
          <w:p w14:paraId="1873FDA4" w14:textId="77777777" w:rsidR="0045407C" w:rsidRPr="0045407C" w:rsidRDefault="0045407C" w:rsidP="0045407C">
            <w:pPr>
              <w:widowControl w:val="0"/>
              <w:suppressAutoHyphens w:val="0"/>
              <w:autoSpaceDE w:val="0"/>
              <w:autoSpaceDN w:val="0"/>
              <w:spacing w:before="8"/>
              <w:rPr>
                <w:rFonts w:eastAsia="Verdana" w:hAnsi="Verdana" w:cs="Verdana"/>
                <w:lang w:eastAsia="en-US"/>
              </w:rPr>
            </w:pPr>
          </w:p>
          <w:p w14:paraId="34D64D5A" w14:textId="77777777" w:rsidR="0045407C" w:rsidRPr="0045407C" w:rsidRDefault="0045407C" w:rsidP="0045407C">
            <w:pPr>
              <w:widowControl w:val="0"/>
              <w:suppressAutoHyphens w:val="0"/>
              <w:autoSpaceDE w:val="0"/>
              <w:autoSpaceDN w:val="0"/>
              <w:ind w:left="11"/>
              <w:rPr>
                <w:rFonts w:eastAsia="Verdana" w:hAnsi="Verdana" w:cs="Verdana"/>
                <w:lang w:eastAsia="en-US"/>
              </w:rPr>
            </w:pPr>
            <w:r w:rsidRPr="0045407C">
              <w:rPr>
                <w:rFonts w:eastAsia="Verdana" w:hAnsi="Verdana" w:cs="Verdana"/>
                <w:lang w:eastAsia="en-US"/>
              </w:rPr>
              <w:t>Camel</w:t>
            </w:r>
          </w:p>
        </w:tc>
        <w:tc>
          <w:tcPr>
            <w:tcW w:w="1772" w:type="dxa"/>
          </w:tcPr>
          <w:p w14:paraId="1C624832" w14:textId="77777777" w:rsidR="0045407C" w:rsidRPr="0045407C" w:rsidRDefault="0045407C" w:rsidP="0045407C">
            <w:pPr>
              <w:widowControl w:val="0"/>
              <w:suppressAutoHyphens w:val="0"/>
              <w:autoSpaceDE w:val="0"/>
              <w:autoSpaceDN w:val="0"/>
              <w:rPr>
                <w:rFonts w:eastAsia="Verdana" w:hAnsi="Verdana" w:cs="Verdana"/>
                <w:lang w:eastAsia="en-US"/>
              </w:rPr>
            </w:pPr>
          </w:p>
          <w:p w14:paraId="0178591F" w14:textId="77777777" w:rsidR="0045407C" w:rsidRPr="0045407C" w:rsidRDefault="0045407C" w:rsidP="0045407C">
            <w:pPr>
              <w:widowControl w:val="0"/>
              <w:suppressAutoHyphens w:val="0"/>
              <w:autoSpaceDE w:val="0"/>
              <w:autoSpaceDN w:val="0"/>
              <w:spacing w:before="8"/>
              <w:rPr>
                <w:rFonts w:eastAsia="Verdana" w:hAnsi="Verdana" w:cs="Verdana"/>
                <w:lang w:eastAsia="en-US"/>
              </w:rPr>
            </w:pPr>
          </w:p>
          <w:p w14:paraId="00FF9B29" w14:textId="77777777" w:rsidR="0045407C" w:rsidRPr="0045407C" w:rsidRDefault="0045407C" w:rsidP="0045407C">
            <w:pPr>
              <w:widowControl w:val="0"/>
              <w:suppressAutoHyphens w:val="0"/>
              <w:autoSpaceDE w:val="0"/>
              <w:autoSpaceDN w:val="0"/>
              <w:ind w:left="11"/>
              <w:rPr>
                <w:rFonts w:eastAsia="Verdana" w:hAnsi="Verdana" w:cs="Verdana"/>
                <w:lang w:eastAsia="en-US"/>
              </w:rPr>
            </w:pPr>
            <w:proofErr w:type="spellStart"/>
            <w:r w:rsidRPr="0045407C">
              <w:rPr>
                <w:rFonts w:eastAsia="Verdana" w:hAnsi="Verdana" w:cs="Verdana"/>
                <w:lang w:eastAsia="en-US"/>
              </w:rPr>
              <w:t>patientId</w:t>
            </w:r>
            <w:proofErr w:type="spellEnd"/>
          </w:p>
        </w:tc>
        <w:tc>
          <w:tcPr>
            <w:tcW w:w="4338" w:type="dxa"/>
          </w:tcPr>
          <w:p w14:paraId="68F01D67" w14:textId="77777777" w:rsidR="0045407C" w:rsidRPr="0045407C" w:rsidRDefault="0045407C" w:rsidP="0045407C">
            <w:pPr>
              <w:widowControl w:val="0"/>
              <w:suppressAutoHyphens w:val="0"/>
              <w:autoSpaceDE w:val="0"/>
              <w:autoSpaceDN w:val="0"/>
              <w:spacing w:line="360" w:lineRule="auto"/>
              <w:ind w:left="10" w:right="257" w:firstLine="57"/>
              <w:rPr>
                <w:rFonts w:eastAsia="Verdana" w:hAnsi="Verdana" w:cs="Verdana"/>
                <w:lang w:eastAsia="en-US"/>
              </w:rPr>
            </w:pPr>
            <w:r w:rsidRPr="0045407C">
              <w:rPr>
                <w:rFonts w:eastAsia="Verdana" w:hAnsi="Verdana" w:cs="Verdana"/>
                <w:lang w:eastAsia="en-US"/>
              </w:rPr>
              <w:t>Use</w:t>
            </w:r>
            <w:r w:rsidRPr="0045407C">
              <w:rPr>
                <w:rFonts w:eastAsia="Verdana" w:hAnsi="Verdana" w:cs="Verdana"/>
                <w:spacing w:val="-10"/>
                <w:lang w:eastAsia="en-US"/>
              </w:rPr>
              <w:t xml:space="preserve"> </w:t>
            </w:r>
            <w:r w:rsidRPr="0045407C">
              <w:rPr>
                <w:rFonts w:eastAsia="Verdana" w:hAnsi="Verdana" w:cs="Verdana"/>
                <w:lang w:eastAsia="en-US"/>
              </w:rPr>
              <w:t>descriptive</w:t>
            </w:r>
            <w:r w:rsidRPr="0045407C">
              <w:rPr>
                <w:rFonts w:eastAsia="Verdana" w:hAnsi="Verdana" w:cs="Verdana"/>
                <w:spacing w:val="-10"/>
                <w:lang w:eastAsia="en-US"/>
              </w:rPr>
              <w:t xml:space="preserve"> </w:t>
            </w:r>
            <w:r w:rsidRPr="0045407C">
              <w:rPr>
                <w:rFonts w:eastAsia="Verdana" w:hAnsi="Verdana" w:cs="Verdana"/>
                <w:lang w:eastAsia="en-US"/>
              </w:rPr>
              <w:t>parameter names.</w:t>
            </w:r>
            <w:r w:rsidRPr="0045407C">
              <w:rPr>
                <w:rFonts w:eastAsia="Verdana" w:hAnsi="Verdana" w:cs="Verdana"/>
                <w:spacing w:val="-1"/>
                <w:lang w:eastAsia="en-US"/>
              </w:rPr>
              <w:t xml:space="preserve"> </w:t>
            </w:r>
            <w:r w:rsidRPr="0045407C">
              <w:rPr>
                <w:rFonts w:eastAsia="Verdana" w:hAnsi="Verdana" w:cs="Verdana"/>
                <w:lang w:eastAsia="en-US"/>
              </w:rPr>
              <w:t>Parameter</w:t>
            </w:r>
            <w:r w:rsidRPr="0045407C">
              <w:rPr>
                <w:rFonts w:eastAsia="Verdana" w:hAnsi="Verdana" w:cs="Verdana"/>
                <w:spacing w:val="-1"/>
                <w:lang w:eastAsia="en-US"/>
              </w:rPr>
              <w:t xml:space="preserve"> </w:t>
            </w:r>
            <w:r w:rsidRPr="0045407C">
              <w:rPr>
                <w:rFonts w:eastAsia="Verdana" w:hAnsi="Verdana" w:cs="Verdana"/>
                <w:lang w:eastAsia="en-US"/>
              </w:rPr>
              <w:t>names</w:t>
            </w:r>
            <w:r w:rsidRPr="0045407C">
              <w:rPr>
                <w:rFonts w:eastAsia="Verdana" w:hAnsi="Verdana" w:cs="Verdana"/>
                <w:spacing w:val="-52"/>
                <w:lang w:eastAsia="en-US"/>
              </w:rPr>
              <w:t xml:space="preserve"> </w:t>
            </w:r>
            <w:r w:rsidRPr="0045407C">
              <w:rPr>
                <w:rFonts w:eastAsia="Verdana" w:hAnsi="Verdana" w:cs="Verdana"/>
                <w:lang w:eastAsia="en-US"/>
              </w:rPr>
              <w:t>should be descriptive enough that the name of the</w:t>
            </w:r>
            <w:r w:rsidRPr="0045407C">
              <w:rPr>
                <w:rFonts w:eastAsia="Verdana" w:hAnsi="Verdana" w:cs="Verdana"/>
                <w:spacing w:val="1"/>
                <w:lang w:eastAsia="en-US"/>
              </w:rPr>
              <w:t xml:space="preserve"> </w:t>
            </w:r>
            <w:r w:rsidRPr="0045407C">
              <w:rPr>
                <w:rFonts w:eastAsia="Verdana" w:hAnsi="Verdana" w:cs="Verdana"/>
                <w:lang w:eastAsia="en-US"/>
              </w:rPr>
              <w:t>parameter</w:t>
            </w:r>
            <w:r w:rsidRPr="0045407C">
              <w:rPr>
                <w:rFonts w:eastAsia="Verdana" w:hAnsi="Verdana" w:cs="Verdana"/>
                <w:spacing w:val="3"/>
                <w:lang w:eastAsia="en-US"/>
              </w:rPr>
              <w:t xml:space="preserve"> </w:t>
            </w:r>
            <w:r w:rsidRPr="0045407C">
              <w:rPr>
                <w:rFonts w:eastAsia="Verdana" w:hAnsi="Verdana" w:cs="Verdana"/>
                <w:lang w:eastAsia="en-US"/>
              </w:rPr>
              <w:t>and</w:t>
            </w:r>
            <w:r w:rsidRPr="0045407C">
              <w:rPr>
                <w:rFonts w:eastAsia="Verdana" w:hAnsi="Verdana" w:cs="Verdana"/>
                <w:spacing w:val="-4"/>
                <w:lang w:eastAsia="en-US"/>
              </w:rPr>
              <w:t xml:space="preserve"> </w:t>
            </w:r>
            <w:r w:rsidRPr="0045407C">
              <w:rPr>
                <w:rFonts w:eastAsia="Verdana" w:hAnsi="Verdana" w:cs="Verdana"/>
                <w:lang w:eastAsia="en-US"/>
              </w:rPr>
              <w:t>its</w:t>
            </w:r>
            <w:r w:rsidRPr="0045407C">
              <w:rPr>
                <w:rFonts w:eastAsia="Verdana" w:hAnsi="Verdana" w:cs="Verdana"/>
                <w:spacing w:val="1"/>
                <w:lang w:eastAsia="en-US"/>
              </w:rPr>
              <w:t xml:space="preserve"> </w:t>
            </w:r>
            <w:r w:rsidRPr="0045407C">
              <w:rPr>
                <w:rFonts w:eastAsia="Verdana" w:hAnsi="Verdana" w:cs="Verdana"/>
                <w:lang w:eastAsia="en-US"/>
              </w:rPr>
              <w:t>type</w:t>
            </w:r>
            <w:r w:rsidRPr="0045407C">
              <w:rPr>
                <w:rFonts w:eastAsia="Verdana" w:hAnsi="Verdana" w:cs="Verdana"/>
                <w:spacing w:val="-6"/>
                <w:lang w:eastAsia="en-US"/>
              </w:rPr>
              <w:t xml:space="preserve"> </w:t>
            </w:r>
            <w:r w:rsidRPr="0045407C">
              <w:rPr>
                <w:rFonts w:eastAsia="Verdana" w:hAnsi="Verdana" w:cs="Verdana"/>
                <w:lang w:eastAsia="en-US"/>
              </w:rPr>
              <w:t>can</w:t>
            </w:r>
            <w:r w:rsidRPr="0045407C">
              <w:rPr>
                <w:rFonts w:eastAsia="Verdana" w:hAnsi="Verdana" w:cs="Verdana"/>
                <w:spacing w:val="-4"/>
                <w:lang w:eastAsia="en-US"/>
              </w:rPr>
              <w:t xml:space="preserve"> </w:t>
            </w:r>
            <w:r w:rsidRPr="0045407C">
              <w:rPr>
                <w:rFonts w:eastAsia="Verdana" w:hAnsi="Verdana" w:cs="Verdana"/>
                <w:lang w:eastAsia="en-US"/>
              </w:rPr>
              <w:t>be</w:t>
            </w:r>
            <w:r w:rsidRPr="0045407C">
              <w:rPr>
                <w:rFonts w:eastAsia="Verdana" w:hAnsi="Verdana" w:cs="Verdana"/>
                <w:spacing w:val="-6"/>
                <w:lang w:eastAsia="en-US"/>
              </w:rPr>
              <w:t xml:space="preserve"> </w:t>
            </w:r>
            <w:r w:rsidRPr="0045407C">
              <w:rPr>
                <w:rFonts w:eastAsia="Verdana" w:hAnsi="Verdana" w:cs="Verdana"/>
                <w:lang w:eastAsia="en-US"/>
              </w:rPr>
              <w:t>used</w:t>
            </w:r>
            <w:r w:rsidRPr="0045407C">
              <w:rPr>
                <w:rFonts w:eastAsia="Verdana" w:hAnsi="Verdana" w:cs="Verdana"/>
                <w:spacing w:val="-4"/>
                <w:lang w:eastAsia="en-US"/>
              </w:rPr>
              <w:t xml:space="preserve"> </w:t>
            </w:r>
            <w:r w:rsidRPr="0045407C">
              <w:rPr>
                <w:rFonts w:eastAsia="Verdana" w:hAnsi="Verdana" w:cs="Verdana"/>
                <w:lang w:eastAsia="en-US"/>
              </w:rPr>
              <w:t>to</w:t>
            </w:r>
            <w:r w:rsidRPr="0045407C">
              <w:rPr>
                <w:rFonts w:eastAsia="Verdana" w:hAnsi="Verdana" w:cs="Verdana"/>
                <w:spacing w:val="1"/>
                <w:lang w:eastAsia="en-US"/>
              </w:rPr>
              <w:t xml:space="preserve"> </w:t>
            </w:r>
            <w:r w:rsidRPr="0045407C">
              <w:rPr>
                <w:rFonts w:eastAsia="Verdana" w:hAnsi="Verdana" w:cs="Verdana"/>
                <w:lang w:eastAsia="en-US"/>
              </w:rPr>
              <w:t>determine</w:t>
            </w:r>
            <w:r w:rsidRPr="0045407C">
              <w:rPr>
                <w:rFonts w:eastAsia="Verdana" w:hAnsi="Verdana" w:cs="Verdana"/>
                <w:spacing w:val="-6"/>
                <w:lang w:eastAsia="en-US"/>
              </w:rPr>
              <w:t xml:space="preserve"> </w:t>
            </w:r>
            <w:r w:rsidRPr="0045407C">
              <w:rPr>
                <w:rFonts w:eastAsia="Verdana" w:hAnsi="Verdana" w:cs="Verdana"/>
                <w:lang w:eastAsia="en-US"/>
              </w:rPr>
              <w:t>its</w:t>
            </w:r>
          </w:p>
          <w:p w14:paraId="5EA4F5E2" w14:textId="77777777" w:rsidR="0045407C" w:rsidRPr="0045407C" w:rsidRDefault="0045407C" w:rsidP="0045407C">
            <w:pPr>
              <w:widowControl w:val="0"/>
              <w:suppressAutoHyphens w:val="0"/>
              <w:autoSpaceDE w:val="0"/>
              <w:autoSpaceDN w:val="0"/>
              <w:spacing w:line="253" w:lineRule="exact"/>
              <w:ind w:left="10"/>
              <w:rPr>
                <w:rFonts w:eastAsia="Verdana" w:hAnsi="Verdana" w:cs="Verdana"/>
                <w:lang w:eastAsia="en-US"/>
              </w:rPr>
            </w:pPr>
            <w:r w:rsidRPr="0045407C">
              <w:rPr>
                <w:rFonts w:eastAsia="Verdana" w:hAnsi="Verdana" w:cs="Verdana"/>
                <w:lang w:eastAsia="en-US"/>
              </w:rPr>
              <w:t>meaning</w:t>
            </w:r>
            <w:r w:rsidRPr="0045407C">
              <w:rPr>
                <w:rFonts w:eastAsia="Verdana" w:hAnsi="Verdana" w:cs="Verdana"/>
                <w:spacing w:val="-7"/>
                <w:lang w:eastAsia="en-US"/>
              </w:rPr>
              <w:t xml:space="preserve"> </w:t>
            </w:r>
            <w:r w:rsidRPr="0045407C">
              <w:rPr>
                <w:rFonts w:eastAsia="Verdana" w:hAnsi="Verdana" w:cs="Verdana"/>
                <w:lang w:eastAsia="en-US"/>
              </w:rPr>
              <w:t>in</w:t>
            </w:r>
            <w:r w:rsidRPr="0045407C">
              <w:rPr>
                <w:rFonts w:eastAsia="Verdana" w:hAnsi="Verdana" w:cs="Verdana"/>
                <w:spacing w:val="-1"/>
                <w:lang w:eastAsia="en-US"/>
              </w:rPr>
              <w:t xml:space="preserve"> </w:t>
            </w:r>
            <w:r w:rsidRPr="0045407C">
              <w:rPr>
                <w:rFonts w:eastAsia="Verdana" w:hAnsi="Verdana" w:cs="Verdana"/>
                <w:lang w:eastAsia="en-US"/>
              </w:rPr>
              <w:t>most scenarios.</w:t>
            </w:r>
          </w:p>
        </w:tc>
      </w:tr>
      <w:tr w:rsidR="0045407C" w:rsidRPr="0045407C" w14:paraId="7CA04C48" w14:textId="77777777" w:rsidTr="00C30337">
        <w:trPr>
          <w:trHeight w:val="781"/>
        </w:trPr>
        <w:tc>
          <w:tcPr>
            <w:tcW w:w="2358" w:type="dxa"/>
          </w:tcPr>
          <w:p w14:paraId="4E0F0358" w14:textId="77777777" w:rsidR="0045407C" w:rsidRPr="0045407C" w:rsidRDefault="0045407C" w:rsidP="0045407C">
            <w:pPr>
              <w:widowControl w:val="0"/>
              <w:suppressAutoHyphens w:val="0"/>
              <w:autoSpaceDE w:val="0"/>
              <w:autoSpaceDN w:val="0"/>
              <w:spacing w:before="192"/>
              <w:ind w:left="11"/>
              <w:rPr>
                <w:rFonts w:eastAsia="Verdana" w:hAnsi="Verdana" w:cs="Verdana"/>
                <w:lang w:eastAsia="en-US"/>
              </w:rPr>
            </w:pPr>
            <w:r w:rsidRPr="0045407C">
              <w:rPr>
                <w:rFonts w:eastAsia="Verdana" w:hAnsi="Verdana" w:cs="Verdana"/>
                <w:lang w:eastAsia="en-US"/>
              </w:rPr>
              <w:t>Interface</w:t>
            </w:r>
          </w:p>
        </w:tc>
        <w:tc>
          <w:tcPr>
            <w:tcW w:w="1612" w:type="dxa"/>
          </w:tcPr>
          <w:p w14:paraId="310017D1" w14:textId="77777777" w:rsidR="0045407C" w:rsidRPr="0045407C" w:rsidRDefault="0045407C" w:rsidP="0045407C">
            <w:pPr>
              <w:widowControl w:val="0"/>
              <w:suppressAutoHyphens w:val="0"/>
              <w:autoSpaceDE w:val="0"/>
              <w:autoSpaceDN w:val="0"/>
              <w:spacing w:before="5"/>
              <w:ind w:left="11"/>
              <w:rPr>
                <w:rFonts w:eastAsia="Verdana" w:hAnsi="Verdana" w:cs="Verdana"/>
                <w:lang w:eastAsia="en-US"/>
              </w:rPr>
            </w:pPr>
            <w:r w:rsidRPr="0045407C">
              <w:rPr>
                <w:rFonts w:eastAsia="Verdana" w:hAnsi="Verdana" w:cs="Verdana"/>
                <w:lang w:eastAsia="en-US"/>
              </w:rPr>
              <w:t>Pascal</w:t>
            </w:r>
            <w:r w:rsidRPr="0045407C">
              <w:rPr>
                <w:rFonts w:eastAsia="Verdana" w:hAnsi="Verdana" w:cs="Verdana"/>
                <w:spacing w:val="-4"/>
                <w:lang w:eastAsia="en-US"/>
              </w:rPr>
              <w:t xml:space="preserve"> </w:t>
            </w:r>
            <w:r w:rsidRPr="0045407C">
              <w:rPr>
                <w:rFonts w:eastAsia="Verdana" w:hAnsi="Verdana" w:cs="Verdana"/>
                <w:lang w:eastAsia="en-US"/>
              </w:rPr>
              <w:t>with</w:t>
            </w:r>
            <w:r w:rsidRPr="0045407C">
              <w:rPr>
                <w:rFonts w:eastAsia="Verdana" w:hAnsi="Verdana" w:cs="Verdana"/>
                <w:spacing w:val="-4"/>
                <w:lang w:eastAsia="en-US"/>
              </w:rPr>
              <w:t xml:space="preserve"> </w:t>
            </w:r>
            <w:r w:rsidRPr="0045407C">
              <w:rPr>
                <w:rFonts w:eastAsia="Verdana" w:hAnsi="Verdana" w:cs="Verdana"/>
                <w:lang w:eastAsia="en-US"/>
              </w:rPr>
              <w:t>"I"</w:t>
            </w:r>
          </w:p>
          <w:p w14:paraId="6B9E8663" w14:textId="77777777" w:rsidR="0045407C" w:rsidRPr="0045407C" w:rsidRDefault="0045407C" w:rsidP="0045407C">
            <w:pPr>
              <w:widowControl w:val="0"/>
              <w:suppressAutoHyphens w:val="0"/>
              <w:autoSpaceDE w:val="0"/>
              <w:autoSpaceDN w:val="0"/>
              <w:spacing w:before="126"/>
              <w:ind w:left="11"/>
              <w:rPr>
                <w:rFonts w:eastAsia="Verdana" w:hAnsi="Verdana" w:cs="Verdana"/>
                <w:lang w:eastAsia="en-US"/>
              </w:rPr>
            </w:pPr>
            <w:r w:rsidRPr="0045407C">
              <w:rPr>
                <w:rFonts w:eastAsia="Verdana" w:hAnsi="Verdana" w:cs="Verdana"/>
                <w:lang w:eastAsia="en-US"/>
              </w:rPr>
              <w:t>prefix</w:t>
            </w:r>
          </w:p>
        </w:tc>
        <w:tc>
          <w:tcPr>
            <w:tcW w:w="1772" w:type="dxa"/>
          </w:tcPr>
          <w:p w14:paraId="3B967F86" w14:textId="77777777" w:rsidR="0045407C" w:rsidRPr="0045407C" w:rsidRDefault="0045407C" w:rsidP="0045407C">
            <w:pPr>
              <w:widowControl w:val="0"/>
              <w:suppressAutoHyphens w:val="0"/>
              <w:autoSpaceDE w:val="0"/>
              <w:autoSpaceDN w:val="0"/>
              <w:spacing w:before="192"/>
              <w:ind w:left="11"/>
              <w:rPr>
                <w:rFonts w:eastAsia="Verdana" w:hAnsi="Verdana" w:cs="Verdana"/>
                <w:lang w:eastAsia="en-US"/>
              </w:rPr>
            </w:pPr>
            <w:proofErr w:type="spellStart"/>
            <w:r w:rsidRPr="0045407C">
              <w:rPr>
                <w:rFonts w:eastAsia="Verdana" w:hAnsi="Verdana" w:cs="Verdana"/>
                <w:lang w:eastAsia="en-US"/>
              </w:rPr>
              <w:t>IDoctorService</w:t>
            </w:r>
            <w:proofErr w:type="spellEnd"/>
          </w:p>
        </w:tc>
        <w:tc>
          <w:tcPr>
            <w:tcW w:w="4338" w:type="dxa"/>
          </w:tcPr>
          <w:p w14:paraId="17A6FF64" w14:textId="77777777" w:rsidR="0045407C" w:rsidRPr="0045407C" w:rsidRDefault="0045407C" w:rsidP="0045407C">
            <w:pPr>
              <w:widowControl w:val="0"/>
              <w:suppressAutoHyphens w:val="0"/>
              <w:autoSpaceDE w:val="0"/>
              <w:autoSpaceDN w:val="0"/>
              <w:spacing w:before="192"/>
              <w:ind w:left="10"/>
              <w:rPr>
                <w:rFonts w:eastAsia="Verdana" w:cs="Verdana"/>
                <w:lang w:eastAsia="en-US"/>
              </w:rPr>
            </w:pPr>
            <w:r w:rsidRPr="0045407C">
              <w:rPr>
                <w:rFonts w:eastAsia="Verdana" w:cs="Verdana"/>
                <w:lang w:eastAsia="en-US"/>
              </w:rPr>
              <w:t>Do</w:t>
            </w:r>
            <w:r w:rsidRPr="0045407C">
              <w:rPr>
                <w:rFonts w:eastAsia="Verdana" w:cs="Verdana"/>
                <w:spacing w:val="-3"/>
                <w:lang w:eastAsia="en-US"/>
              </w:rPr>
              <w:t xml:space="preserve"> </w:t>
            </w:r>
            <w:r w:rsidRPr="0045407C">
              <w:rPr>
                <w:rFonts w:eastAsia="Verdana" w:cs="Verdana"/>
                <w:lang w:eastAsia="en-US"/>
              </w:rPr>
              <w:t>not</w:t>
            </w:r>
            <w:r w:rsidRPr="0045407C">
              <w:rPr>
                <w:rFonts w:eastAsia="Verdana" w:cs="Verdana"/>
                <w:spacing w:val="3"/>
                <w:lang w:eastAsia="en-US"/>
              </w:rPr>
              <w:t xml:space="preserve"> </w:t>
            </w:r>
            <w:r w:rsidRPr="0045407C">
              <w:rPr>
                <w:rFonts w:eastAsia="Verdana" w:cs="Verdana"/>
                <w:lang w:eastAsia="en-US"/>
              </w:rPr>
              <w:t>use</w:t>
            </w:r>
            <w:r w:rsidRPr="0045407C">
              <w:rPr>
                <w:rFonts w:eastAsia="Verdana" w:cs="Verdana"/>
                <w:spacing w:val="-4"/>
                <w:lang w:eastAsia="en-US"/>
              </w:rPr>
              <w:t xml:space="preserve"> </w:t>
            </w:r>
            <w:r w:rsidRPr="0045407C">
              <w:rPr>
                <w:rFonts w:eastAsia="Verdana" w:cs="Verdana"/>
                <w:lang w:eastAsia="en-US"/>
              </w:rPr>
              <w:t>the</w:t>
            </w:r>
            <w:r w:rsidRPr="0045407C">
              <w:rPr>
                <w:rFonts w:eastAsia="Verdana" w:cs="Verdana"/>
                <w:spacing w:val="-5"/>
                <w:lang w:eastAsia="en-US"/>
              </w:rPr>
              <w:t xml:space="preserve"> </w:t>
            </w:r>
            <w:r w:rsidRPr="0045407C">
              <w:rPr>
                <w:rFonts w:eastAsia="Verdana" w:cs="Verdana"/>
                <w:lang w:eastAsia="en-US"/>
              </w:rPr>
              <w:t>‘_’ sign</w:t>
            </w:r>
          </w:p>
        </w:tc>
      </w:tr>
      <w:tr w:rsidR="0045407C" w:rsidRPr="0045407C" w14:paraId="7927790E" w14:textId="77777777" w:rsidTr="00C30337">
        <w:trPr>
          <w:trHeight w:val="739"/>
        </w:trPr>
        <w:tc>
          <w:tcPr>
            <w:tcW w:w="2358" w:type="dxa"/>
          </w:tcPr>
          <w:p w14:paraId="2C9B65C3" w14:textId="77777777" w:rsidR="0045407C" w:rsidRPr="0045407C" w:rsidRDefault="0045407C" w:rsidP="0045407C">
            <w:pPr>
              <w:widowControl w:val="0"/>
              <w:suppressAutoHyphens w:val="0"/>
              <w:autoSpaceDE w:val="0"/>
              <w:autoSpaceDN w:val="0"/>
              <w:spacing w:before="168"/>
              <w:ind w:left="11"/>
              <w:rPr>
                <w:rFonts w:eastAsia="Verdana" w:hAnsi="Verdana" w:cs="Verdana"/>
                <w:lang w:eastAsia="en-US"/>
              </w:rPr>
            </w:pPr>
            <w:r w:rsidRPr="0045407C">
              <w:rPr>
                <w:rFonts w:eastAsia="Verdana" w:hAnsi="Verdana" w:cs="Verdana"/>
                <w:lang w:eastAsia="en-US"/>
              </w:rPr>
              <w:t>Property</w:t>
            </w:r>
          </w:p>
        </w:tc>
        <w:tc>
          <w:tcPr>
            <w:tcW w:w="1612" w:type="dxa"/>
          </w:tcPr>
          <w:p w14:paraId="609BAA34" w14:textId="77777777" w:rsidR="0045407C" w:rsidRPr="0045407C" w:rsidRDefault="0045407C" w:rsidP="0045407C">
            <w:pPr>
              <w:widowControl w:val="0"/>
              <w:suppressAutoHyphens w:val="0"/>
              <w:autoSpaceDE w:val="0"/>
              <w:autoSpaceDN w:val="0"/>
              <w:spacing w:before="168"/>
              <w:ind w:left="11"/>
              <w:rPr>
                <w:rFonts w:eastAsia="Verdana" w:hAnsi="Verdana" w:cs="Verdana"/>
                <w:lang w:eastAsia="en-US"/>
              </w:rPr>
            </w:pPr>
            <w:r w:rsidRPr="0045407C">
              <w:rPr>
                <w:rFonts w:eastAsia="Verdana" w:hAnsi="Verdana" w:cs="Verdana"/>
                <w:lang w:eastAsia="en-US"/>
              </w:rPr>
              <w:t>Pascal</w:t>
            </w:r>
          </w:p>
        </w:tc>
        <w:tc>
          <w:tcPr>
            <w:tcW w:w="1772" w:type="dxa"/>
          </w:tcPr>
          <w:p w14:paraId="4EDD67DA" w14:textId="77777777" w:rsidR="0045407C" w:rsidRPr="0045407C" w:rsidRDefault="0045407C" w:rsidP="0045407C">
            <w:pPr>
              <w:widowControl w:val="0"/>
              <w:suppressAutoHyphens w:val="0"/>
              <w:autoSpaceDE w:val="0"/>
              <w:autoSpaceDN w:val="0"/>
              <w:spacing w:before="150"/>
              <w:ind w:left="11"/>
              <w:rPr>
                <w:rFonts w:eastAsia="Verdana" w:hAnsi="Verdana" w:cs="Verdana"/>
                <w:lang w:eastAsia="en-US"/>
              </w:rPr>
            </w:pPr>
            <w:r w:rsidRPr="0045407C">
              <w:rPr>
                <w:rFonts w:eastAsia="Verdana" w:hAnsi="Verdana" w:cs="Verdana"/>
                <w:lang w:eastAsia="en-US"/>
              </w:rPr>
              <w:t>Role,</w:t>
            </w:r>
            <w:r w:rsidRPr="0045407C">
              <w:rPr>
                <w:rFonts w:eastAsia="Verdana" w:hAnsi="Verdana" w:cs="Verdana"/>
                <w:spacing w:val="-1"/>
                <w:lang w:eastAsia="en-US"/>
              </w:rPr>
              <w:t xml:space="preserve"> </w:t>
            </w:r>
            <w:r w:rsidRPr="0045407C">
              <w:rPr>
                <w:rFonts w:eastAsia="Verdana" w:hAnsi="Verdana" w:cs="Verdana"/>
                <w:lang w:eastAsia="en-US"/>
              </w:rPr>
              <w:t>Gender</w:t>
            </w:r>
          </w:p>
        </w:tc>
        <w:tc>
          <w:tcPr>
            <w:tcW w:w="4338" w:type="dxa"/>
          </w:tcPr>
          <w:p w14:paraId="1EE603AB" w14:textId="77777777" w:rsidR="0045407C" w:rsidRPr="0045407C" w:rsidRDefault="0045407C" w:rsidP="0045407C">
            <w:pPr>
              <w:widowControl w:val="0"/>
              <w:suppressAutoHyphens w:val="0"/>
              <w:autoSpaceDE w:val="0"/>
              <w:autoSpaceDN w:val="0"/>
              <w:spacing w:before="168"/>
              <w:ind w:left="10"/>
              <w:rPr>
                <w:rFonts w:eastAsia="Verdana" w:hAnsi="Verdana" w:cs="Verdana"/>
                <w:lang w:eastAsia="en-US"/>
              </w:rPr>
            </w:pPr>
            <w:r w:rsidRPr="0045407C">
              <w:rPr>
                <w:rFonts w:eastAsia="Verdana" w:hAnsi="Verdana" w:cs="Verdana"/>
                <w:lang w:eastAsia="en-US"/>
              </w:rPr>
              <w:t>Use</w:t>
            </w:r>
            <w:r w:rsidRPr="0045407C">
              <w:rPr>
                <w:rFonts w:eastAsia="Verdana" w:hAnsi="Verdana" w:cs="Verdana"/>
                <w:spacing w:val="-6"/>
                <w:lang w:eastAsia="en-US"/>
              </w:rPr>
              <w:t xml:space="preserve"> </w:t>
            </w:r>
            <w:r w:rsidRPr="0045407C">
              <w:rPr>
                <w:rFonts w:eastAsia="Verdana" w:hAnsi="Verdana" w:cs="Verdana"/>
                <w:lang w:eastAsia="en-US"/>
              </w:rPr>
              <w:t>a</w:t>
            </w:r>
            <w:r w:rsidRPr="0045407C">
              <w:rPr>
                <w:rFonts w:eastAsia="Verdana" w:hAnsi="Verdana" w:cs="Verdana"/>
                <w:spacing w:val="3"/>
                <w:lang w:eastAsia="en-US"/>
              </w:rPr>
              <w:t xml:space="preserve"> </w:t>
            </w:r>
            <w:r w:rsidRPr="0045407C">
              <w:rPr>
                <w:rFonts w:eastAsia="Verdana" w:hAnsi="Verdana" w:cs="Verdana"/>
                <w:lang w:eastAsia="en-US"/>
              </w:rPr>
              <w:t>noun</w:t>
            </w:r>
            <w:r w:rsidRPr="0045407C">
              <w:rPr>
                <w:rFonts w:eastAsia="Verdana" w:hAnsi="Verdana" w:cs="Verdana"/>
                <w:spacing w:val="1"/>
                <w:lang w:eastAsia="en-US"/>
              </w:rPr>
              <w:t xml:space="preserve"> </w:t>
            </w:r>
            <w:r w:rsidRPr="0045407C">
              <w:rPr>
                <w:rFonts w:eastAsia="Verdana" w:hAnsi="Verdana" w:cs="Verdana"/>
                <w:lang w:eastAsia="en-US"/>
              </w:rPr>
              <w:t>or</w:t>
            </w:r>
            <w:r w:rsidRPr="0045407C">
              <w:rPr>
                <w:rFonts w:eastAsia="Verdana" w:hAnsi="Verdana" w:cs="Verdana"/>
                <w:spacing w:val="4"/>
                <w:lang w:eastAsia="en-US"/>
              </w:rPr>
              <w:t xml:space="preserve"> </w:t>
            </w:r>
            <w:r w:rsidRPr="0045407C">
              <w:rPr>
                <w:rFonts w:eastAsia="Verdana" w:hAnsi="Verdana" w:cs="Verdana"/>
                <w:lang w:eastAsia="en-US"/>
              </w:rPr>
              <w:t>noun</w:t>
            </w:r>
            <w:r w:rsidRPr="0045407C">
              <w:rPr>
                <w:rFonts w:eastAsia="Verdana" w:hAnsi="Verdana" w:cs="Verdana"/>
                <w:spacing w:val="-4"/>
                <w:lang w:eastAsia="en-US"/>
              </w:rPr>
              <w:t xml:space="preserve"> </w:t>
            </w:r>
            <w:r w:rsidRPr="0045407C">
              <w:rPr>
                <w:rFonts w:eastAsia="Verdana" w:hAnsi="Verdana" w:cs="Verdana"/>
                <w:lang w:eastAsia="en-US"/>
              </w:rPr>
              <w:t>phrase</w:t>
            </w:r>
            <w:r w:rsidRPr="0045407C">
              <w:rPr>
                <w:rFonts w:eastAsia="Verdana" w:hAnsi="Verdana" w:cs="Verdana"/>
                <w:spacing w:val="-5"/>
                <w:lang w:eastAsia="en-US"/>
              </w:rPr>
              <w:t xml:space="preserve"> </w:t>
            </w:r>
            <w:r w:rsidRPr="0045407C">
              <w:rPr>
                <w:rFonts w:eastAsia="Verdana" w:hAnsi="Verdana" w:cs="Verdana"/>
                <w:lang w:eastAsia="en-US"/>
              </w:rPr>
              <w:t>to</w:t>
            </w:r>
            <w:r w:rsidRPr="0045407C">
              <w:rPr>
                <w:rFonts w:eastAsia="Verdana" w:hAnsi="Verdana" w:cs="Verdana"/>
                <w:spacing w:val="-4"/>
                <w:lang w:eastAsia="en-US"/>
              </w:rPr>
              <w:t xml:space="preserve"> </w:t>
            </w:r>
            <w:r w:rsidRPr="0045407C">
              <w:rPr>
                <w:rFonts w:eastAsia="Verdana" w:hAnsi="Verdana" w:cs="Verdana"/>
                <w:lang w:eastAsia="en-US"/>
              </w:rPr>
              <w:t>name</w:t>
            </w:r>
            <w:r w:rsidRPr="0045407C">
              <w:rPr>
                <w:rFonts w:eastAsia="Verdana" w:hAnsi="Verdana" w:cs="Verdana"/>
                <w:spacing w:val="-6"/>
                <w:lang w:eastAsia="en-US"/>
              </w:rPr>
              <w:t xml:space="preserve"> </w:t>
            </w:r>
            <w:r w:rsidRPr="0045407C">
              <w:rPr>
                <w:rFonts w:eastAsia="Verdana" w:hAnsi="Verdana" w:cs="Verdana"/>
                <w:lang w:eastAsia="en-US"/>
              </w:rPr>
              <w:t>properties.</w:t>
            </w:r>
          </w:p>
        </w:tc>
      </w:tr>
      <w:tr w:rsidR="0045407C" w:rsidRPr="0045407C" w14:paraId="197B28B1" w14:textId="77777777" w:rsidTr="00C30337">
        <w:trPr>
          <w:trHeight w:val="1151"/>
        </w:trPr>
        <w:tc>
          <w:tcPr>
            <w:tcW w:w="2358" w:type="dxa"/>
          </w:tcPr>
          <w:p w14:paraId="7A5C084A" w14:textId="77777777" w:rsidR="0045407C" w:rsidRPr="0045407C" w:rsidRDefault="0045407C" w:rsidP="0045407C">
            <w:pPr>
              <w:widowControl w:val="0"/>
              <w:suppressAutoHyphens w:val="0"/>
              <w:autoSpaceDE w:val="0"/>
              <w:autoSpaceDN w:val="0"/>
              <w:rPr>
                <w:rFonts w:eastAsia="Verdana" w:hAnsi="Verdana" w:cs="Verdana"/>
                <w:lang w:eastAsia="en-US"/>
              </w:rPr>
            </w:pPr>
          </w:p>
          <w:p w14:paraId="37B708FA" w14:textId="77777777" w:rsidR="0045407C" w:rsidRPr="0045407C" w:rsidRDefault="0045407C" w:rsidP="0045407C">
            <w:pPr>
              <w:widowControl w:val="0"/>
              <w:suppressAutoHyphens w:val="0"/>
              <w:autoSpaceDE w:val="0"/>
              <w:autoSpaceDN w:val="0"/>
              <w:ind w:left="11"/>
              <w:rPr>
                <w:rFonts w:eastAsia="Verdana" w:hAnsi="Verdana" w:cs="Verdana"/>
                <w:lang w:eastAsia="en-US"/>
              </w:rPr>
            </w:pPr>
            <w:r w:rsidRPr="0045407C">
              <w:rPr>
                <w:rFonts w:eastAsia="Verdana" w:hAnsi="Verdana" w:cs="Verdana"/>
                <w:lang w:eastAsia="en-US"/>
              </w:rPr>
              <w:t>Exception</w:t>
            </w:r>
            <w:r w:rsidRPr="0045407C">
              <w:rPr>
                <w:rFonts w:eastAsia="Verdana" w:hAnsi="Verdana" w:cs="Verdana"/>
                <w:spacing w:val="-4"/>
                <w:lang w:eastAsia="en-US"/>
              </w:rPr>
              <w:t xml:space="preserve"> </w:t>
            </w:r>
            <w:r w:rsidRPr="0045407C">
              <w:rPr>
                <w:rFonts w:eastAsia="Verdana" w:hAnsi="Verdana" w:cs="Verdana"/>
                <w:lang w:eastAsia="en-US"/>
              </w:rPr>
              <w:t>Class</w:t>
            </w:r>
          </w:p>
        </w:tc>
        <w:tc>
          <w:tcPr>
            <w:tcW w:w="1612" w:type="dxa"/>
          </w:tcPr>
          <w:p w14:paraId="03E02FAC" w14:textId="77777777" w:rsidR="0045407C" w:rsidRPr="0045407C" w:rsidRDefault="0045407C" w:rsidP="0045407C">
            <w:pPr>
              <w:widowControl w:val="0"/>
              <w:suppressAutoHyphens w:val="0"/>
              <w:autoSpaceDE w:val="0"/>
              <w:autoSpaceDN w:val="0"/>
              <w:spacing w:line="360" w:lineRule="auto"/>
              <w:ind w:left="11" w:right="310"/>
              <w:rPr>
                <w:rFonts w:eastAsia="Verdana" w:hAnsi="Verdana" w:cs="Verdana"/>
                <w:lang w:eastAsia="en-US"/>
              </w:rPr>
            </w:pPr>
            <w:r w:rsidRPr="0045407C">
              <w:rPr>
                <w:rFonts w:eastAsia="Verdana" w:hAnsi="Verdana" w:cs="Verdana"/>
                <w:lang w:eastAsia="en-US"/>
              </w:rPr>
              <w:t>Pascal with</w:t>
            </w:r>
            <w:r w:rsidRPr="0045407C">
              <w:rPr>
                <w:rFonts w:eastAsia="Verdana" w:hAnsi="Verdana" w:cs="Verdana"/>
                <w:spacing w:val="1"/>
                <w:lang w:eastAsia="en-US"/>
              </w:rPr>
              <w:t xml:space="preserve"> </w:t>
            </w:r>
            <w:r w:rsidRPr="0045407C">
              <w:rPr>
                <w:rFonts w:eastAsia="Verdana" w:hAnsi="Verdana" w:cs="Verdana"/>
                <w:spacing w:val="-1"/>
                <w:lang w:eastAsia="en-US"/>
              </w:rPr>
              <w:t>"Exception"</w:t>
            </w:r>
          </w:p>
          <w:p w14:paraId="4A918C96" w14:textId="77777777" w:rsidR="0045407C" w:rsidRPr="0045407C" w:rsidRDefault="0045407C" w:rsidP="0045407C">
            <w:pPr>
              <w:widowControl w:val="0"/>
              <w:suppressAutoHyphens w:val="0"/>
              <w:autoSpaceDE w:val="0"/>
              <w:autoSpaceDN w:val="0"/>
              <w:spacing w:line="252" w:lineRule="exact"/>
              <w:ind w:left="11"/>
              <w:rPr>
                <w:rFonts w:eastAsia="Verdana" w:hAnsi="Verdana" w:cs="Verdana"/>
                <w:lang w:eastAsia="en-US"/>
              </w:rPr>
            </w:pPr>
            <w:r w:rsidRPr="0045407C">
              <w:rPr>
                <w:rFonts w:eastAsia="Verdana" w:hAnsi="Verdana" w:cs="Verdana"/>
                <w:lang w:eastAsia="en-US"/>
              </w:rPr>
              <w:t>suffix</w:t>
            </w:r>
          </w:p>
        </w:tc>
        <w:tc>
          <w:tcPr>
            <w:tcW w:w="1772" w:type="dxa"/>
          </w:tcPr>
          <w:p w14:paraId="4CCB2BAF" w14:textId="77777777" w:rsidR="0045407C" w:rsidRPr="0045407C" w:rsidRDefault="0045407C" w:rsidP="0045407C">
            <w:pPr>
              <w:widowControl w:val="0"/>
              <w:suppressAutoHyphens w:val="0"/>
              <w:autoSpaceDE w:val="0"/>
              <w:autoSpaceDN w:val="0"/>
              <w:rPr>
                <w:rFonts w:eastAsia="Verdana" w:hAnsi="Verdana" w:cs="Verdana"/>
                <w:lang w:eastAsia="en-US"/>
              </w:rPr>
            </w:pPr>
          </w:p>
          <w:p w14:paraId="2957C692" w14:textId="77777777" w:rsidR="0045407C" w:rsidRPr="0045407C" w:rsidRDefault="0045407C" w:rsidP="0045407C">
            <w:pPr>
              <w:widowControl w:val="0"/>
              <w:suppressAutoHyphens w:val="0"/>
              <w:autoSpaceDE w:val="0"/>
              <w:autoSpaceDN w:val="0"/>
              <w:ind w:left="11"/>
              <w:rPr>
                <w:rFonts w:eastAsia="Verdana" w:hAnsi="Verdana" w:cs="Verdana"/>
                <w:lang w:eastAsia="en-US"/>
              </w:rPr>
            </w:pPr>
            <w:proofErr w:type="spellStart"/>
            <w:r w:rsidRPr="0045407C">
              <w:rPr>
                <w:rFonts w:eastAsia="Verdana" w:hAnsi="Verdana" w:cs="Verdana"/>
                <w:lang w:eastAsia="en-US"/>
              </w:rPr>
              <w:t>WebException</w:t>
            </w:r>
            <w:proofErr w:type="spellEnd"/>
            <w:r w:rsidRPr="0045407C">
              <w:rPr>
                <w:rFonts w:eastAsia="Verdana" w:hAnsi="Verdana" w:cs="Verdana"/>
                <w:lang w:eastAsia="en-US"/>
              </w:rPr>
              <w:t>,</w:t>
            </w:r>
          </w:p>
        </w:tc>
        <w:tc>
          <w:tcPr>
            <w:tcW w:w="4338" w:type="dxa"/>
          </w:tcPr>
          <w:p w14:paraId="27699B65" w14:textId="77777777" w:rsidR="0045407C" w:rsidRPr="0045407C" w:rsidRDefault="0045407C" w:rsidP="0045407C">
            <w:pPr>
              <w:widowControl w:val="0"/>
              <w:suppressAutoHyphens w:val="0"/>
              <w:autoSpaceDE w:val="0"/>
              <w:autoSpaceDN w:val="0"/>
              <w:rPr>
                <w:rFonts w:eastAsia="Verdana" w:hAnsi="Verdana" w:cs="Verdana"/>
                <w:lang w:eastAsia="en-US"/>
              </w:rPr>
            </w:pPr>
          </w:p>
        </w:tc>
      </w:tr>
    </w:tbl>
    <w:p w14:paraId="24D4CE37" w14:textId="77777777" w:rsidR="0045407C" w:rsidRPr="0045407C" w:rsidRDefault="0045407C" w:rsidP="0045407C">
      <w:pPr>
        <w:widowControl w:val="0"/>
        <w:suppressAutoHyphens w:val="0"/>
        <w:autoSpaceDE w:val="0"/>
        <w:autoSpaceDN w:val="0"/>
        <w:rPr>
          <w:lang w:eastAsia="en-US"/>
        </w:rPr>
      </w:pPr>
    </w:p>
    <w:p w14:paraId="3FAA4B7C" w14:textId="77777777" w:rsidR="00785213" w:rsidRDefault="00785213" w:rsidP="00785213">
      <w:pPr>
        <w:jc w:val="both"/>
        <w:rPr>
          <w:b/>
          <w:bCs/>
        </w:rPr>
      </w:pPr>
    </w:p>
    <w:p w14:paraId="031E9D7B" w14:textId="77777777" w:rsidR="00785213" w:rsidRDefault="00785213" w:rsidP="00785213">
      <w:pPr>
        <w:jc w:val="both"/>
        <w:rPr>
          <w:b/>
          <w:bCs/>
        </w:rPr>
      </w:pPr>
    </w:p>
    <w:p w14:paraId="5AA13DB8" w14:textId="77777777" w:rsidR="00DB7F64" w:rsidRDefault="00DB7F64" w:rsidP="0045407C">
      <w:pPr>
        <w:widowControl w:val="0"/>
        <w:suppressAutoHyphens w:val="0"/>
        <w:autoSpaceDE w:val="0"/>
        <w:autoSpaceDN w:val="0"/>
        <w:ind w:left="271"/>
        <w:rPr>
          <w:b/>
          <w:lang w:eastAsia="en-US"/>
        </w:rPr>
      </w:pPr>
    </w:p>
    <w:p w14:paraId="2E972B36" w14:textId="7F471FD4" w:rsidR="00DB7F64" w:rsidRDefault="00DB7F64" w:rsidP="0045407C">
      <w:pPr>
        <w:widowControl w:val="0"/>
        <w:suppressAutoHyphens w:val="0"/>
        <w:autoSpaceDE w:val="0"/>
        <w:autoSpaceDN w:val="0"/>
        <w:ind w:left="271"/>
        <w:rPr>
          <w:b/>
          <w:lang w:eastAsia="en-US"/>
        </w:rPr>
      </w:pPr>
    </w:p>
    <w:p w14:paraId="669CF256" w14:textId="2E09C3DB" w:rsidR="00C30337" w:rsidRDefault="00C30337" w:rsidP="0045407C">
      <w:pPr>
        <w:widowControl w:val="0"/>
        <w:suppressAutoHyphens w:val="0"/>
        <w:autoSpaceDE w:val="0"/>
        <w:autoSpaceDN w:val="0"/>
        <w:ind w:left="271"/>
        <w:rPr>
          <w:b/>
          <w:lang w:eastAsia="en-US"/>
        </w:rPr>
      </w:pPr>
    </w:p>
    <w:p w14:paraId="47AB70A4" w14:textId="170D1361" w:rsidR="00C30337" w:rsidRDefault="00C30337" w:rsidP="0045407C">
      <w:pPr>
        <w:widowControl w:val="0"/>
        <w:suppressAutoHyphens w:val="0"/>
        <w:autoSpaceDE w:val="0"/>
        <w:autoSpaceDN w:val="0"/>
        <w:ind w:left="271"/>
        <w:rPr>
          <w:b/>
          <w:lang w:eastAsia="en-US"/>
        </w:rPr>
      </w:pPr>
    </w:p>
    <w:p w14:paraId="6BAD34DF" w14:textId="77777777" w:rsidR="00C30337" w:rsidRDefault="00C30337" w:rsidP="0045407C">
      <w:pPr>
        <w:widowControl w:val="0"/>
        <w:suppressAutoHyphens w:val="0"/>
        <w:autoSpaceDE w:val="0"/>
        <w:autoSpaceDN w:val="0"/>
        <w:ind w:left="271"/>
        <w:rPr>
          <w:b/>
          <w:lang w:eastAsia="en-US"/>
        </w:rPr>
      </w:pPr>
    </w:p>
    <w:p w14:paraId="220A5AAE" w14:textId="7861958C" w:rsidR="0045407C" w:rsidRPr="0045407C" w:rsidRDefault="0045407C" w:rsidP="0045407C">
      <w:pPr>
        <w:widowControl w:val="0"/>
        <w:suppressAutoHyphens w:val="0"/>
        <w:autoSpaceDE w:val="0"/>
        <w:autoSpaceDN w:val="0"/>
        <w:ind w:left="271"/>
        <w:rPr>
          <w:b/>
          <w:lang w:eastAsia="en-US"/>
        </w:rPr>
      </w:pPr>
      <w:r w:rsidRPr="0045407C">
        <w:rPr>
          <w:b/>
          <w:lang w:eastAsia="en-US"/>
        </w:rPr>
        <w:lastRenderedPageBreak/>
        <w:t>Comments</w:t>
      </w:r>
    </w:p>
    <w:p w14:paraId="02457D69" w14:textId="77777777" w:rsidR="0045407C" w:rsidRPr="0045407C" w:rsidRDefault="0045407C" w:rsidP="0045407C">
      <w:pPr>
        <w:widowControl w:val="0"/>
        <w:suppressAutoHyphens w:val="0"/>
        <w:autoSpaceDE w:val="0"/>
        <w:autoSpaceDN w:val="0"/>
        <w:spacing w:before="9"/>
        <w:rPr>
          <w:b/>
          <w:lang w:eastAsia="en-US"/>
        </w:rPr>
      </w:pPr>
    </w:p>
    <w:p w14:paraId="3EE8E176" w14:textId="77777777" w:rsidR="0045407C" w:rsidRPr="0045407C" w:rsidRDefault="0045407C" w:rsidP="0045407C">
      <w:pPr>
        <w:widowControl w:val="0"/>
        <w:numPr>
          <w:ilvl w:val="2"/>
          <w:numId w:val="36"/>
        </w:numPr>
        <w:tabs>
          <w:tab w:val="left" w:pos="1020"/>
          <w:tab w:val="left" w:pos="1021"/>
        </w:tabs>
        <w:suppressAutoHyphens w:val="0"/>
        <w:autoSpaceDE w:val="0"/>
        <w:autoSpaceDN w:val="0"/>
        <w:spacing w:before="1"/>
        <w:ind w:left="1021"/>
        <w:rPr>
          <w:lang w:eastAsia="en-US"/>
        </w:rPr>
      </w:pPr>
      <w:r w:rsidRPr="0045407C">
        <w:rPr>
          <w:lang w:eastAsia="en-US"/>
        </w:rPr>
        <w:t>Comment</w:t>
      </w:r>
      <w:r w:rsidRPr="0045407C">
        <w:rPr>
          <w:spacing w:val="3"/>
          <w:lang w:eastAsia="en-US"/>
        </w:rPr>
        <w:t xml:space="preserve"> </w:t>
      </w:r>
      <w:r w:rsidRPr="0045407C">
        <w:rPr>
          <w:lang w:eastAsia="en-US"/>
        </w:rPr>
        <w:t>each</w:t>
      </w:r>
      <w:r w:rsidRPr="0045407C">
        <w:rPr>
          <w:spacing w:val="-7"/>
          <w:lang w:eastAsia="en-US"/>
        </w:rPr>
        <w:t xml:space="preserve"> </w:t>
      </w:r>
      <w:r w:rsidRPr="0045407C">
        <w:rPr>
          <w:lang w:eastAsia="en-US"/>
        </w:rPr>
        <w:t>type,</w:t>
      </w:r>
      <w:r w:rsidRPr="0045407C">
        <w:rPr>
          <w:spacing w:val="5"/>
          <w:lang w:eastAsia="en-US"/>
        </w:rPr>
        <w:t xml:space="preserve"> </w:t>
      </w:r>
      <w:r w:rsidRPr="0045407C">
        <w:rPr>
          <w:lang w:eastAsia="en-US"/>
        </w:rPr>
        <w:t>each</w:t>
      </w:r>
      <w:r w:rsidRPr="0045407C">
        <w:rPr>
          <w:spacing w:val="-3"/>
          <w:lang w:eastAsia="en-US"/>
        </w:rPr>
        <w:t xml:space="preserve"> </w:t>
      </w:r>
      <w:r w:rsidRPr="0045407C">
        <w:rPr>
          <w:lang w:eastAsia="en-US"/>
        </w:rPr>
        <w:t>non-public</w:t>
      </w:r>
      <w:r w:rsidRPr="0045407C">
        <w:rPr>
          <w:spacing w:val="-4"/>
          <w:lang w:eastAsia="en-US"/>
        </w:rPr>
        <w:t xml:space="preserve"> </w:t>
      </w:r>
      <w:r w:rsidRPr="0045407C">
        <w:rPr>
          <w:lang w:eastAsia="en-US"/>
        </w:rPr>
        <w:t>type</w:t>
      </w:r>
      <w:r w:rsidRPr="0045407C">
        <w:rPr>
          <w:spacing w:val="-4"/>
          <w:lang w:eastAsia="en-US"/>
        </w:rPr>
        <w:t xml:space="preserve"> </w:t>
      </w:r>
      <w:r w:rsidRPr="0045407C">
        <w:rPr>
          <w:lang w:eastAsia="en-US"/>
        </w:rPr>
        <w:t>member, and</w:t>
      </w:r>
      <w:r w:rsidRPr="0045407C">
        <w:rPr>
          <w:spacing w:val="-2"/>
          <w:lang w:eastAsia="en-US"/>
        </w:rPr>
        <w:t xml:space="preserve"> </w:t>
      </w:r>
      <w:r w:rsidRPr="0045407C">
        <w:rPr>
          <w:lang w:eastAsia="en-US"/>
        </w:rPr>
        <w:t>each</w:t>
      </w:r>
      <w:r w:rsidRPr="0045407C">
        <w:rPr>
          <w:spacing w:val="-7"/>
          <w:lang w:eastAsia="en-US"/>
        </w:rPr>
        <w:t xml:space="preserve"> </w:t>
      </w:r>
      <w:r w:rsidRPr="0045407C">
        <w:rPr>
          <w:lang w:eastAsia="en-US"/>
        </w:rPr>
        <w:t>region</w:t>
      </w:r>
      <w:r w:rsidRPr="0045407C">
        <w:rPr>
          <w:spacing w:val="-6"/>
          <w:lang w:eastAsia="en-US"/>
        </w:rPr>
        <w:t xml:space="preserve"> </w:t>
      </w:r>
      <w:r w:rsidRPr="0045407C">
        <w:rPr>
          <w:lang w:eastAsia="en-US"/>
        </w:rPr>
        <w:t>declaration.</w:t>
      </w:r>
    </w:p>
    <w:p w14:paraId="071E4E2E" w14:textId="77777777" w:rsidR="0045407C" w:rsidRPr="0045407C" w:rsidRDefault="0045407C" w:rsidP="0045407C">
      <w:pPr>
        <w:widowControl w:val="0"/>
        <w:suppressAutoHyphens w:val="0"/>
        <w:autoSpaceDE w:val="0"/>
        <w:autoSpaceDN w:val="0"/>
        <w:spacing w:before="4"/>
        <w:rPr>
          <w:lang w:eastAsia="en-US"/>
        </w:rPr>
      </w:pPr>
    </w:p>
    <w:p w14:paraId="30A9EAD1" w14:textId="77777777" w:rsidR="0045407C" w:rsidRPr="0045407C" w:rsidRDefault="0045407C" w:rsidP="0045407C">
      <w:pPr>
        <w:widowControl w:val="0"/>
        <w:numPr>
          <w:ilvl w:val="2"/>
          <w:numId w:val="36"/>
        </w:numPr>
        <w:tabs>
          <w:tab w:val="left" w:pos="1260"/>
          <w:tab w:val="left" w:pos="1261"/>
        </w:tabs>
        <w:suppressAutoHyphens w:val="0"/>
        <w:autoSpaceDE w:val="0"/>
        <w:autoSpaceDN w:val="0"/>
        <w:spacing w:line="360" w:lineRule="auto"/>
        <w:ind w:right="1795" w:hanging="601"/>
        <w:rPr>
          <w:lang w:eastAsia="en-US"/>
        </w:rPr>
      </w:pPr>
      <w:r w:rsidRPr="0045407C">
        <w:rPr>
          <w:lang w:eastAsia="en-US"/>
        </w:rPr>
        <w:t>Use end-line comments only on variable declaration lines. End-line comments are</w:t>
      </w:r>
      <w:r w:rsidRPr="0045407C">
        <w:rPr>
          <w:spacing w:val="-52"/>
          <w:lang w:eastAsia="en-US"/>
        </w:rPr>
        <w:t xml:space="preserve"> </w:t>
      </w:r>
      <w:r w:rsidRPr="0045407C">
        <w:rPr>
          <w:lang w:eastAsia="en-US"/>
        </w:rPr>
        <w:t>comments</w:t>
      </w:r>
      <w:r w:rsidRPr="0045407C">
        <w:rPr>
          <w:spacing w:val="1"/>
          <w:lang w:eastAsia="en-US"/>
        </w:rPr>
        <w:t xml:space="preserve"> </w:t>
      </w:r>
      <w:r w:rsidRPr="0045407C">
        <w:rPr>
          <w:lang w:eastAsia="en-US"/>
        </w:rPr>
        <w:t>that</w:t>
      </w:r>
      <w:r w:rsidRPr="0045407C">
        <w:rPr>
          <w:spacing w:val="3"/>
          <w:lang w:eastAsia="en-US"/>
        </w:rPr>
        <w:t xml:space="preserve"> </w:t>
      </w:r>
      <w:r w:rsidRPr="0045407C">
        <w:rPr>
          <w:lang w:eastAsia="en-US"/>
        </w:rPr>
        <w:t>follow</w:t>
      </w:r>
      <w:r w:rsidRPr="0045407C">
        <w:rPr>
          <w:spacing w:val="-5"/>
          <w:lang w:eastAsia="en-US"/>
        </w:rPr>
        <w:t xml:space="preserve"> </w:t>
      </w:r>
      <w:r w:rsidRPr="0045407C">
        <w:rPr>
          <w:lang w:eastAsia="en-US"/>
        </w:rPr>
        <w:t>code on</w:t>
      </w:r>
      <w:r w:rsidRPr="0045407C">
        <w:rPr>
          <w:spacing w:val="-3"/>
          <w:lang w:eastAsia="en-US"/>
        </w:rPr>
        <w:t xml:space="preserve"> </w:t>
      </w:r>
      <w:r w:rsidRPr="0045407C">
        <w:rPr>
          <w:lang w:eastAsia="en-US"/>
        </w:rPr>
        <w:t>a</w:t>
      </w:r>
      <w:r w:rsidRPr="0045407C">
        <w:rPr>
          <w:spacing w:val="4"/>
          <w:lang w:eastAsia="en-US"/>
        </w:rPr>
        <w:t xml:space="preserve"> </w:t>
      </w:r>
      <w:r w:rsidRPr="0045407C">
        <w:rPr>
          <w:lang w:eastAsia="en-US"/>
        </w:rPr>
        <w:t>single line.</w:t>
      </w:r>
    </w:p>
    <w:p w14:paraId="01A21EEF" w14:textId="77777777" w:rsidR="0045407C" w:rsidRPr="0045407C" w:rsidRDefault="0045407C" w:rsidP="0045407C">
      <w:pPr>
        <w:widowControl w:val="0"/>
        <w:numPr>
          <w:ilvl w:val="2"/>
          <w:numId w:val="36"/>
        </w:numPr>
        <w:tabs>
          <w:tab w:val="left" w:pos="1020"/>
          <w:tab w:val="left" w:pos="1021"/>
        </w:tabs>
        <w:suppressAutoHyphens w:val="0"/>
        <w:autoSpaceDE w:val="0"/>
        <w:autoSpaceDN w:val="0"/>
        <w:spacing w:before="120"/>
        <w:ind w:left="1021"/>
        <w:rPr>
          <w:lang w:eastAsia="en-US"/>
        </w:rPr>
      </w:pPr>
      <w:r w:rsidRPr="0045407C">
        <w:rPr>
          <w:lang w:eastAsia="en-US"/>
        </w:rPr>
        <w:t>Separate</w:t>
      </w:r>
      <w:r w:rsidRPr="0045407C">
        <w:rPr>
          <w:spacing w:val="-8"/>
          <w:lang w:eastAsia="en-US"/>
        </w:rPr>
        <w:t xml:space="preserve"> </w:t>
      </w:r>
      <w:r w:rsidRPr="0045407C">
        <w:rPr>
          <w:lang w:eastAsia="en-US"/>
        </w:rPr>
        <w:t>comments from</w:t>
      </w:r>
      <w:r w:rsidRPr="0045407C">
        <w:rPr>
          <w:spacing w:val="-10"/>
          <w:lang w:eastAsia="en-US"/>
        </w:rPr>
        <w:t xml:space="preserve"> </w:t>
      </w:r>
      <w:r w:rsidRPr="0045407C">
        <w:rPr>
          <w:lang w:eastAsia="en-US"/>
        </w:rPr>
        <w:t>comment</w:t>
      </w:r>
      <w:r w:rsidRPr="0045407C">
        <w:rPr>
          <w:spacing w:val="1"/>
          <w:lang w:eastAsia="en-US"/>
        </w:rPr>
        <w:t xml:space="preserve"> </w:t>
      </w:r>
      <w:r w:rsidRPr="0045407C">
        <w:rPr>
          <w:lang w:eastAsia="en-US"/>
        </w:rPr>
        <w:t>delimiters</w:t>
      </w:r>
      <w:r w:rsidRPr="0045407C">
        <w:rPr>
          <w:spacing w:val="-1"/>
          <w:lang w:eastAsia="en-US"/>
        </w:rPr>
        <w:t xml:space="preserve"> </w:t>
      </w:r>
      <w:r w:rsidRPr="0045407C">
        <w:rPr>
          <w:lang w:eastAsia="en-US"/>
        </w:rPr>
        <w:t>(apostrophe)</w:t>
      </w:r>
      <w:r w:rsidRPr="0045407C">
        <w:rPr>
          <w:spacing w:val="-3"/>
          <w:lang w:eastAsia="en-US"/>
        </w:rPr>
        <w:t xml:space="preserve"> </w:t>
      </w:r>
      <w:r w:rsidRPr="0045407C">
        <w:rPr>
          <w:lang w:eastAsia="en-US"/>
        </w:rPr>
        <w:t>or</w:t>
      </w:r>
      <w:r w:rsidRPr="0045407C">
        <w:rPr>
          <w:spacing w:val="3"/>
          <w:lang w:eastAsia="en-US"/>
        </w:rPr>
        <w:t xml:space="preserve"> </w:t>
      </w:r>
      <w:r w:rsidRPr="0045407C">
        <w:rPr>
          <w:lang w:eastAsia="en-US"/>
        </w:rPr>
        <w:t>// with</w:t>
      </w:r>
      <w:r w:rsidRPr="0045407C">
        <w:rPr>
          <w:spacing w:val="-6"/>
          <w:lang w:eastAsia="en-US"/>
        </w:rPr>
        <w:t xml:space="preserve"> </w:t>
      </w:r>
      <w:r w:rsidRPr="0045407C">
        <w:rPr>
          <w:lang w:eastAsia="en-US"/>
        </w:rPr>
        <w:t>one</w:t>
      </w:r>
      <w:r w:rsidRPr="0045407C">
        <w:rPr>
          <w:spacing w:val="-7"/>
          <w:lang w:eastAsia="en-US"/>
        </w:rPr>
        <w:t xml:space="preserve"> </w:t>
      </w:r>
      <w:r w:rsidRPr="0045407C">
        <w:rPr>
          <w:lang w:eastAsia="en-US"/>
        </w:rPr>
        <w:t>space.</w:t>
      </w:r>
    </w:p>
    <w:p w14:paraId="650A3A3A" w14:textId="77777777" w:rsidR="0045407C" w:rsidRDefault="0045407C" w:rsidP="0045407C">
      <w:pPr>
        <w:widowControl w:val="0"/>
        <w:suppressAutoHyphens w:val="0"/>
        <w:autoSpaceDE w:val="0"/>
        <w:autoSpaceDN w:val="0"/>
        <w:rPr>
          <w:lang w:eastAsia="en-US"/>
        </w:rPr>
      </w:pPr>
    </w:p>
    <w:p w14:paraId="3446470F" w14:textId="77777777" w:rsidR="00DB7F64" w:rsidRPr="0045407C" w:rsidRDefault="00DB7F64" w:rsidP="00DB7F64">
      <w:pPr>
        <w:widowControl w:val="0"/>
        <w:numPr>
          <w:ilvl w:val="2"/>
          <w:numId w:val="36"/>
        </w:numPr>
        <w:tabs>
          <w:tab w:val="left" w:pos="1020"/>
          <w:tab w:val="left" w:pos="1021"/>
        </w:tabs>
        <w:suppressAutoHyphens w:val="0"/>
        <w:autoSpaceDE w:val="0"/>
        <w:autoSpaceDN w:val="0"/>
        <w:spacing w:before="87"/>
        <w:ind w:left="1021"/>
        <w:rPr>
          <w:lang w:eastAsia="en-US"/>
        </w:rPr>
      </w:pPr>
      <w:r w:rsidRPr="0045407C">
        <w:rPr>
          <w:lang w:eastAsia="en-US"/>
        </w:rPr>
        <w:t>Begin</w:t>
      </w:r>
      <w:r w:rsidRPr="0045407C">
        <w:rPr>
          <w:spacing w:val="-5"/>
          <w:lang w:eastAsia="en-US"/>
        </w:rPr>
        <w:t xml:space="preserve"> </w:t>
      </w:r>
      <w:r w:rsidRPr="0045407C">
        <w:rPr>
          <w:lang w:eastAsia="en-US"/>
        </w:rPr>
        <w:t>the</w:t>
      </w:r>
      <w:r w:rsidRPr="0045407C">
        <w:rPr>
          <w:spacing w:val="-7"/>
          <w:lang w:eastAsia="en-US"/>
        </w:rPr>
        <w:t xml:space="preserve"> </w:t>
      </w:r>
      <w:r w:rsidRPr="0045407C">
        <w:rPr>
          <w:lang w:eastAsia="en-US"/>
        </w:rPr>
        <w:t>comment</w:t>
      </w:r>
      <w:r w:rsidRPr="0045407C">
        <w:rPr>
          <w:spacing w:val="2"/>
          <w:lang w:eastAsia="en-US"/>
        </w:rPr>
        <w:t xml:space="preserve"> </w:t>
      </w:r>
      <w:r w:rsidRPr="0045407C">
        <w:rPr>
          <w:lang w:eastAsia="en-US"/>
        </w:rPr>
        <w:t>text</w:t>
      </w:r>
      <w:r w:rsidRPr="0045407C">
        <w:rPr>
          <w:spacing w:val="6"/>
          <w:lang w:eastAsia="en-US"/>
        </w:rPr>
        <w:t xml:space="preserve"> </w:t>
      </w:r>
      <w:r w:rsidRPr="0045407C">
        <w:rPr>
          <w:lang w:eastAsia="en-US"/>
        </w:rPr>
        <w:t>with</w:t>
      </w:r>
      <w:r w:rsidRPr="0045407C">
        <w:rPr>
          <w:spacing w:val="-5"/>
          <w:lang w:eastAsia="en-US"/>
        </w:rPr>
        <w:t xml:space="preserve"> </w:t>
      </w:r>
      <w:r w:rsidRPr="0045407C">
        <w:rPr>
          <w:lang w:eastAsia="en-US"/>
        </w:rPr>
        <w:t>an</w:t>
      </w:r>
      <w:r w:rsidRPr="0045407C">
        <w:rPr>
          <w:spacing w:val="-4"/>
          <w:lang w:eastAsia="en-US"/>
        </w:rPr>
        <w:t xml:space="preserve"> </w:t>
      </w:r>
      <w:r w:rsidRPr="0045407C">
        <w:rPr>
          <w:lang w:eastAsia="en-US"/>
        </w:rPr>
        <w:t>uppercase</w:t>
      </w:r>
      <w:r w:rsidRPr="0045407C">
        <w:rPr>
          <w:spacing w:val="3"/>
          <w:lang w:eastAsia="en-US"/>
        </w:rPr>
        <w:t xml:space="preserve"> </w:t>
      </w:r>
      <w:r w:rsidRPr="0045407C">
        <w:rPr>
          <w:lang w:eastAsia="en-US"/>
        </w:rPr>
        <w:t>letter.</w:t>
      </w:r>
    </w:p>
    <w:p w14:paraId="0720D9CD" w14:textId="77777777" w:rsidR="00DB7F64" w:rsidRPr="0045407C" w:rsidRDefault="00DB7F64" w:rsidP="00DB7F64">
      <w:pPr>
        <w:widowControl w:val="0"/>
        <w:suppressAutoHyphens w:val="0"/>
        <w:autoSpaceDE w:val="0"/>
        <w:autoSpaceDN w:val="0"/>
        <w:spacing w:before="5"/>
        <w:rPr>
          <w:lang w:eastAsia="en-US"/>
        </w:rPr>
      </w:pPr>
    </w:p>
    <w:p w14:paraId="12504EAA" w14:textId="77777777" w:rsidR="00DB7F64" w:rsidRPr="0045407C" w:rsidRDefault="00DB7F64" w:rsidP="00DB7F64">
      <w:pPr>
        <w:widowControl w:val="0"/>
        <w:numPr>
          <w:ilvl w:val="2"/>
          <w:numId w:val="36"/>
        </w:numPr>
        <w:tabs>
          <w:tab w:val="left" w:pos="1020"/>
          <w:tab w:val="left" w:pos="1021"/>
        </w:tabs>
        <w:suppressAutoHyphens w:val="0"/>
        <w:autoSpaceDE w:val="0"/>
        <w:autoSpaceDN w:val="0"/>
        <w:ind w:left="1021"/>
        <w:rPr>
          <w:lang w:eastAsia="en-US"/>
        </w:rPr>
      </w:pPr>
      <w:r w:rsidRPr="0045407C">
        <w:rPr>
          <w:lang w:eastAsia="en-US"/>
        </w:rPr>
        <w:t>End</w:t>
      </w:r>
      <w:r w:rsidRPr="0045407C">
        <w:rPr>
          <w:spacing w:val="-6"/>
          <w:lang w:eastAsia="en-US"/>
        </w:rPr>
        <w:t xml:space="preserve"> </w:t>
      </w:r>
      <w:r w:rsidRPr="0045407C">
        <w:rPr>
          <w:lang w:eastAsia="en-US"/>
        </w:rPr>
        <w:t>the</w:t>
      </w:r>
      <w:r w:rsidRPr="0045407C">
        <w:rPr>
          <w:spacing w:val="-8"/>
          <w:lang w:eastAsia="en-US"/>
        </w:rPr>
        <w:t xml:space="preserve"> </w:t>
      </w:r>
      <w:r w:rsidRPr="0045407C">
        <w:rPr>
          <w:lang w:eastAsia="en-US"/>
        </w:rPr>
        <w:t>comment</w:t>
      </w:r>
      <w:r w:rsidRPr="0045407C">
        <w:rPr>
          <w:spacing w:val="4"/>
          <w:lang w:eastAsia="en-US"/>
        </w:rPr>
        <w:t xml:space="preserve"> </w:t>
      </w:r>
      <w:r w:rsidRPr="0045407C">
        <w:rPr>
          <w:lang w:eastAsia="en-US"/>
        </w:rPr>
        <w:t>with</w:t>
      </w:r>
      <w:r w:rsidRPr="0045407C">
        <w:rPr>
          <w:spacing w:val="-6"/>
          <w:lang w:eastAsia="en-US"/>
        </w:rPr>
        <w:t xml:space="preserve"> </w:t>
      </w:r>
      <w:r w:rsidRPr="0045407C">
        <w:rPr>
          <w:lang w:eastAsia="en-US"/>
        </w:rPr>
        <w:t>a</w:t>
      </w:r>
      <w:r w:rsidRPr="0045407C">
        <w:rPr>
          <w:spacing w:val="2"/>
          <w:lang w:eastAsia="en-US"/>
        </w:rPr>
        <w:t xml:space="preserve"> </w:t>
      </w:r>
      <w:r w:rsidRPr="0045407C">
        <w:rPr>
          <w:lang w:eastAsia="en-US"/>
        </w:rPr>
        <w:t>period.</w:t>
      </w:r>
    </w:p>
    <w:p w14:paraId="2DE68449" w14:textId="77777777" w:rsidR="00DB7F64" w:rsidRPr="0045407C" w:rsidRDefault="00DB7F64" w:rsidP="00DB7F64">
      <w:pPr>
        <w:widowControl w:val="0"/>
        <w:suppressAutoHyphens w:val="0"/>
        <w:autoSpaceDE w:val="0"/>
        <w:autoSpaceDN w:val="0"/>
        <w:spacing w:before="5"/>
        <w:rPr>
          <w:lang w:eastAsia="en-US"/>
        </w:rPr>
      </w:pPr>
    </w:p>
    <w:p w14:paraId="7F6DA4A8" w14:textId="77777777" w:rsidR="00DB7F64" w:rsidRPr="0045407C" w:rsidRDefault="00DB7F64" w:rsidP="00DB7F64">
      <w:pPr>
        <w:widowControl w:val="0"/>
        <w:numPr>
          <w:ilvl w:val="2"/>
          <w:numId w:val="36"/>
        </w:numPr>
        <w:tabs>
          <w:tab w:val="left" w:pos="1020"/>
          <w:tab w:val="left" w:pos="1021"/>
        </w:tabs>
        <w:suppressAutoHyphens w:val="0"/>
        <w:autoSpaceDE w:val="0"/>
        <w:autoSpaceDN w:val="0"/>
        <w:ind w:left="1021"/>
        <w:rPr>
          <w:lang w:eastAsia="en-US"/>
        </w:rPr>
      </w:pPr>
      <w:r w:rsidRPr="0045407C">
        <w:rPr>
          <w:lang w:eastAsia="en-US"/>
        </w:rPr>
        <w:t>Explain</w:t>
      </w:r>
      <w:r w:rsidRPr="0045407C">
        <w:rPr>
          <w:spacing w:val="-5"/>
          <w:lang w:eastAsia="en-US"/>
        </w:rPr>
        <w:t xml:space="preserve"> </w:t>
      </w:r>
      <w:r w:rsidRPr="0045407C">
        <w:rPr>
          <w:lang w:eastAsia="en-US"/>
        </w:rPr>
        <w:t>the</w:t>
      </w:r>
      <w:r w:rsidRPr="0045407C">
        <w:rPr>
          <w:spacing w:val="-7"/>
          <w:lang w:eastAsia="en-US"/>
        </w:rPr>
        <w:t xml:space="preserve"> </w:t>
      </w:r>
      <w:r w:rsidRPr="0045407C">
        <w:rPr>
          <w:lang w:eastAsia="en-US"/>
        </w:rPr>
        <w:t>code;</w:t>
      </w:r>
      <w:r w:rsidRPr="0045407C">
        <w:rPr>
          <w:spacing w:val="2"/>
          <w:lang w:eastAsia="en-US"/>
        </w:rPr>
        <w:t xml:space="preserve"> </w:t>
      </w:r>
      <w:r w:rsidRPr="0045407C">
        <w:rPr>
          <w:lang w:eastAsia="en-US"/>
        </w:rPr>
        <w:t>do</w:t>
      </w:r>
      <w:r w:rsidRPr="0045407C">
        <w:rPr>
          <w:spacing w:val="-5"/>
          <w:lang w:eastAsia="en-US"/>
        </w:rPr>
        <w:t xml:space="preserve"> </w:t>
      </w:r>
      <w:r w:rsidRPr="0045407C">
        <w:rPr>
          <w:lang w:eastAsia="en-US"/>
        </w:rPr>
        <w:t>not</w:t>
      </w:r>
      <w:r w:rsidRPr="0045407C">
        <w:rPr>
          <w:spacing w:val="1"/>
          <w:lang w:eastAsia="en-US"/>
        </w:rPr>
        <w:t xml:space="preserve"> </w:t>
      </w:r>
      <w:r w:rsidRPr="0045407C">
        <w:rPr>
          <w:lang w:eastAsia="en-US"/>
        </w:rPr>
        <w:t>repeat</w:t>
      </w:r>
      <w:r w:rsidRPr="0045407C">
        <w:rPr>
          <w:spacing w:val="1"/>
          <w:lang w:eastAsia="en-US"/>
        </w:rPr>
        <w:t xml:space="preserve"> </w:t>
      </w:r>
      <w:r w:rsidRPr="0045407C">
        <w:rPr>
          <w:lang w:eastAsia="en-US"/>
        </w:rPr>
        <w:t>it.</w:t>
      </w:r>
    </w:p>
    <w:p w14:paraId="4389637B" w14:textId="4BE32B8A" w:rsidR="00DB7F64" w:rsidRPr="0045407C" w:rsidRDefault="00DB7F64" w:rsidP="0045407C">
      <w:pPr>
        <w:widowControl w:val="0"/>
        <w:suppressAutoHyphens w:val="0"/>
        <w:autoSpaceDE w:val="0"/>
        <w:autoSpaceDN w:val="0"/>
        <w:rPr>
          <w:lang w:eastAsia="en-US"/>
        </w:rPr>
        <w:sectPr w:rsidR="00DB7F64" w:rsidRPr="0045407C">
          <w:headerReference w:type="default" r:id="rId12"/>
          <w:pgSz w:w="12240" w:h="15840"/>
          <w:pgMar w:top="1340" w:right="700" w:bottom="1260" w:left="1260" w:header="723" w:footer="1066"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712CB35A" w14:textId="24D78F16" w:rsidR="00785213" w:rsidRDefault="00785213" w:rsidP="00785213">
      <w:r>
        <w:rPr>
          <w:b/>
          <w:bCs/>
          <w:sz w:val="28"/>
        </w:rPr>
        <w:lastRenderedPageBreak/>
        <w:t>5. TEST REPORT</w:t>
      </w:r>
    </w:p>
    <w:p w14:paraId="5AE978A8" w14:textId="12F5F04E" w:rsidR="00785213" w:rsidRDefault="00000000" w:rsidP="00785213">
      <w:pPr>
        <w:jc w:val="both"/>
        <w:rPr>
          <w:b/>
          <w:bCs/>
          <w:sz w:val="20"/>
          <w:lang w:val="en-IN"/>
        </w:rPr>
      </w:pPr>
      <w:r>
        <w:rPr>
          <w:noProof/>
          <w:lang w:val="en-IN" w:eastAsia="en-IN"/>
        </w:rPr>
        <w:pict w14:anchorId="0A0ADCAC">
          <v:line id="Straight Connector 22" o:spid="_x0000_s1029"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w:r>
    </w:p>
    <w:p w14:paraId="7E568AB9" w14:textId="478FA124" w:rsidR="00785213" w:rsidRDefault="00C3591A" w:rsidP="00785213">
      <w:pPr>
        <w:jc w:val="both"/>
        <w:rPr>
          <w:b/>
          <w:bCs/>
        </w:rPr>
      </w:pPr>
      <w:r>
        <w:rPr>
          <w:b/>
          <w:bCs/>
          <w:sz w:val="23"/>
          <w:szCs w:val="23"/>
        </w:rPr>
        <w:t>GENERAL TESTING:</w:t>
      </w:r>
    </w:p>
    <w:p w14:paraId="2402E456" w14:textId="77777777" w:rsidR="00C3591A" w:rsidRDefault="00C3591A" w:rsidP="00785213">
      <w:pPr>
        <w:jc w:val="both"/>
        <w:rPr>
          <w:b/>
          <w:bC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412"/>
        <w:gridCol w:w="2339"/>
        <w:gridCol w:w="2276"/>
        <w:gridCol w:w="2053"/>
      </w:tblGrid>
      <w:tr w:rsidR="00DB7F64" w:rsidRPr="00C30337" w14:paraId="518D63B8" w14:textId="77777777" w:rsidTr="00C30337">
        <w:trPr>
          <w:trHeight w:val="696"/>
          <w:jc w:val="center"/>
        </w:trPr>
        <w:tc>
          <w:tcPr>
            <w:tcW w:w="572" w:type="dxa"/>
          </w:tcPr>
          <w:p w14:paraId="3EEDD0E6" w14:textId="77777777" w:rsidR="00DB7F64" w:rsidRPr="00C30337" w:rsidRDefault="00DB7F64" w:rsidP="00DB7F64">
            <w:pPr>
              <w:widowControl w:val="0"/>
              <w:suppressAutoHyphens w:val="0"/>
              <w:autoSpaceDE w:val="0"/>
              <w:autoSpaceDN w:val="0"/>
              <w:spacing w:before="192" w:line="240" w:lineRule="atLeast"/>
              <w:ind w:left="115" w:right="61" w:hanging="29"/>
              <w:rPr>
                <w:rFonts w:eastAsia="Verdana"/>
                <w:b/>
                <w:sz w:val="22"/>
                <w:szCs w:val="22"/>
                <w:lang w:eastAsia="en-US"/>
              </w:rPr>
            </w:pPr>
            <w:r w:rsidRPr="00C30337">
              <w:rPr>
                <w:rFonts w:eastAsia="Verdana"/>
                <w:b/>
                <w:sz w:val="22"/>
                <w:szCs w:val="22"/>
                <w:lang w:eastAsia="en-US"/>
              </w:rPr>
              <w:t>SR-</w:t>
            </w:r>
            <w:r w:rsidRPr="00C30337">
              <w:rPr>
                <w:rFonts w:eastAsia="Verdana"/>
                <w:b/>
                <w:spacing w:val="-66"/>
                <w:sz w:val="22"/>
                <w:szCs w:val="22"/>
                <w:lang w:eastAsia="en-US"/>
              </w:rPr>
              <w:t xml:space="preserve"> </w:t>
            </w:r>
            <w:r w:rsidRPr="00C30337">
              <w:rPr>
                <w:rFonts w:eastAsia="Verdana"/>
                <w:b/>
                <w:sz w:val="22"/>
                <w:szCs w:val="22"/>
                <w:lang w:eastAsia="en-US"/>
              </w:rPr>
              <w:t>NO</w:t>
            </w:r>
          </w:p>
        </w:tc>
        <w:tc>
          <w:tcPr>
            <w:tcW w:w="1412" w:type="dxa"/>
          </w:tcPr>
          <w:p w14:paraId="4473EA03"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DE5427E" w14:textId="77777777" w:rsidR="00DB7F64" w:rsidRPr="00C30337" w:rsidRDefault="00DB7F64" w:rsidP="00DB7F64">
            <w:pPr>
              <w:widowControl w:val="0"/>
              <w:suppressAutoHyphens w:val="0"/>
              <w:autoSpaceDE w:val="0"/>
              <w:autoSpaceDN w:val="0"/>
              <w:spacing w:before="181" w:line="219" w:lineRule="exact"/>
              <w:ind w:left="105"/>
              <w:rPr>
                <w:rFonts w:eastAsia="Verdana"/>
                <w:b/>
                <w:sz w:val="22"/>
                <w:szCs w:val="22"/>
                <w:lang w:eastAsia="en-US"/>
              </w:rPr>
            </w:pPr>
            <w:r w:rsidRPr="00C30337">
              <w:rPr>
                <w:rFonts w:eastAsia="Verdana"/>
                <w:b/>
                <w:sz w:val="22"/>
                <w:szCs w:val="22"/>
                <w:lang w:eastAsia="en-US"/>
              </w:rPr>
              <w:t>TEST</w:t>
            </w:r>
            <w:r w:rsidRPr="00C30337">
              <w:rPr>
                <w:rFonts w:eastAsia="Verdana"/>
                <w:b/>
                <w:spacing w:val="1"/>
                <w:sz w:val="22"/>
                <w:szCs w:val="22"/>
                <w:lang w:eastAsia="en-US"/>
              </w:rPr>
              <w:t xml:space="preserve"> </w:t>
            </w:r>
            <w:r w:rsidRPr="00C30337">
              <w:rPr>
                <w:rFonts w:eastAsia="Verdana"/>
                <w:b/>
                <w:sz w:val="22"/>
                <w:szCs w:val="22"/>
                <w:lang w:eastAsia="en-US"/>
              </w:rPr>
              <w:t>CASE</w:t>
            </w:r>
          </w:p>
        </w:tc>
        <w:tc>
          <w:tcPr>
            <w:tcW w:w="2339" w:type="dxa"/>
          </w:tcPr>
          <w:p w14:paraId="4F34A79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20E91E4" w14:textId="77777777" w:rsidR="00DB7F64" w:rsidRPr="00C30337" w:rsidRDefault="00DB7F64" w:rsidP="00DB7F64">
            <w:pPr>
              <w:widowControl w:val="0"/>
              <w:suppressAutoHyphens w:val="0"/>
              <w:autoSpaceDE w:val="0"/>
              <w:autoSpaceDN w:val="0"/>
              <w:spacing w:before="181" w:line="219" w:lineRule="exact"/>
              <w:ind w:left="123"/>
              <w:rPr>
                <w:rFonts w:eastAsia="Verdana"/>
                <w:b/>
                <w:sz w:val="22"/>
                <w:szCs w:val="22"/>
                <w:lang w:eastAsia="en-US"/>
              </w:rPr>
            </w:pPr>
            <w:r w:rsidRPr="00C30337">
              <w:rPr>
                <w:rFonts w:eastAsia="Verdana"/>
                <w:b/>
                <w:sz w:val="22"/>
                <w:szCs w:val="22"/>
                <w:lang w:eastAsia="en-US"/>
              </w:rPr>
              <w:t>EXPECTED</w:t>
            </w:r>
            <w:r w:rsidRPr="00C30337">
              <w:rPr>
                <w:rFonts w:eastAsia="Verdana"/>
                <w:b/>
                <w:spacing w:val="-2"/>
                <w:sz w:val="22"/>
                <w:szCs w:val="22"/>
                <w:lang w:eastAsia="en-US"/>
              </w:rPr>
              <w:t xml:space="preserve"> </w:t>
            </w:r>
            <w:r w:rsidRPr="00C30337">
              <w:rPr>
                <w:rFonts w:eastAsia="Verdana"/>
                <w:b/>
                <w:sz w:val="22"/>
                <w:szCs w:val="22"/>
                <w:lang w:eastAsia="en-US"/>
              </w:rPr>
              <w:t>RESULT</w:t>
            </w:r>
          </w:p>
        </w:tc>
        <w:tc>
          <w:tcPr>
            <w:tcW w:w="2276" w:type="dxa"/>
            <w:tcBorders>
              <w:right w:val="single" w:sz="6" w:space="0" w:color="000000"/>
            </w:tcBorders>
          </w:tcPr>
          <w:p w14:paraId="73FFB496"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3BFD9C0" w14:textId="77777777" w:rsidR="00DB7F64" w:rsidRPr="00C30337" w:rsidRDefault="00DB7F64" w:rsidP="00DB7F64">
            <w:pPr>
              <w:widowControl w:val="0"/>
              <w:suppressAutoHyphens w:val="0"/>
              <w:autoSpaceDE w:val="0"/>
              <w:autoSpaceDN w:val="0"/>
              <w:spacing w:before="181" w:line="219" w:lineRule="exact"/>
              <w:ind w:left="229"/>
              <w:rPr>
                <w:rFonts w:eastAsia="Verdana"/>
                <w:b/>
                <w:sz w:val="22"/>
                <w:szCs w:val="22"/>
                <w:lang w:eastAsia="en-US"/>
              </w:rPr>
            </w:pPr>
            <w:r w:rsidRPr="00C30337">
              <w:rPr>
                <w:rFonts w:eastAsia="Verdana"/>
                <w:b/>
                <w:sz w:val="22"/>
                <w:szCs w:val="22"/>
                <w:lang w:eastAsia="en-US"/>
              </w:rPr>
              <w:t>ACTUAL</w:t>
            </w:r>
            <w:r w:rsidRPr="00C30337">
              <w:rPr>
                <w:rFonts w:eastAsia="Verdana"/>
                <w:b/>
                <w:spacing w:val="-6"/>
                <w:sz w:val="22"/>
                <w:szCs w:val="22"/>
                <w:lang w:eastAsia="en-US"/>
              </w:rPr>
              <w:t xml:space="preserve"> </w:t>
            </w:r>
            <w:r w:rsidRPr="00C30337">
              <w:rPr>
                <w:rFonts w:eastAsia="Verdana"/>
                <w:b/>
                <w:sz w:val="22"/>
                <w:szCs w:val="22"/>
                <w:lang w:eastAsia="en-US"/>
              </w:rPr>
              <w:t>RESULT</w:t>
            </w:r>
          </w:p>
        </w:tc>
        <w:tc>
          <w:tcPr>
            <w:tcW w:w="2053" w:type="dxa"/>
            <w:tcBorders>
              <w:left w:val="single" w:sz="6" w:space="0" w:color="000000"/>
              <w:right w:val="single" w:sz="24" w:space="0" w:color="000000"/>
            </w:tcBorders>
          </w:tcPr>
          <w:p w14:paraId="62116CF2" w14:textId="77777777" w:rsidR="00DB7F64" w:rsidRPr="00C30337" w:rsidRDefault="00DB7F64" w:rsidP="00DB7F64">
            <w:pPr>
              <w:widowControl w:val="0"/>
              <w:suppressAutoHyphens w:val="0"/>
              <w:autoSpaceDE w:val="0"/>
              <w:autoSpaceDN w:val="0"/>
              <w:spacing w:before="20"/>
              <w:ind w:left="63"/>
              <w:rPr>
                <w:rFonts w:eastAsia="Verdana"/>
                <w:b/>
                <w:sz w:val="22"/>
                <w:szCs w:val="22"/>
                <w:lang w:eastAsia="en-US"/>
              </w:rPr>
            </w:pPr>
            <w:r w:rsidRPr="00C30337">
              <w:rPr>
                <w:rFonts w:eastAsia="Verdana"/>
                <w:b/>
                <w:sz w:val="22"/>
                <w:szCs w:val="22"/>
                <w:lang w:eastAsia="en-US"/>
              </w:rPr>
              <w:t>ERROR</w:t>
            </w:r>
            <w:r w:rsidRPr="00C30337">
              <w:rPr>
                <w:rFonts w:eastAsia="Verdana"/>
                <w:b/>
                <w:spacing w:val="-4"/>
                <w:sz w:val="22"/>
                <w:szCs w:val="22"/>
                <w:lang w:eastAsia="en-US"/>
              </w:rPr>
              <w:t xml:space="preserve"> </w:t>
            </w:r>
            <w:r w:rsidRPr="00C30337">
              <w:rPr>
                <w:rFonts w:eastAsia="Verdana"/>
                <w:b/>
                <w:sz w:val="22"/>
                <w:szCs w:val="22"/>
                <w:lang w:eastAsia="en-US"/>
              </w:rPr>
              <w:t>MESSAGE</w:t>
            </w:r>
          </w:p>
        </w:tc>
      </w:tr>
      <w:tr w:rsidR="00DB7F64" w:rsidRPr="00C30337" w14:paraId="1B148BD1" w14:textId="77777777" w:rsidTr="00C30337">
        <w:trPr>
          <w:trHeight w:val="493"/>
          <w:jc w:val="center"/>
        </w:trPr>
        <w:tc>
          <w:tcPr>
            <w:tcW w:w="572" w:type="dxa"/>
          </w:tcPr>
          <w:p w14:paraId="38376196"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3FA785DE" w14:textId="77777777" w:rsidR="00DB7F64" w:rsidRPr="00C30337" w:rsidRDefault="00DB7F64" w:rsidP="00DB7F64">
            <w:pPr>
              <w:widowControl w:val="0"/>
              <w:suppressAutoHyphens w:val="0"/>
              <w:autoSpaceDE w:val="0"/>
              <w:autoSpaceDN w:val="0"/>
              <w:spacing w:line="224" w:lineRule="exact"/>
              <w:ind w:left="8"/>
              <w:jc w:val="center"/>
              <w:rPr>
                <w:rFonts w:eastAsia="Verdana"/>
                <w:sz w:val="22"/>
                <w:szCs w:val="22"/>
                <w:lang w:eastAsia="en-US"/>
              </w:rPr>
            </w:pPr>
            <w:r w:rsidRPr="00C30337">
              <w:rPr>
                <w:rFonts w:eastAsia="Verdana"/>
                <w:sz w:val="22"/>
                <w:szCs w:val="22"/>
                <w:lang w:eastAsia="en-US"/>
              </w:rPr>
              <w:t>1</w:t>
            </w:r>
          </w:p>
        </w:tc>
        <w:tc>
          <w:tcPr>
            <w:tcW w:w="1412" w:type="dxa"/>
          </w:tcPr>
          <w:p w14:paraId="18C76F57"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36072057"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Register</w:t>
            </w:r>
            <w:r w:rsidRPr="00C30337">
              <w:rPr>
                <w:rFonts w:eastAsia="Verdana"/>
                <w:spacing w:val="-3"/>
                <w:sz w:val="22"/>
                <w:szCs w:val="22"/>
                <w:lang w:eastAsia="en-US"/>
              </w:rPr>
              <w:t xml:space="preserve"> </w:t>
            </w:r>
            <w:r w:rsidRPr="00C30337">
              <w:rPr>
                <w:rFonts w:eastAsia="Verdana"/>
                <w:sz w:val="22"/>
                <w:szCs w:val="22"/>
                <w:lang w:eastAsia="en-US"/>
              </w:rPr>
              <w:t>Page</w:t>
            </w:r>
          </w:p>
        </w:tc>
        <w:tc>
          <w:tcPr>
            <w:tcW w:w="2339" w:type="dxa"/>
          </w:tcPr>
          <w:p w14:paraId="4A708B3D" w14:textId="77777777" w:rsidR="00DB7F64" w:rsidRPr="00C30337" w:rsidRDefault="00DB7F64" w:rsidP="00DB7F64">
            <w:pPr>
              <w:widowControl w:val="0"/>
              <w:suppressAutoHyphens w:val="0"/>
              <w:autoSpaceDE w:val="0"/>
              <w:autoSpaceDN w:val="0"/>
              <w:spacing w:line="240" w:lineRule="atLeast"/>
              <w:ind w:left="18" w:right="415"/>
              <w:rPr>
                <w:rFonts w:eastAsia="Verdana"/>
                <w:sz w:val="22"/>
                <w:szCs w:val="22"/>
                <w:lang w:eastAsia="en-US"/>
              </w:rPr>
            </w:pPr>
            <w:r w:rsidRPr="00C30337">
              <w:rPr>
                <w:rFonts w:eastAsia="Verdana"/>
                <w:sz w:val="22"/>
                <w:szCs w:val="22"/>
                <w:lang w:eastAsia="en-US"/>
              </w:rPr>
              <w:t>Redirected to Next</w:t>
            </w:r>
            <w:r w:rsidRPr="00C30337">
              <w:rPr>
                <w:rFonts w:eastAsia="Verdana"/>
                <w:spacing w:val="-68"/>
                <w:sz w:val="22"/>
                <w:szCs w:val="22"/>
                <w:lang w:eastAsia="en-US"/>
              </w:rPr>
              <w:t xml:space="preserve"> </w:t>
            </w:r>
            <w:r w:rsidRPr="00C30337">
              <w:rPr>
                <w:rFonts w:eastAsia="Verdana"/>
                <w:sz w:val="22"/>
                <w:szCs w:val="22"/>
                <w:lang w:eastAsia="en-US"/>
              </w:rPr>
              <w:t>page</w:t>
            </w:r>
          </w:p>
        </w:tc>
        <w:tc>
          <w:tcPr>
            <w:tcW w:w="2276" w:type="dxa"/>
            <w:tcBorders>
              <w:right w:val="single" w:sz="6" w:space="0" w:color="000000"/>
            </w:tcBorders>
          </w:tcPr>
          <w:p w14:paraId="5A9A70A2"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71DFF002"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370771EA"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33A9FB25" w14:textId="77777777" w:rsidR="00DB7F64" w:rsidRPr="00C30337" w:rsidRDefault="00DB7F64" w:rsidP="00DB7F64">
            <w:pPr>
              <w:widowControl w:val="0"/>
              <w:suppressAutoHyphens w:val="0"/>
              <w:autoSpaceDE w:val="0"/>
              <w:autoSpaceDN w:val="0"/>
              <w:spacing w:line="224" w:lineRule="exact"/>
              <w:ind w:left="630"/>
              <w:rPr>
                <w:rFonts w:eastAsia="Verdana"/>
                <w:sz w:val="22"/>
                <w:szCs w:val="22"/>
                <w:lang w:eastAsia="en-US"/>
              </w:rPr>
            </w:pPr>
            <w:r w:rsidRPr="00C30337">
              <w:rPr>
                <w:rFonts w:eastAsia="Verdana"/>
                <w:sz w:val="22"/>
                <w:szCs w:val="22"/>
                <w:lang w:eastAsia="en-US"/>
              </w:rPr>
              <w:t>Nothing</w:t>
            </w:r>
          </w:p>
        </w:tc>
      </w:tr>
      <w:tr w:rsidR="00DB7F64" w:rsidRPr="00C30337" w14:paraId="5000C8B0" w14:textId="77777777" w:rsidTr="00C30337">
        <w:trPr>
          <w:trHeight w:val="734"/>
          <w:jc w:val="center"/>
        </w:trPr>
        <w:tc>
          <w:tcPr>
            <w:tcW w:w="572" w:type="dxa"/>
          </w:tcPr>
          <w:p w14:paraId="7E448E70"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71963C3" w14:textId="77777777" w:rsidR="00DB7F64" w:rsidRPr="00C30337" w:rsidRDefault="00DB7F64" w:rsidP="00DB7F64">
            <w:pPr>
              <w:widowControl w:val="0"/>
              <w:suppressAutoHyphens w:val="0"/>
              <w:autoSpaceDE w:val="0"/>
              <w:autoSpaceDN w:val="0"/>
              <w:spacing w:before="214" w:line="224" w:lineRule="exact"/>
              <w:ind w:left="8"/>
              <w:jc w:val="center"/>
              <w:rPr>
                <w:rFonts w:eastAsia="Verdana"/>
                <w:sz w:val="22"/>
                <w:szCs w:val="22"/>
                <w:lang w:eastAsia="en-US"/>
              </w:rPr>
            </w:pPr>
            <w:r w:rsidRPr="00C30337">
              <w:rPr>
                <w:rFonts w:eastAsia="Verdana"/>
                <w:sz w:val="22"/>
                <w:szCs w:val="22"/>
                <w:lang w:eastAsia="en-US"/>
              </w:rPr>
              <w:t>2</w:t>
            </w:r>
          </w:p>
        </w:tc>
        <w:tc>
          <w:tcPr>
            <w:tcW w:w="1412" w:type="dxa"/>
          </w:tcPr>
          <w:p w14:paraId="1414FA19"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3CB44C9"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Login</w:t>
            </w:r>
            <w:r w:rsidRPr="00C30337">
              <w:rPr>
                <w:rFonts w:eastAsia="Verdana"/>
                <w:spacing w:val="2"/>
                <w:sz w:val="22"/>
                <w:szCs w:val="22"/>
                <w:lang w:eastAsia="en-US"/>
              </w:rPr>
              <w:t xml:space="preserve"> </w:t>
            </w:r>
            <w:r w:rsidRPr="00C30337">
              <w:rPr>
                <w:rFonts w:eastAsia="Verdana"/>
                <w:sz w:val="22"/>
                <w:szCs w:val="22"/>
                <w:lang w:eastAsia="en-US"/>
              </w:rPr>
              <w:t>Page</w:t>
            </w:r>
          </w:p>
        </w:tc>
        <w:tc>
          <w:tcPr>
            <w:tcW w:w="2339" w:type="dxa"/>
          </w:tcPr>
          <w:p w14:paraId="281A933C"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E8F31D3" w14:textId="77777777" w:rsidR="00DB7F64" w:rsidRPr="00C30337" w:rsidRDefault="00DB7F64" w:rsidP="00DB7F64">
            <w:pPr>
              <w:widowControl w:val="0"/>
              <w:suppressAutoHyphens w:val="0"/>
              <w:autoSpaceDE w:val="0"/>
              <w:autoSpaceDN w:val="0"/>
              <w:spacing w:before="214" w:line="224" w:lineRule="exact"/>
              <w:ind w:left="18"/>
              <w:rPr>
                <w:rFonts w:eastAsia="Verdana"/>
                <w:sz w:val="22"/>
                <w:szCs w:val="22"/>
                <w:lang w:eastAsia="en-US"/>
              </w:rPr>
            </w:pPr>
            <w:r w:rsidRPr="00C30337">
              <w:rPr>
                <w:rFonts w:eastAsia="Verdana"/>
                <w:sz w:val="22"/>
                <w:szCs w:val="22"/>
                <w:lang w:eastAsia="en-US"/>
              </w:rPr>
              <w:t>Pop-up will</w:t>
            </w:r>
            <w:r w:rsidRPr="00C30337">
              <w:rPr>
                <w:rFonts w:eastAsia="Verdana"/>
                <w:spacing w:val="-1"/>
                <w:sz w:val="22"/>
                <w:szCs w:val="22"/>
                <w:lang w:eastAsia="en-US"/>
              </w:rPr>
              <w:t xml:space="preserve"> </w:t>
            </w:r>
            <w:r w:rsidRPr="00C30337">
              <w:rPr>
                <w:rFonts w:eastAsia="Verdana"/>
                <w:sz w:val="22"/>
                <w:szCs w:val="22"/>
                <w:lang w:eastAsia="en-US"/>
              </w:rPr>
              <w:t>come</w:t>
            </w:r>
          </w:p>
        </w:tc>
        <w:tc>
          <w:tcPr>
            <w:tcW w:w="2276" w:type="dxa"/>
            <w:tcBorders>
              <w:right w:val="single" w:sz="6" w:space="0" w:color="000000"/>
            </w:tcBorders>
          </w:tcPr>
          <w:p w14:paraId="76773B00"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71F568D"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68483A42" w14:textId="77777777" w:rsidR="00DB7F64" w:rsidRPr="00C30337" w:rsidRDefault="00DB7F64" w:rsidP="00DB7F64">
            <w:pPr>
              <w:widowControl w:val="0"/>
              <w:suppressAutoHyphens w:val="0"/>
              <w:autoSpaceDE w:val="0"/>
              <w:autoSpaceDN w:val="0"/>
              <w:spacing w:before="7" w:line="237" w:lineRule="auto"/>
              <w:ind w:left="298" w:right="274" w:firstLine="4"/>
              <w:jc w:val="center"/>
              <w:rPr>
                <w:rFonts w:eastAsia="Verdana"/>
                <w:sz w:val="22"/>
                <w:szCs w:val="22"/>
                <w:lang w:eastAsia="en-US"/>
              </w:rPr>
            </w:pPr>
            <w:r w:rsidRPr="00C30337">
              <w:rPr>
                <w:rFonts w:eastAsia="Verdana"/>
                <w:sz w:val="22"/>
                <w:szCs w:val="22"/>
                <w:lang w:eastAsia="en-US"/>
              </w:rPr>
              <w:t>Please enter</w:t>
            </w:r>
            <w:r w:rsidRPr="00C30337">
              <w:rPr>
                <w:rFonts w:eastAsia="Verdana"/>
                <w:spacing w:val="1"/>
                <w:sz w:val="22"/>
                <w:szCs w:val="22"/>
                <w:lang w:eastAsia="en-US"/>
              </w:rPr>
              <w:t xml:space="preserve"> </w:t>
            </w:r>
            <w:r w:rsidRPr="00C30337">
              <w:rPr>
                <w:rFonts w:eastAsia="Verdana"/>
                <w:sz w:val="22"/>
                <w:szCs w:val="22"/>
                <w:lang w:eastAsia="en-US"/>
              </w:rPr>
              <w:t>username</w:t>
            </w:r>
            <w:r w:rsidRPr="00C30337">
              <w:rPr>
                <w:rFonts w:eastAsia="Verdana"/>
                <w:spacing w:val="-11"/>
                <w:sz w:val="22"/>
                <w:szCs w:val="22"/>
                <w:lang w:eastAsia="en-US"/>
              </w:rPr>
              <w:t xml:space="preserve"> </w:t>
            </w:r>
            <w:r w:rsidRPr="00C30337">
              <w:rPr>
                <w:rFonts w:eastAsia="Verdana"/>
                <w:sz w:val="22"/>
                <w:szCs w:val="22"/>
                <w:lang w:eastAsia="en-US"/>
              </w:rPr>
              <w:t>and</w:t>
            </w:r>
          </w:p>
          <w:p w14:paraId="35EFEA6B" w14:textId="77777777" w:rsidR="00DB7F64" w:rsidRPr="00C30337" w:rsidRDefault="00DB7F64" w:rsidP="00DB7F64">
            <w:pPr>
              <w:widowControl w:val="0"/>
              <w:suppressAutoHyphens w:val="0"/>
              <w:autoSpaceDE w:val="0"/>
              <w:autoSpaceDN w:val="0"/>
              <w:spacing w:before="2" w:line="224" w:lineRule="exact"/>
              <w:ind w:left="146" w:right="119"/>
              <w:jc w:val="center"/>
              <w:rPr>
                <w:rFonts w:eastAsia="Verdana"/>
                <w:sz w:val="22"/>
                <w:szCs w:val="22"/>
                <w:lang w:eastAsia="en-US"/>
              </w:rPr>
            </w:pPr>
            <w:r w:rsidRPr="00C30337">
              <w:rPr>
                <w:rFonts w:eastAsia="Verdana"/>
                <w:sz w:val="22"/>
                <w:szCs w:val="22"/>
                <w:lang w:eastAsia="en-US"/>
              </w:rPr>
              <w:t>password</w:t>
            </w:r>
            <w:r w:rsidRPr="00C30337">
              <w:rPr>
                <w:rFonts w:eastAsia="Verdana"/>
                <w:spacing w:val="-1"/>
                <w:sz w:val="22"/>
                <w:szCs w:val="22"/>
                <w:lang w:eastAsia="en-US"/>
              </w:rPr>
              <w:t xml:space="preserve"> </w:t>
            </w:r>
            <w:proofErr w:type="gramStart"/>
            <w:r w:rsidRPr="00C30337">
              <w:rPr>
                <w:rFonts w:eastAsia="Verdana"/>
                <w:sz w:val="22"/>
                <w:szCs w:val="22"/>
                <w:lang w:eastAsia="en-US"/>
              </w:rPr>
              <w:t>again</w:t>
            </w:r>
            <w:r w:rsidRPr="00C30337">
              <w:rPr>
                <w:rFonts w:eastAsia="Verdana"/>
                <w:spacing w:val="3"/>
                <w:sz w:val="22"/>
                <w:szCs w:val="22"/>
                <w:lang w:eastAsia="en-US"/>
              </w:rPr>
              <w:t xml:space="preserve"> </w:t>
            </w:r>
            <w:r w:rsidRPr="00C30337">
              <w:rPr>
                <w:rFonts w:eastAsia="Verdana"/>
                <w:sz w:val="22"/>
                <w:szCs w:val="22"/>
                <w:lang w:eastAsia="en-US"/>
              </w:rPr>
              <w:t>.</w:t>
            </w:r>
            <w:proofErr w:type="gramEnd"/>
          </w:p>
        </w:tc>
      </w:tr>
      <w:tr w:rsidR="00DB7F64" w:rsidRPr="00C30337" w14:paraId="77C76E3C" w14:textId="77777777" w:rsidTr="00C30337">
        <w:trPr>
          <w:trHeight w:val="734"/>
          <w:jc w:val="center"/>
        </w:trPr>
        <w:tc>
          <w:tcPr>
            <w:tcW w:w="572" w:type="dxa"/>
          </w:tcPr>
          <w:p w14:paraId="491FDC2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64DCAAA" w14:textId="77777777" w:rsidR="00DB7F64" w:rsidRPr="00C30337" w:rsidRDefault="00DB7F64" w:rsidP="00DB7F64">
            <w:pPr>
              <w:widowControl w:val="0"/>
              <w:suppressAutoHyphens w:val="0"/>
              <w:autoSpaceDE w:val="0"/>
              <w:autoSpaceDN w:val="0"/>
              <w:spacing w:before="214" w:line="224" w:lineRule="exact"/>
              <w:ind w:left="8"/>
              <w:jc w:val="center"/>
              <w:rPr>
                <w:rFonts w:eastAsia="Verdana"/>
                <w:sz w:val="22"/>
                <w:szCs w:val="22"/>
                <w:lang w:eastAsia="en-US"/>
              </w:rPr>
            </w:pPr>
            <w:r w:rsidRPr="00C30337">
              <w:rPr>
                <w:rFonts w:eastAsia="Verdana"/>
                <w:sz w:val="22"/>
                <w:szCs w:val="22"/>
                <w:lang w:eastAsia="en-US"/>
              </w:rPr>
              <w:t>4</w:t>
            </w:r>
          </w:p>
        </w:tc>
        <w:tc>
          <w:tcPr>
            <w:tcW w:w="1412" w:type="dxa"/>
          </w:tcPr>
          <w:p w14:paraId="5164B752" w14:textId="77777777" w:rsidR="00DB7F64" w:rsidRPr="00C30337" w:rsidRDefault="00DB7F64" w:rsidP="00DB7F64">
            <w:pPr>
              <w:widowControl w:val="0"/>
              <w:suppressAutoHyphens w:val="0"/>
              <w:autoSpaceDE w:val="0"/>
              <w:autoSpaceDN w:val="0"/>
              <w:spacing w:before="9"/>
              <w:rPr>
                <w:rFonts w:eastAsia="Verdana"/>
                <w:b/>
                <w:sz w:val="22"/>
                <w:szCs w:val="22"/>
                <w:lang w:eastAsia="en-US"/>
              </w:rPr>
            </w:pPr>
          </w:p>
          <w:p w14:paraId="1FD99D48" w14:textId="77777777" w:rsidR="00DB7F64" w:rsidRPr="00C30337" w:rsidRDefault="00DB7F64" w:rsidP="00DB7F64">
            <w:pPr>
              <w:widowControl w:val="0"/>
              <w:suppressAutoHyphens w:val="0"/>
              <w:autoSpaceDE w:val="0"/>
              <w:autoSpaceDN w:val="0"/>
              <w:spacing w:line="240" w:lineRule="atLeast"/>
              <w:ind w:left="13" w:right="412"/>
              <w:rPr>
                <w:rFonts w:eastAsia="Verdana"/>
                <w:sz w:val="22"/>
                <w:szCs w:val="22"/>
                <w:lang w:eastAsia="en-US"/>
              </w:rPr>
            </w:pPr>
            <w:r w:rsidRPr="00C30337">
              <w:rPr>
                <w:rFonts w:eastAsia="Verdana"/>
                <w:sz w:val="22"/>
                <w:szCs w:val="22"/>
                <w:lang w:eastAsia="en-US"/>
              </w:rPr>
              <w:t>Sign in of</w:t>
            </w:r>
            <w:r w:rsidRPr="00C30337">
              <w:rPr>
                <w:rFonts w:eastAsia="Verdana"/>
                <w:spacing w:val="-68"/>
                <w:sz w:val="22"/>
                <w:szCs w:val="22"/>
                <w:lang w:eastAsia="en-US"/>
              </w:rPr>
              <w:t xml:space="preserve"> </w:t>
            </w:r>
            <w:r w:rsidRPr="00C30337">
              <w:rPr>
                <w:rFonts w:eastAsia="Verdana"/>
                <w:sz w:val="22"/>
                <w:szCs w:val="22"/>
                <w:lang w:eastAsia="en-US"/>
              </w:rPr>
              <w:t>patient</w:t>
            </w:r>
          </w:p>
        </w:tc>
        <w:tc>
          <w:tcPr>
            <w:tcW w:w="2339" w:type="dxa"/>
          </w:tcPr>
          <w:p w14:paraId="7A739A7C" w14:textId="77777777" w:rsidR="00DB7F64" w:rsidRPr="00C30337" w:rsidRDefault="00DB7F64" w:rsidP="00DB7F64">
            <w:pPr>
              <w:widowControl w:val="0"/>
              <w:suppressAutoHyphens w:val="0"/>
              <w:autoSpaceDE w:val="0"/>
              <w:autoSpaceDN w:val="0"/>
              <w:spacing w:before="7" w:line="237" w:lineRule="auto"/>
              <w:ind w:left="18" w:right="704"/>
              <w:rPr>
                <w:rFonts w:eastAsia="Verdana"/>
                <w:sz w:val="22"/>
                <w:szCs w:val="22"/>
                <w:lang w:eastAsia="en-US"/>
              </w:rPr>
            </w:pPr>
            <w:r w:rsidRPr="00C30337">
              <w:rPr>
                <w:rFonts w:eastAsia="Verdana"/>
                <w:sz w:val="22"/>
                <w:szCs w:val="22"/>
                <w:lang w:eastAsia="en-US"/>
              </w:rPr>
              <w:t>Need to fill the</w:t>
            </w:r>
            <w:r w:rsidRPr="00C30337">
              <w:rPr>
                <w:rFonts w:eastAsia="Verdana"/>
                <w:spacing w:val="1"/>
                <w:sz w:val="22"/>
                <w:szCs w:val="22"/>
                <w:lang w:eastAsia="en-US"/>
              </w:rPr>
              <w:t xml:space="preserve"> </w:t>
            </w:r>
            <w:r w:rsidRPr="00C30337">
              <w:rPr>
                <w:rFonts w:eastAsia="Verdana"/>
                <w:sz w:val="22"/>
                <w:szCs w:val="22"/>
                <w:lang w:eastAsia="en-US"/>
              </w:rPr>
              <w:t>information</w:t>
            </w:r>
            <w:r w:rsidRPr="00C30337">
              <w:rPr>
                <w:rFonts w:eastAsia="Verdana"/>
                <w:spacing w:val="-10"/>
                <w:sz w:val="22"/>
                <w:szCs w:val="22"/>
                <w:lang w:eastAsia="en-US"/>
              </w:rPr>
              <w:t xml:space="preserve"> </w:t>
            </w:r>
            <w:r w:rsidRPr="00C30337">
              <w:rPr>
                <w:rFonts w:eastAsia="Verdana"/>
                <w:sz w:val="22"/>
                <w:szCs w:val="22"/>
                <w:lang w:eastAsia="en-US"/>
              </w:rPr>
              <w:t>and</w:t>
            </w:r>
          </w:p>
          <w:p w14:paraId="3FFA8441" w14:textId="77777777" w:rsidR="00DB7F64" w:rsidRPr="00C30337" w:rsidRDefault="00DB7F64" w:rsidP="00DB7F64">
            <w:pPr>
              <w:widowControl w:val="0"/>
              <w:suppressAutoHyphens w:val="0"/>
              <w:autoSpaceDE w:val="0"/>
              <w:autoSpaceDN w:val="0"/>
              <w:spacing w:before="1" w:line="224" w:lineRule="exact"/>
              <w:ind w:left="18"/>
              <w:rPr>
                <w:rFonts w:eastAsia="Verdana"/>
                <w:sz w:val="22"/>
                <w:szCs w:val="22"/>
                <w:lang w:eastAsia="en-US"/>
              </w:rPr>
            </w:pPr>
            <w:r w:rsidRPr="00C30337">
              <w:rPr>
                <w:rFonts w:eastAsia="Verdana"/>
                <w:sz w:val="22"/>
                <w:szCs w:val="22"/>
                <w:lang w:eastAsia="en-US"/>
              </w:rPr>
              <w:t>password</w:t>
            </w:r>
          </w:p>
        </w:tc>
        <w:tc>
          <w:tcPr>
            <w:tcW w:w="2276" w:type="dxa"/>
            <w:tcBorders>
              <w:right w:val="single" w:sz="6" w:space="0" w:color="000000"/>
            </w:tcBorders>
          </w:tcPr>
          <w:p w14:paraId="08B0792C"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525525D"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33D5C1A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A722378" w14:textId="77777777" w:rsidR="00DB7F64" w:rsidRPr="00C30337" w:rsidRDefault="00DB7F64" w:rsidP="00DB7F64">
            <w:pPr>
              <w:widowControl w:val="0"/>
              <w:suppressAutoHyphens w:val="0"/>
              <w:autoSpaceDE w:val="0"/>
              <w:autoSpaceDN w:val="0"/>
              <w:spacing w:before="214" w:line="224"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7F480218" w14:textId="77777777" w:rsidTr="00C30337">
        <w:trPr>
          <w:trHeight w:val="489"/>
          <w:jc w:val="center"/>
        </w:trPr>
        <w:tc>
          <w:tcPr>
            <w:tcW w:w="572" w:type="dxa"/>
          </w:tcPr>
          <w:p w14:paraId="38DCE41D" w14:textId="77777777" w:rsidR="00DB7F64" w:rsidRPr="00C30337" w:rsidRDefault="00DB7F64" w:rsidP="00DB7F64">
            <w:pPr>
              <w:widowControl w:val="0"/>
              <w:suppressAutoHyphens w:val="0"/>
              <w:autoSpaceDE w:val="0"/>
              <w:autoSpaceDN w:val="0"/>
              <w:spacing w:before="3"/>
              <w:rPr>
                <w:rFonts w:eastAsia="Verdana"/>
                <w:b/>
                <w:sz w:val="22"/>
                <w:szCs w:val="22"/>
                <w:lang w:eastAsia="en-US"/>
              </w:rPr>
            </w:pPr>
          </w:p>
          <w:p w14:paraId="0D28112B" w14:textId="77777777" w:rsidR="00DB7F64" w:rsidRPr="00C30337" w:rsidRDefault="00DB7F64" w:rsidP="00DB7F64">
            <w:pPr>
              <w:widowControl w:val="0"/>
              <w:suppressAutoHyphens w:val="0"/>
              <w:autoSpaceDE w:val="0"/>
              <w:autoSpaceDN w:val="0"/>
              <w:spacing w:line="224" w:lineRule="exact"/>
              <w:ind w:left="8"/>
              <w:jc w:val="center"/>
              <w:rPr>
                <w:rFonts w:eastAsia="Verdana"/>
                <w:sz w:val="22"/>
                <w:szCs w:val="22"/>
                <w:lang w:eastAsia="en-US"/>
              </w:rPr>
            </w:pPr>
            <w:r w:rsidRPr="00C30337">
              <w:rPr>
                <w:rFonts w:eastAsia="Verdana"/>
                <w:sz w:val="22"/>
                <w:szCs w:val="22"/>
                <w:lang w:eastAsia="en-US"/>
              </w:rPr>
              <w:t>5</w:t>
            </w:r>
          </w:p>
        </w:tc>
        <w:tc>
          <w:tcPr>
            <w:tcW w:w="1412" w:type="dxa"/>
          </w:tcPr>
          <w:p w14:paraId="55274FEC" w14:textId="77777777" w:rsidR="00DB7F64" w:rsidRPr="00C30337" w:rsidRDefault="00DB7F64" w:rsidP="00DB7F64">
            <w:pPr>
              <w:widowControl w:val="0"/>
              <w:suppressAutoHyphens w:val="0"/>
              <w:autoSpaceDE w:val="0"/>
              <w:autoSpaceDN w:val="0"/>
              <w:spacing w:line="240" w:lineRule="exact"/>
              <w:ind w:left="13" w:right="98"/>
              <w:rPr>
                <w:rFonts w:eastAsia="Verdana"/>
                <w:sz w:val="22"/>
                <w:szCs w:val="22"/>
                <w:lang w:eastAsia="en-US"/>
              </w:rPr>
            </w:pPr>
            <w:r w:rsidRPr="00C30337">
              <w:rPr>
                <w:rFonts w:eastAsia="Verdana"/>
                <w:sz w:val="22"/>
                <w:szCs w:val="22"/>
                <w:lang w:eastAsia="en-US"/>
              </w:rPr>
              <w:t>Booking</w:t>
            </w:r>
            <w:r w:rsidRPr="00C30337">
              <w:rPr>
                <w:rFonts w:eastAsia="Verdana"/>
                <w:spacing w:val="1"/>
                <w:sz w:val="22"/>
                <w:szCs w:val="22"/>
                <w:lang w:eastAsia="en-US"/>
              </w:rPr>
              <w:t xml:space="preserve"> </w:t>
            </w:r>
            <w:r w:rsidRPr="00C30337">
              <w:rPr>
                <w:rFonts w:eastAsia="Verdana"/>
                <w:sz w:val="22"/>
                <w:szCs w:val="22"/>
                <w:lang w:eastAsia="en-US"/>
              </w:rPr>
              <w:t>appointment</w:t>
            </w:r>
          </w:p>
        </w:tc>
        <w:tc>
          <w:tcPr>
            <w:tcW w:w="2339" w:type="dxa"/>
          </w:tcPr>
          <w:p w14:paraId="6031FE81" w14:textId="77777777" w:rsidR="00DB7F64" w:rsidRPr="00C30337" w:rsidRDefault="00DB7F64" w:rsidP="00DB7F64">
            <w:pPr>
              <w:widowControl w:val="0"/>
              <w:suppressAutoHyphens w:val="0"/>
              <w:autoSpaceDE w:val="0"/>
              <w:autoSpaceDN w:val="0"/>
              <w:spacing w:line="240" w:lineRule="exact"/>
              <w:ind w:left="18" w:right="8"/>
              <w:rPr>
                <w:rFonts w:eastAsia="Verdana"/>
                <w:sz w:val="22"/>
                <w:szCs w:val="22"/>
                <w:lang w:eastAsia="en-US"/>
              </w:rPr>
            </w:pPr>
            <w:r w:rsidRPr="00C30337">
              <w:rPr>
                <w:rFonts w:eastAsia="Verdana"/>
                <w:sz w:val="22"/>
                <w:szCs w:val="22"/>
                <w:lang w:eastAsia="en-US"/>
              </w:rPr>
              <w:t>All the fields should be</w:t>
            </w:r>
            <w:r w:rsidRPr="00C30337">
              <w:rPr>
                <w:rFonts w:eastAsia="Verdana"/>
                <w:spacing w:val="-68"/>
                <w:sz w:val="22"/>
                <w:szCs w:val="22"/>
                <w:lang w:eastAsia="en-US"/>
              </w:rPr>
              <w:t xml:space="preserve"> </w:t>
            </w:r>
            <w:r w:rsidRPr="00C30337">
              <w:rPr>
                <w:rFonts w:eastAsia="Verdana"/>
                <w:sz w:val="22"/>
                <w:szCs w:val="22"/>
                <w:lang w:eastAsia="en-US"/>
              </w:rPr>
              <w:t>filled</w:t>
            </w:r>
            <w:r w:rsidRPr="00C30337">
              <w:rPr>
                <w:rFonts w:eastAsia="Verdana"/>
                <w:spacing w:val="-5"/>
                <w:sz w:val="22"/>
                <w:szCs w:val="22"/>
                <w:lang w:eastAsia="en-US"/>
              </w:rPr>
              <w:t xml:space="preserve"> </w:t>
            </w:r>
            <w:r w:rsidRPr="00C30337">
              <w:rPr>
                <w:rFonts w:eastAsia="Verdana"/>
                <w:sz w:val="22"/>
                <w:szCs w:val="22"/>
                <w:lang w:eastAsia="en-US"/>
              </w:rPr>
              <w:t>for</w:t>
            </w:r>
            <w:r w:rsidRPr="00C30337">
              <w:rPr>
                <w:rFonts w:eastAsia="Verdana"/>
                <w:spacing w:val="-3"/>
                <w:sz w:val="22"/>
                <w:szCs w:val="22"/>
                <w:lang w:eastAsia="en-US"/>
              </w:rPr>
              <w:t xml:space="preserve"> </w:t>
            </w:r>
            <w:r w:rsidRPr="00C30337">
              <w:rPr>
                <w:rFonts w:eastAsia="Verdana"/>
                <w:sz w:val="22"/>
                <w:szCs w:val="22"/>
                <w:lang w:eastAsia="en-US"/>
              </w:rPr>
              <w:t>submission</w:t>
            </w:r>
          </w:p>
        </w:tc>
        <w:tc>
          <w:tcPr>
            <w:tcW w:w="2276" w:type="dxa"/>
            <w:tcBorders>
              <w:right w:val="single" w:sz="6" w:space="0" w:color="000000"/>
            </w:tcBorders>
          </w:tcPr>
          <w:p w14:paraId="78FD78AC" w14:textId="77777777" w:rsidR="00DB7F64" w:rsidRPr="00C30337" w:rsidRDefault="00DB7F64" w:rsidP="00DB7F64">
            <w:pPr>
              <w:widowControl w:val="0"/>
              <w:suppressAutoHyphens w:val="0"/>
              <w:autoSpaceDE w:val="0"/>
              <w:autoSpaceDN w:val="0"/>
              <w:spacing w:before="3"/>
              <w:rPr>
                <w:rFonts w:eastAsia="Verdana"/>
                <w:b/>
                <w:sz w:val="22"/>
                <w:szCs w:val="22"/>
                <w:lang w:eastAsia="en-US"/>
              </w:rPr>
            </w:pPr>
          </w:p>
          <w:p w14:paraId="2F0B4836"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5EDDFE7B" w14:textId="77777777" w:rsidR="00DB7F64" w:rsidRPr="00C30337" w:rsidRDefault="00DB7F64" w:rsidP="00DB7F64">
            <w:pPr>
              <w:widowControl w:val="0"/>
              <w:suppressAutoHyphens w:val="0"/>
              <w:autoSpaceDE w:val="0"/>
              <w:autoSpaceDN w:val="0"/>
              <w:spacing w:before="3"/>
              <w:rPr>
                <w:rFonts w:eastAsia="Verdana"/>
                <w:b/>
                <w:sz w:val="22"/>
                <w:szCs w:val="22"/>
                <w:lang w:eastAsia="en-US"/>
              </w:rPr>
            </w:pPr>
          </w:p>
          <w:p w14:paraId="05789DBD" w14:textId="77777777" w:rsidR="00DB7F64" w:rsidRPr="00C30337" w:rsidRDefault="00DB7F64" w:rsidP="00DB7F64">
            <w:pPr>
              <w:widowControl w:val="0"/>
              <w:suppressAutoHyphens w:val="0"/>
              <w:autoSpaceDE w:val="0"/>
              <w:autoSpaceDN w:val="0"/>
              <w:spacing w:line="224" w:lineRule="exact"/>
              <w:ind w:left="630"/>
              <w:rPr>
                <w:rFonts w:eastAsia="Verdana"/>
                <w:sz w:val="22"/>
                <w:szCs w:val="22"/>
                <w:lang w:eastAsia="en-US"/>
              </w:rPr>
            </w:pPr>
            <w:r w:rsidRPr="00C30337">
              <w:rPr>
                <w:rFonts w:eastAsia="Verdana"/>
                <w:sz w:val="22"/>
                <w:szCs w:val="22"/>
                <w:lang w:eastAsia="en-US"/>
              </w:rPr>
              <w:t>Nothing</w:t>
            </w:r>
          </w:p>
        </w:tc>
      </w:tr>
      <w:tr w:rsidR="00DB7F64" w:rsidRPr="00C30337" w14:paraId="2113E33A" w14:textId="77777777" w:rsidTr="00C30337">
        <w:trPr>
          <w:trHeight w:val="489"/>
          <w:jc w:val="center"/>
        </w:trPr>
        <w:tc>
          <w:tcPr>
            <w:tcW w:w="572" w:type="dxa"/>
          </w:tcPr>
          <w:p w14:paraId="088559E5" w14:textId="77777777" w:rsidR="00DB7F64" w:rsidRPr="00C30337" w:rsidRDefault="00DB7F64" w:rsidP="00DB7F64">
            <w:pPr>
              <w:widowControl w:val="0"/>
              <w:suppressAutoHyphens w:val="0"/>
              <w:autoSpaceDE w:val="0"/>
              <w:autoSpaceDN w:val="0"/>
              <w:spacing w:before="9"/>
              <w:rPr>
                <w:rFonts w:eastAsia="Verdana"/>
                <w:b/>
                <w:sz w:val="22"/>
                <w:szCs w:val="22"/>
                <w:lang w:eastAsia="en-US"/>
              </w:rPr>
            </w:pPr>
          </w:p>
          <w:p w14:paraId="7ED64D60" w14:textId="77777777" w:rsidR="00DB7F64" w:rsidRPr="00C30337" w:rsidRDefault="00DB7F64" w:rsidP="00DB7F64">
            <w:pPr>
              <w:widowControl w:val="0"/>
              <w:suppressAutoHyphens w:val="0"/>
              <w:autoSpaceDE w:val="0"/>
              <w:autoSpaceDN w:val="0"/>
              <w:spacing w:line="219" w:lineRule="exact"/>
              <w:ind w:left="8"/>
              <w:jc w:val="center"/>
              <w:rPr>
                <w:rFonts w:eastAsia="Verdana"/>
                <w:sz w:val="22"/>
                <w:szCs w:val="22"/>
                <w:lang w:eastAsia="en-US"/>
              </w:rPr>
            </w:pPr>
            <w:r w:rsidRPr="00C30337">
              <w:rPr>
                <w:rFonts w:eastAsia="Verdana"/>
                <w:sz w:val="22"/>
                <w:szCs w:val="22"/>
                <w:lang w:eastAsia="en-US"/>
              </w:rPr>
              <w:t>6</w:t>
            </w:r>
          </w:p>
        </w:tc>
        <w:tc>
          <w:tcPr>
            <w:tcW w:w="1412" w:type="dxa"/>
          </w:tcPr>
          <w:p w14:paraId="7E635C00" w14:textId="77777777" w:rsidR="00DB7F64" w:rsidRPr="00C30337" w:rsidRDefault="00DB7F64" w:rsidP="00DB7F64">
            <w:pPr>
              <w:widowControl w:val="0"/>
              <w:suppressAutoHyphens w:val="0"/>
              <w:autoSpaceDE w:val="0"/>
              <w:autoSpaceDN w:val="0"/>
              <w:spacing w:line="240" w:lineRule="atLeast"/>
              <w:ind w:left="13" w:right="225"/>
              <w:rPr>
                <w:rFonts w:eastAsia="Verdana"/>
                <w:sz w:val="22"/>
                <w:szCs w:val="22"/>
                <w:lang w:eastAsia="en-US"/>
              </w:rPr>
            </w:pPr>
            <w:r w:rsidRPr="00C30337">
              <w:rPr>
                <w:rFonts w:eastAsia="Verdana"/>
                <w:sz w:val="22"/>
                <w:szCs w:val="22"/>
                <w:lang w:eastAsia="en-US"/>
              </w:rPr>
              <w:t>Checking</w:t>
            </w:r>
            <w:r w:rsidRPr="00C30337">
              <w:rPr>
                <w:rFonts w:eastAsia="Verdana"/>
                <w:spacing w:val="1"/>
                <w:sz w:val="22"/>
                <w:szCs w:val="22"/>
                <w:lang w:eastAsia="en-US"/>
              </w:rPr>
              <w:t xml:space="preserve"> </w:t>
            </w:r>
            <w:r w:rsidRPr="00C30337">
              <w:rPr>
                <w:rFonts w:eastAsia="Verdana"/>
                <w:sz w:val="22"/>
                <w:szCs w:val="22"/>
                <w:lang w:eastAsia="en-US"/>
              </w:rPr>
              <w:t>login</w:t>
            </w:r>
            <w:r w:rsidRPr="00C30337">
              <w:rPr>
                <w:rFonts w:eastAsia="Verdana"/>
                <w:spacing w:val="-4"/>
                <w:sz w:val="22"/>
                <w:szCs w:val="22"/>
                <w:lang w:eastAsia="en-US"/>
              </w:rPr>
              <w:t xml:space="preserve"> </w:t>
            </w:r>
            <w:r w:rsidRPr="00C30337">
              <w:rPr>
                <w:rFonts w:eastAsia="Verdana"/>
                <w:sz w:val="22"/>
                <w:szCs w:val="22"/>
                <w:lang w:eastAsia="en-US"/>
              </w:rPr>
              <w:t>or</w:t>
            </w:r>
            <w:r w:rsidRPr="00C30337">
              <w:rPr>
                <w:rFonts w:eastAsia="Verdana"/>
                <w:spacing w:val="-9"/>
                <w:sz w:val="22"/>
                <w:szCs w:val="22"/>
                <w:lang w:eastAsia="en-US"/>
              </w:rPr>
              <w:t xml:space="preserve"> </w:t>
            </w:r>
            <w:r w:rsidRPr="00C30337">
              <w:rPr>
                <w:rFonts w:eastAsia="Verdana"/>
                <w:sz w:val="22"/>
                <w:szCs w:val="22"/>
                <w:lang w:eastAsia="en-US"/>
              </w:rPr>
              <w:t>not</w:t>
            </w:r>
          </w:p>
        </w:tc>
        <w:tc>
          <w:tcPr>
            <w:tcW w:w="2339" w:type="dxa"/>
          </w:tcPr>
          <w:p w14:paraId="44CD5D37" w14:textId="77777777" w:rsidR="00DB7F64" w:rsidRPr="00C30337" w:rsidRDefault="00DB7F64" w:rsidP="00DB7F64">
            <w:pPr>
              <w:widowControl w:val="0"/>
              <w:suppressAutoHyphens w:val="0"/>
              <w:autoSpaceDE w:val="0"/>
              <w:autoSpaceDN w:val="0"/>
              <w:spacing w:line="240" w:lineRule="atLeast"/>
              <w:ind w:left="18" w:right="338"/>
              <w:rPr>
                <w:rFonts w:eastAsia="Verdana"/>
                <w:sz w:val="22"/>
                <w:szCs w:val="22"/>
                <w:lang w:eastAsia="en-US"/>
              </w:rPr>
            </w:pPr>
            <w:r w:rsidRPr="00C30337">
              <w:rPr>
                <w:rFonts w:eastAsia="Verdana"/>
                <w:sz w:val="22"/>
                <w:szCs w:val="22"/>
                <w:lang w:eastAsia="en-US"/>
              </w:rPr>
              <w:t>User is logged in or</w:t>
            </w:r>
            <w:r w:rsidRPr="00C30337">
              <w:rPr>
                <w:rFonts w:eastAsia="Verdana"/>
                <w:spacing w:val="-68"/>
                <w:sz w:val="22"/>
                <w:szCs w:val="22"/>
                <w:lang w:eastAsia="en-US"/>
              </w:rPr>
              <w:t xml:space="preserve"> </w:t>
            </w:r>
            <w:r w:rsidRPr="00C30337">
              <w:rPr>
                <w:rFonts w:eastAsia="Verdana"/>
                <w:sz w:val="22"/>
                <w:szCs w:val="22"/>
                <w:lang w:eastAsia="en-US"/>
              </w:rPr>
              <w:t>not</w:t>
            </w:r>
          </w:p>
        </w:tc>
        <w:tc>
          <w:tcPr>
            <w:tcW w:w="2276" w:type="dxa"/>
            <w:tcBorders>
              <w:right w:val="single" w:sz="6" w:space="0" w:color="000000"/>
            </w:tcBorders>
          </w:tcPr>
          <w:p w14:paraId="157DF281" w14:textId="77777777" w:rsidR="00DB7F64" w:rsidRPr="00C30337" w:rsidRDefault="00DB7F64" w:rsidP="00DB7F64">
            <w:pPr>
              <w:widowControl w:val="0"/>
              <w:suppressAutoHyphens w:val="0"/>
              <w:autoSpaceDE w:val="0"/>
              <w:autoSpaceDN w:val="0"/>
              <w:spacing w:before="9"/>
              <w:rPr>
                <w:rFonts w:eastAsia="Verdana"/>
                <w:b/>
                <w:sz w:val="22"/>
                <w:szCs w:val="22"/>
                <w:lang w:eastAsia="en-US"/>
              </w:rPr>
            </w:pPr>
          </w:p>
          <w:p w14:paraId="1BCD0B71" w14:textId="77777777" w:rsidR="00DB7F64" w:rsidRPr="00C30337" w:rsidRDefault="00DB7F64" w:rsidP="00DB7F64">
            <w:pPr>
              <w:widowControl w:val="0"/>
              <w:suppressAutoHyphens w:val="0"/>
              <w:autoSpaceDE w:val="0"/>
              <w:autoSpaceDN w:val="0"/>
              <w:spacing w:line="219"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243CB9F5" w14:textId="77777777" w:rsidR="00DB7F64" w:rsidRPr="00C30337" w:rsidRDefault="00DB7F64" w:rsidP="00DB7F64">
            <w:pPr>
              <w:widowControl w:val="0"/>
              <w:suppressAutoHyphens w:val="0"/>
              <w:autoSpaceDE w:val="0"/>
              <w:autoSpaceDN w:val="0"/>
              <w:spacing w:before="9"/>
              <w:rPr>
                <w:rFonts w:eastAsia="Verdana"/>
                <w:b/>
                <w:sz w:val="22"/>
                <w:szCs w:val="22"/>
                <w:lang w:eastAsia="en-US"/>
              </w:rPr>
            </w:pPr>
          </w:p>
          <w:p w14:paraId="48B69F8E" w14:textId="77777777" w:rsidR="00DB7F64" w:rsidRPr="00C30337" w:rsidRDefault="00DB7F64" w:rsidP="00DB7F64">
            <w:pPr>
              <w:widowControl w:val="0"/>
              <w:suppressAutoHyphens w:val="0"/>
              <w:autoSpaceDE w:val="0"/>
              <w:autoSpaceDN w:val="0"/>
              <w:spacing w:line="219" w:lineRule="exact"/>
              <w:ind w:left="649"/>
              <w:rPr>
                <w:rFonts w:eastAsia="Verdana"/>
                <w:sz w:val="22"/>
                <w:szCs w:val="22"/>
                <w:lang w:eastAsia="en-US"/>
              </w:rPr>
            </w:pPr>
            <w:r w:rsidRPr="00C30337">
              <w:rPr>
                <w:rFonts w:eastAsia="Verdana"/>
                <w:sz w:val="22"/>
                <w:szCs w:val="22"/>
                <w:lang w:eastAsia="en-US"/>
              </w:rPr>
              <w:t>Nothing</w:t>
            </w:r>
          </w:p>
        </w:tc>
      </w:tr>
      <w:tr w:rsidR="00DB7F64" w:rsidRPr="00C30337" w14:paraId="4FDF9A81" w14:textId="77777777" w:rsidTr="00C30337">
        <w:trPr>
          <w:trHeight w:val="493"/>
          <w:jc w:val="center"/>
        </w:trPr>
        <w:tc>
          <w:tcPr>
            <w:tcW w:w="572" w:type="dxa"/>
          </w:tcPr>
          <w:p w14:paraId="1300FD57"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2803C135" w14:textId="77777777" w:rsidR="00DB7F64" w:rsidRPr="00C30337" w:rsidRDefault="00DB7F64" w:rsidP="00DB7F64">
            <w:pPr>
              <w:widowControl w:val="0"/>
              <w:suppressAutoHyphens w:val="0"/>
              <w:autoSpaceDE w:val="0"/>
              <w:autoSpaceDN w:val="0"/>
              <w:spacing w:line="224" w:lineRule="exact"/>
              <w:ind w:left="8"/>
              <w:jc w:val="center"/>
              <w:rPr>
                <w:rFonts w:eastAsia="Verdana"/>
                <w:sz w:val="22"/>
                <w:szCs w:val="22"/>
                <w:lang w:eastAsia="en-US"/>
              </w:rPr>
            </w:pPr>
            <w:r w:rsidRPr="00C30337">
              <w:rPr>
                <w:rFonts w:eastAsia="Verdana"/>
                <w:sz w:val="22"/>
                <w:szCs w:val="22"/>
                <w:lang w:eastAsia="en-US"/>
              </w:rPr>
              <w:t>7</w:t>
            </w:r>
          </w:p>
        </w:tc>
        <w:tc>
          <w:tcPr>
            <w:tcW w:w="1412" w:type="dxa"/>
          </w:tcPr>
          <w:p w14:paraId="3317D67C" w14:textId="77777777" w:rsidR="00DB7F64" w:rsidRPr="00C30337" w:rsidRDefault="00DB7F64" w:rsidP="00DB7F64">
            <w:pPr>
              <w:widowControl w:val="0"/>
              <w:suppressAutoHyphens w:val="0"/>
              <w:autoSpaceDE w:val="0"/>
              <w:autoSpaceDN w:val="0"/>
              <w:spacing w:line="240" w:lineRule="exact"/>
              <w:ind w:left="13" w:right="283"/>
              <w:rPr>
                <w:rFonts w:eastAsia="Verdana"/>
                <w:sz w:val="22"/>
                <w:szCs w:val="22"/>
                <w:lang w:eastAsia="en-US"/>
              </w:rPr>
            </w:pPr>
            <w:r w:rsidRPr="00C30337">
              <w:rPr>
                <w:rFonts w:eastAsia="Verdana"/>
                <w:sz w:val="22"/>
                <w:szCs w:val="22"/>
                <w:lang w:eastAsia="en-US"/>
              </w:rPr>
              <w:t>Edit profile</w:t>
            </w:r>
            <w:r w:rsidRPr="00C30337">
              <w:rPr>
                <w:rFonts w:eastAsia="Verdana"/>
                <w:spacing w:val="-68"/>
                <w:sz w:val="22"/>
                <w:szCs w:val="22"/>
                <w:lang w:eastAsia="en-US"/>
              </w:rPr>
              <w:t xml:space="preserve"> </w:t>
            </w:r>
            <w:r w:rsidRPr="00C30337">
              <w:rPr>
                <w:rFonts w:eastAsia="Verdana"/>
                <w:sz w:val="22"/>
                <w:szCs w:val="22"/>
                <w:lang w:eastAsia="en-US"/>
              </w:rPr>
              <w:t>for</w:t>
            </w:r>
            <w:r w:rsidRPr="00C30337">
              <w:rPr>
                <w:rFonts w:eastAsia="Verdana"/>
                <w:spacing w:val="-1"/>
                <w:sz w:val="22"/>
                <w:szCs w:val="22"/>
                <w:lang w:eastAsia="en-US"/>
              </w:rPr>
              <w:t xml:space="preserve"> </w:t>
            </w:r>
            <w:r w:rsidRPr="00C30337">
              <w:rPr>
                <w:rFonts w:eastAsia="Verdana"/>
                <w:sz w:val="22"/>
                <w:szCs w:val="22"/>
                <w:lang w:eastAsia="en-US"/>
              </w:rPr>
              <w:t>patient</w:t>
            </w:r>
          </w:p>
        </w:tc>
        <w:tc>
          <w:tcPr>
            <w:tcW w:w="2339" w:type="dxa"/>
          </w:tcPr>
          <w:p w14:paraId="348C30C8" w14:textId="77777777" w:rsidR="00DB7F64" w:rsidRPr="00C30337" w:rsidRDefault="00DB7F64" w:rsidP="00DB7F64">
            <w:pPr>
              <w:widowControl w:val="0"/>
              <w:suppressAutoHyphens w:val="0"/>
              <w:autoSpaceDE w:val="0"/>
              <w:autoSpaceDN w:val="0"/>
              <w:spacing w:line="240" w:lineRule="exact"/>
              <w:ind w:left="18" w:right="1136"/>
              <w:rPr>
                <w:rFonts w:eastAsia="Verdana"/>
                <w:sz w:val="22"/>
                <w:szCs w:val="22"/>
                <w:lang w:eastAsia="en-US"/>
              </w:rPr>
            </w:pPr>
            <w:r w:rsidRPr="00C30337">
              <w:rPr>
                <w:rFonts w:eastAsia="Verdana"/>
                <w:sz w:val="22"/>
                <w:szCs w:val="22"/>
                <w:lang w:eastAsia="en-US"/>
              </w:rPr>
              <w:t>Update the</w:t>
            </w:r>
            <w:r w:rsidRPr="00C30337">
              <w:rPr>
                <w:rFonts w:eastAsia="Verdana"/>
                <w:spacing w:val="-68"/>
                <w:sz w:val="22"/>
                <w:szCs w:val="22"/>
                <w:lang w:eastAsia="en-US"/>
              </w:rPr>
              <w:t xml:space="preserve"> </w:t>
            </w:r>
            <w:r w:rsidRPr="00C30337">
              <w:rPr>
                <w:rFonts w:eastAsia="Verdana"/>
                <w:sz w:val="22"/>
                <w:szCs w:val="22"/>
                <w:lang w:eastAsia="en-US"/>
              </w:rPr>
              <w:t>information</w:t>
            </w:r>
          </w:p>
        </w:tc>
        <w:tc>
          <w:tcPr>
            <w:tcW w:w="2276" w:type="dxa"/>
            <w:tcBorders>
              <w:right w:val="single" w:sz="6" w:space="0" w:color="000000"/>
            </w:tcBorders>
          </w:tcPr>
          <w:p w14:paraId="01384B6A"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67B1E46B"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2E94BE95"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1B6013AD" w14:textId="77777777" w:rsidR="00DB7F64" w:rsidRPr="00C30337" w:rsidRDefault="00DB7F64" w:rsidP="00DB7F64">
            <w:pPr>
              <w:widowControl w:val="0"/>
              <w:suppressAutoHyphens w:val="0"/>
              <w:autoSpaceDE w:val="0"/>
              <w:autoSpaceDN w:val="0"/>
              <w:spacing w:line="224" w:lineRule="exact"/>
              <w:ind w:left="630"/>
              <w:rPr>
                <w:rFonts w:eastAsia="Verdana"/>
                <w:sz w:val="22"/>
                <w:szCs w:val="22"/>
                <w:lang w:eastAsia="en-US"/>
              </w:rPr>
            </w:pPr>
            <w:r w:rsidRPr="00C30337">
              <w:rPr>
                <w:rFonts w:eastAsia="Verdana"/>
                <w:sz w:val="22"/>
                <w:szCs w:val="22"/>
                <w:lang w:eastAsia="en-US"/>
              </w:rPr>
              <w:t>Nothing</w:t>
            </w:r>
          </w:p>
        </w:tc>
      </w:tr>
      <w:tr w:rsidR="00DB7F64" w:rsidRPr="00C30337" w14:paraId="30A6AC92" w14:textId="77777777" w:rsidTr="00C30337">
        <w:trPr>
          <w:trHeight w:val="733"/>
          <w:jc w:val="center"/>
        </w:trPr>
        <w:tc>
          <w:tcPr>
            <w:tcW w:w="572" w:type="dxa"/>
          </w:tcPr>
          <w:p w14:paraId="50372BB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F94F80D" w14:textId="77777777" w:rsidR="00DB7F64" w:rsidRPr="00C30337" w:rsidRDefault="00DB7F64" w:rsidP="00DB7F64">
            <w:pPr>
              <w:widowControl w:val="0"/>
              <w:suppressAutoHyphens w:val="0"/>
              <w:autoSpaceDE w:val="0"/>
              <w:autoSpaceDN w:val="0"/>
              <w:spacing w:before="214" w:line="224" w:lineRule="exact"/>
              <w:ind w:left="8"/>
              <w:jc w:val="center"/>
              <w:rPr>
                <w:rFonts w:eastAsia="Verdana"/>
                <w:sz w:val="22"/>
                <w:szCs w:val="22"/>
                <w:lang w:eastAsia="en-US"/>
              </w:rPr>
            </w:pPr>
            <w:r w:rsidRPr="00C30337">
              <w:rPr>
                <w:rFonts w:eastAsia="Verdana"/>
                <w:sz w:val="22"/>
                <w:szCs w:val="22"/>
                <w:lang w:eastAsia="en-US"/>
              </w:rPr>
              <w:t>8</w:t>
            </w:r>
          </w:p>
        </w:tc>
        <w:tc>
          <w:tcPr>
            <w:tcW w:w="1412" w:type="dxa"/>
          </w:tcPr>
          <w:p w14:paraId="40FCEC21" w14:textId="77777777" w:rsidR="00DB7F64" w:rsidRPr="00C30337" w:rsidRDefault="00DB7F64" w:rsidP="00DB7F64">
            <w:pPr>
              <w:widowControl w:val="0"/>
              <w:suppressAutoHyphens w:val="0"/>
              <w:autoSpaceDE w:val="0"/>
              <w:autoSpaceDN w:val="0"/>
              <w:spacing w:before="5"/>
              <w:ind w:left="13"/>
              <w:rPr>
                <w:rFonts w:eastAsia="Verdana"/>
                <w:sz w:val="22"/>
                <w:szCs w:val="22"/>
                <w:lang w:eastAsia="en-US"/>
              </w:rPr>
            </w:pPr>
            <w:r w:rsidRPr="00C30337">
              <w:rPr>
                <w:rFonts w:eastAsia="Verdana"/>
                <w:sz w:val="22"/>
                <w:szCs w:val="22"/>
                <w:lang w:eastAsia="en-US"/>
              </w:rPr>
              <w:t>All profile</w:t>
            </w:r>
            <w:r w:rsidRPr="00C30337">
              <w:rPr>
                <w:rFonts w:eastAsia="Verdana"/>
                <w:spacing w:val="-1"/>
                <w:sz w:val="22"/>
                <w:szCs w:val="22"/>
                <w:lang w:eastAsia="en-US"/>
              </w:rPr>
              <w:t xml:space="preserve"> </w:t>
            </w:r>
            <w:r w:rsidRPr="00C30337">
              <w:rPr>
                <w:rFonts w:eastAsia="Verdana"/>
                <w:sz w:val="22"/>
                <w:szCs w:val="22"/>
                <w:lang w:eastAsia="en-US"/>
              </w:rPr>
              <w:t>of</w:t>
            </w:r>
          </w:p>
          <w:p w14:paraId="41FB8CEC" w14:textId="77777777" w:rsidR="00DB7F64" w:rsidRPr="00C30337" w:rsidRDefault="00DB7F64" w:rsidP="00DB7F64">
            <w:pPr>
              <w:widowControl w:val="0"/>
              <w:suppressAutoHyphens w:val="0"/>
              <w:autoSpaceDE w:val="0"/>
              <w:autoSpaceDN w:val="0"/>
              <w:spacing w:line="240" w:lineRule="exact"/>
              <w:ind w:left="13"/>
              <w:rPr>
                <w:rFonts w:eastAsia="Verdana"/>
                <w:sz w:val="22"/>
                <w:szCs w:val="22"/>
                <w:lang w:eastAsia="en-US"/>
              </w:rPr>
            </w:pPr>
            <w:r w:rsidRPr="00C30337">
              <w:rPr>
                <w:rFonts w:eastAsia="Verdana"/>
                <w:sz w:val="22"/>
                <w:szCs w:val="22"/>
                <w:lang w:eastAsia="en-US"/>
              </w:rPr>
              <w:t>employees</w:t>
            </w:r>
            <w:r w:rsidRPr="00C30337">
              <w:rPr>
                <w:rFonts w:eastAsia="Verdana"/>
                <w:spacing w:val="1"/>
                <w:sz w:val="22"/>
                <w:szCs w:val="22"/>
                <w:lang w:eastAsia="en-US"/>
              </w:rPr>
              <w:t xml:space="preserve"> </w:t>
            </w:r>
            <w:r w:rsidRPr="00C30337">
              <w:rPr>
                <w:rFonts w:eastAsia="Verdana"/>
                <w:sz w:val="22"/>
                <w:szCs w:val="22"/>
                <w:lang w:eastAsia="en-US"/>
              </w:rPr>
              <w:t>and</w:t>
            </w:r>
            <w:r w:rsidRPr="00C30337">
              <w:rPr>
                <w:rFonts w:eastAsia="Verdana"/>
                <w:spacing w:val="-14"/>
                <w:sz w:val="22"/>
                <w:szCs w:val="22"/>
                <w:lang w:eastAsia="en-US"/>
              </w:rPr>
              <w:t xml:space="preserve"> </w:t>
            </w:r>
            <w:r w:rsidRPr="00C30337">
              <w:rPr>
                <w:rFonts w:eastAsia="Verdana"/>
                <w:sz w:val="22"/>
                <w:szCs w:val="22"/>
                <w:lang w:eastAsia="en-US"/>
              </w:rPr>
              <w:t>patients</w:t>
            </w:r>
          </w:p>
        </w:tc>
        <w:tc>
          <w:tcPr>
            <w:tcW w:w="2339" w:type="dxa"/>
          </w:tcPr>
          <w:p w14:paraId="6A5A18E4"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D79D6E5" w14:textId="77777777" w:rsidR="00DB7F64" w:rsidRPr="00C30337" w:rsidRDefault="00DB7F64" w:rsidP="00DB7F64">
            <w:pPr>
              <w:widowControl w:val="0"/>
              <w:suppressAutoHyphens w:val="0"/>
              <w:autoSpaceDE w:val="0"/>
              <w:autoSpaceDN w:val="0"/>
              <w:spacing w:before="214" w:line="224" w:lineRule="exact"/>
              <w:ind w:left="18"/>
              <w:rPr>
                <w:rFonts w:eastAsia="Verdana"/>
                <w:sz w:val="22"/>
                <w:szCs w:val="22"/>
                <w:lang w:eastAsia="en-US"/>
              </w:rPr>
            </w:pPr>
            <w:r w:rsidRPr="00C30337">
              <w:rPr>
                <w:rFonts w:eastAsia="Verdana"/>
                <w:sz w:val="22"/>
                <w:szCs w:val="22"/>
                <w:lang w:eastAsia="en-US"/>
              </w:rPr>
              <w:t>Visible after</w:t>
            </w:r>
            <w:r w:rsidRPr="00C30337">
              <w:rPr>
                <w:rFonts w:eastAsia="Verdana"/>
                <w:spacing w:val="-4"/>
                <w:sz w:val="22"/>
                <w:szCs w:val="22"/>
                <w:lang w:eastAsia="en-US"/>
              </w:rPr>
              <w:t xml:space="preserve"> </w:t>
            </w:r>
            <w:r w:rsidRPr="00C30337">
              <w:rPr>
                <w:rFonts w:eastAsia="Verdana"/>
                <w:sz w:val="22"/>
                <w:szCs w:val="22"/>
                <w:lang w:eastAsia="en-US"/>
              </w:rPr>
              <w:t>login</w:t>
            </w:r>
          </w:p>
        </w:tc>
        <w:tc>
          <w:tcPr>
            <w:tcW w:w="2276" w:type="dxa"/>
            <w:tcBorders>
              <w:right w:val="single" w:sz="6" w:space="0" w:color="000000"/>
            </w:tcBorders>
          </w:tcPr>
          <w:p w14:paraId="6635D08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98DB3DE"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0C3A29E9"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E669674" w14:textId="77777777" w:rsidR="00DB7F64" w:rsidRPr="00C30337" w:rsidRDefault="00DB7F64" w:rsidP="00DB7F64">
            <w:pPr>
              <w:widowControl w:val="0"/>
              <w:suppressAutoHyphens w:val="0"/>
              <w:autoSpaceDE w:val="0"/>
              <w:autoSpaceDN w:val="0"/>
              <w:spacing w:before="214" w:line="224" w:lineRule="exact"/>
              <w:ind w:left="649"/>
              <w:rPr>
                <w:rFonts w:eastAsia="Verdana"/>
                <w:sz w:val="22"/>
                <w:szCs w:val="22"/>
                <w:lang w:eastAsia="en-US"/>
              </w:rPr>
            </w:pPr>
            <w:r w:rsidRPr="00C30337">
              <w:rPr>
                <w:rFonts w:eastAsia="Verdana"/>
                <w:sz w:val="22"/>
                <w:szCs w:val="22"/>
                <w:lang w:eastAsia="en-US"/>
              </w:rPr>
              <w:t>Nothing</w:t>
            </w:r>
          </w:p>
        </w:tc>
      </w:tr>
      <w:tr w:rsidR="00DB7F64" w:rsidRPr="00C30337" w14:paraId="50EDC3EE" w14:textId="77777777" w:rsidTr="00C30337">
        <w:trPr>
          <w:trHeight w:val="734"/>
          <w:jc w:val="center"/>
        </w:trPr>
        <w:tc>
          <w:tcPr>
            <w:tcW w:w="572" w:type="dxa"/>
          </w:tcPr>
          <w:p w14:paraId="05371B0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E13D785" w14:textId="77777777" w:rsidR="00DB7F64" w:rsidRPr="00C30337" w:rsidRDefault="00DB7F64" w:rsidP="00DB7F64">
            <w:pPr>
              <w:widowControl w:val="0"/>
              <w:suppressAutoHyphens w:val="0"/>
              <w:autoSpaceDE w:val="0"/>
              <w:autoSpaceDN w:val="0"/>
              <w:spacing w:before="214" w:line="224" w:lineRule="exact"/>
              <w:ind w:left="8"/>
              <w:jc w:val="center"/>
              <w:rPr>
                <w:rFonts w:eastAsia="Verdana"/>
                <w:sz w:val="22"/>
                <w:szCs w:val="22"/>
                <w:lang w:eastAsia="en-US"/>
              </w:rPr>
            </w:pPr>
            <w:r w:rsidRPr="00C30337">
              <w:rPr>
                <w:rFonts w:eastAsia="Verdana"/>
                <w:sz w:val="22"/>
                <w:szCs w:val="22"/>
                <w:lang w:eastAsia="en-US"/>
              </w:rPr>
              <w:t>9</w:t>
            </w:r>
          </w:p>
        </w:tc>
        <w:tc>
          <w:tcPr>
            <w:tcW w:w="1412" w:type="dxa"/>
          </w:tcPr>
          <w:p w14:paraId="4A3FE13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FAF8A92"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Payment</w:t>
            </w:r>
            <w:r w:rsidRPr="00C30337">
              <w:rPr>
                <w:rFonts w:eastAsia="Verdana"/>
                <w:spacing w:val="-1"/>
                <w:sz w:val="22"/>
                <w:szCs w:val="22"/>
                <w:lang w:eastAsia="en-US"/>
              </w:rPr>
              <w:t xml:space="preserve"> </w:t>
            </w:r>
            <w:proofErr w:type="gramStart"/>
            <w:r w:rsidRPr="00C30337">
              <w:rPr>
                <w:rFonts w:eastAsia="Verdana"/>
                <w:sz w:val="22"/>
                <w:szCs w:val="22"/>
                <w:lang w:eastAsia="en-US"/>
              </w:rPr>
              <w:t>add</w:t>
            </w:r>
            <w:proofErr w:type="gramEnd"/>
          </w:p>
        </w:tc>
        <w:tc>
          <w:tcPr>
            <w:tcW w:w="2339" w:type="dxa"/>
          </w:tcPr>
          <w:p w14:paraId="5C63AE1F" w14:textId="77777777" w:rsidR="00DB7F64" w:rsidRPr="00C30337" w:rsidRDefault="00DB7F64" w:rsidP="00DB7F64">
            <w:pPr>
              <w:widowControl w:val="0"/>
              <w:suppressAutoHyphens w:val="0"/>
              <w:autoSpaceDE w:val="0"/>
              <w:autoSpaceDN w:val="0"/>
              <w:spacing w:before="5"/>
              <w:ind w:left="18"/>
              <w:rPr>
                <w:rFonts w:eastAsia="Verdana"/>
                <w:sz w:val="22"/>
                <w:szCs w:val="22"/>
                <w:lang w:eastAsia="en-US"/>
              </w:rPr>
            </w:pPr>
            <w:r w:rsidRPr="00C30337">
              <w:rPr>
                <w:rFonts w:eastAsia="Verdana"/>
                <w:sz w:val="22"/>
                <w:szCs w:val="22"/>
                <w:lang w:eastAsia="en-US"/>
              </w:rPr>
              <w:t>After</w:t>
            </w:r>
            <w:r w:rsidRPr="00C30337">
              <w:rPr>
                <w:rFonts w:eastAsia="Verdana"/>
                <w:spacing w:val="-2"/>
                <w:sz w:val="22"/>
                <w:szCs w:val="22"/>
                <w:lang w:eastAsia="en-US"/>
              </w:rPr>
              <w:t xml:space="preserve"> </w:t>
            </w:r>
            <w:r w:rsidRPr="00C30337">
              <w:rPr>
                <w:rFonts w:eastAsia="Verdana"/>
                <w:sz w:val="22"/>
                <w:szCs w:val="22"/>
                <w:lang w:eastAsia="en-US"/>
              </w:rPr>
              <w:t>adding</w:t>
            </w:r>
            <w:r w:rsidRPr="00C30337">
              <w:rPr>
                <w:rFonts w:eastAsia="Verdana"/>
                <w:spacing w:val="-3"/>
                <w:sz w:val="22"/>
                <w:szCs w:val="22"/>
                <w:lang w:eastAsia="en-US"/>
              </w:rPr>
              <w:t xml:space="preserve"> </w:t>
            </w:r>
            <w:r w:rsidRPr="00C30337">
              <w:rPr>
                <w:rFonts w:eastAsia="Verdana"/>
                <w:sz w:val="22"/>
                <w:szCs w:val="22"/>
                <w:lang w:eastAsia="en-US"/>
              </w:rPr>
              <w:t>payment</w:t>
            </w:r>
          </w:p>
          <w:p w14:paraId="771BC61B" w14:textId="77777777" w:rsidR="00DB7F64" w:rsidRPr="00C30337" w:rsidRDefault="00DB7F64" w:rsidP="00DB7F64">
            <w:pPr>
              <w:widowControl w:val="0"/>
              <w:suppressAutoHyphens w:val="0"/>
              <w:autoSpaceDE w:val="0"/>
              <w:autoSpaceDN w:val="0"/>
              <w:spacing w:line="240" w:lineRule="exact"/>
              <w:ind w:left="18" w:right="540"/>
              <w:rPr>
                <w:rFonts w:eastAsia="Verdana"/>
                <w:sz w:val="22"/>
                <w:szCs w:val="22"/>
                <w:lang w:eastAsia="en-US"/>
              </w:rPr>
            </w:pPr>
            <w:r w:rsidRPr="00C30337">
              <w:rPr>
                <w:rFonts w:eastAsia="Verdana"/>
                <w:sz w:val="22"/>
                <w:szCs w:val="22"/>
                <w:lang w:eastAsia="en-US"/>
              </w:rPr>
              <w:t>result is payment</w:t>
            </w:r>
            <w:r w:rsidRPr="00C30337">
              <w:rPr>
                <w:rFonts w:eastAsia="Verdana"/>
                <w:spacing w:val="-68"/>
                <w:sz w:val="22"/>
                <w:szCs w:val="22"/>
                <w:lang w:eastAsia="en-US"/>
              </w:rPr>
              <w:t xml:space="preserve"> </w:t>
            </w:r>
            <w:r w:rsidRPr="00C30337">
              <w:rPr>
                <w:rFonts w:eastAsia="Verdana"/>
                <w:sz w:val="22"/>
                <w:szCs w:val="22"/>
                <w:lang w:eastAsia="en-US"/>
              </w:rPr>
              <w:t>booked</w:t>
            </w:r>
          </w:p>
        </w:tc>
        <w:tc>
          <w:tcPr>
            <w:tcW w:w="2276" w:type="dxa"/>
            <w:tcBorders>
              <w:right w:val="single" w:sz="6" w:space="0" w:color="000000"/>
            </w:tcBorders>
          </w:tcPr>
          <w:p w14:paraId="7F8BFAC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81FD58B"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3850131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2F8E172" w14:textId="77777777" w:rsidR="00DB7F64" w:rsidRPr="00C30337" w:rsidRDefault="00DB7F64" w:rsidP="00DB7F64">
            <w:pPr>
              <w:widowControl w:val="0"/>
              <w:suppressAutoHyphens w:val="0"/>
              <w:autoSpaceDE w:val="0"/>
              <w:autoSpaceDN w:val="0"/>
              <w:spacing w:before="214" w:line="224" w:lineRule="exact"/>
              <w:ind w:left="625"/>
              <w:rPr>
                <w:rFonts w:eastAsia="Verdana"/>
                <w:sz w:val="22"/>
                <w:szCs w:val="22"/>
                <w:lang w:eastAsia="en-US"/>
              </w:rPr>
            </w:pPr>
            <w:r w:rsidRPr="00C30337">
              <w:rPr>
                <w:rFonts w:eastAsia="Verdana"/>
                <w:sz w:val="22"/>
                <w:szCs w:val="22"/>
                <w:lang w:eastAsia="en-US"/>
              </w:rPr>
              <w:t>Nothing</w:t>
            </w:r>
          </w:p>
        </w:tc>
      </w:tr>
      <w:tr w:rsidR="00DB7F64" w:rsidRPr="00C30337" w14:paraId="707BC0F6" w14:textId="77777777" w:rsidTr="00C30337">
        <w:trPr>
          <w:trHeight w:val="733"/>
          <w:jc w:val="center"/>
        </w:trPr>
        <w:tc>
          <w:tcPr>
            <w:tcW w:w="572" w:type="dxa"/>
          </w:tcPr>
          <w:p w14:paraId="4C82627E"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1095E3B" w14:textId="77777777" w:rsidR="00DB7F64" w:rsidRPr="00C30337" w:rsidRDefault="00DB7F64" w:rsidP="00DB7F64">
            <w:pPr>
              <w:widowControl w:val="0"/>
              <w:suppressAutoHyphens w:val="0"/>
              <w:autoSpaceDE w:val="0"/>
              <w:autoSpaceDN w:val="0"/>
              <w:spacing w:before="214" w:line="224" w:lineRule="exact"/>
              <w:ind w:right="142"/>
              <w:jc w:val="right"/>
              <w:rPr>
                <w:rFonts w:eastAsia="Verdana"/>
                <w:sz w:val="22"/>
                <w:szCs w:val="22"/>
                <w:lang w:eastAsia="en-US"/>
              </w:rPr>
            </w:pPr>
            <w:r w:rsidRPr="00C30337">
              <w:rPr>
                <w:rFonts w:eastAsia="Verdana"/>
                <w:sz w:val="22"/>
                <w:szCs w:val="22"/>
                <w:lang w:eastAsia="en-US"/>
              </w:rPr>
              <w:t>10</w:t>
            </w:r>
          </w:p>
        </w:tc>
        <w:tc>
          <w:tcPr>
            <w:tcW w:w="1412" w:type="dxa"/>
          </w:tcPr>
          <w:p w14:paraId="1F70CAD6" w14:textId="77777777" w:rsidR="00DB7F64" w:rsidRPr="00C30337" w:rsidRDefault="00DB7F64" w:rsidP="00DB7F64">
            <w:pPr>
              <w:widowControl w:val="0"/>
              <w:suppressAutoHyphens w:val="0"/>
              <w:autoSpaceDE w:val="0"/>
              <w:autoSpaceDN w:val="0"/>
              <w:spacing w:before="5"/>
              <w:ind w:left="13"/>
              <w:rPr>
                <w:rFonts w:eastAsia="Verdana"/>
                <w:sz w:val="22"/>
                <w:szCs w:val="22"/>
                <w:lang w:eastAsia="en-US"/>
              </w:rPr>
            </w:pPr>
            <w:r w:rsidRPr="00C30337">
              <w:rPr>
                <w:rFonts w:eastAsia="Verdana"/>
                <w:sz w:val="22"/>
                <w:szCs w:val="22"/>
                <w:lang w:eastAsia="en-US"/>
              </w:rPr>
              <w:t>Admin</w:t>
            </w:r>
            <w:r w:rsidRPr="00C30337">
              <w:rPr>
                <w:rFonts w:eastAsia="Verdana"/>
                <w:spacing w:val="-1"/>
                <w:sz w:val="22"/>
                <w:szCs w:val="22"/>
                <w:lang w:eastAsia="en-US"/>
              </w:rPr>
              <w:t xml:space="preserve"> </w:t>
            </w:r>
            <w:proofErr w:type="gramStart"/>
            <w:r w:rsidRPr="00C30337">
              <w:rPr>
                <w:rFonts w:eastAsia="Verdana"/>
                <w:sz w:val="22"/>
                <w:szCs w:val="22"/>
                <w:lang w:eastAsia="en-US"/>
              </w:rPr>
              <w:t>add</w:t>
            </w:r>
            <w:proofErr w:type="gramEnd"/>
          </w:p>
          <w:p w14:paraId="45223F92" w14:textId="77777777" w:rsidR="00DB7F64" w:rsidRPr="00C30337" w:rsidRDefault="00DB7F64" w:rsidP="00DB7F64">
            <w:pPr>
              <w:widowControl w:val="0"/>
              <w:suppressAutoHyphens w:val="0"/>
              <w:autoSpaceDE w:val="0"/>
              <w:autoSpaceDN w:val="0"/>
              <w:spacing w:line="240" w:lineRule="exact"/>
              <w:ind w:left="13" w:right="169"/>
              <w:rPr>
                <w:rFonts w:eastAsia="Verdana"/>
                <w:sz w:val="22"/>
                <w:szCs w:val="22"/>
                <w:lang w:eastAsia="en-US"/>
              </w:rPr>
            </w:pPr>
            <w:r w:rsidRPr="00C30337">
              <w:rPr>
                <w:rFonts w:eastAsia="Verdana"/>
                <w:sz w:val="22"/>
                <w:szCs w:val="22"/>
                <w:lang w:eastAsia="en-US"/>
              </w:rPr>
              <w:t>and remove</w:t>
            </w:r>
            <w:r w:rsidRPr="00C30337">
              <w:rPr>
                <w:rFonts w:eastAsia="Verdana"/>
                <w:spacing w:val="-68"/>
                <w:sz w:val="22"/>
                <w:szCs w:val="22"/>
                <w:lang w:eastAsia="en-US"/>
              </w:rPr>
              <w:t xml:space="preserve"> </w:t>
            </w:r>
            <w:r w:rsidRPr="00C30337">
              <w:rPr>
                <w:rFonts w:eastAsia="Verdana"/>
                <w:sz w:val="22"/>
                <w:szCs w:val="22"/>
                <w:lang w:eastAsia="en-US"/>
              </w:rPr>
              <w:t>employee</w:t>
            </w:r>
          </w:p>
        </w:tc>
        <w:tc>
          <w:tcPr>
            <w:tcW w:w="2339" w:type="dxa"/>
          </w:tcPr>
          <w:p w14:paraId="4DED96FC" w14:textId="77777777" w:rsidR="00DB7F64" w:rsidRPr="00C30337" w:rsidRDefault="00DB7F64" w:rsidP="00DB7F64">
            <w:pPr>
              <w:widowControl w:val="0"/>
              <w:suppressAutoHyphens w:val="0"/>
              <w:autoSpaceDE w:val="0"/>
              <w:autoSpaceDN w:val="0"/>
              <w:spacing w:before="5"/>
              <w:ind w:left="18"/>
              <w:rPr>
                <w:rFonts w:eastAsia="Verdana"/>
                <w:sz w:val="22"/>
                <w:szCs w:val="22"/>
                <w:lang w:eastAsia="en-US"/>
              </w:rPr>
            </w:pPr>
            <w:r w:rsidRPr="00C30337">
              <w:rPr>
                <w:rFonts w:eastAsia="Verdana"/>
                <w:sz w:val="22"/>
                <w:szCs w:val="22"/>
                <w:lang w:eastAsia="en-US"/>
              </w:rPr>
              <w:t>Data</w:t>
            </w:r>
            <w:r w:rsidRPr="00C30337">
              <w:rPr>
                <w:rFonts w:eastAsia="Verdana"/>
                <w:spacing w:val="-1"/>
                <w:sz w:val="22"/>
                <w:szCs w:val="22"/>
                <w:lang w:eastAsia="en-US"/>
              </w:rPr>
              <w:t xml:space="preserve"> </w:t>
            </w:r>
            <w:r w:rsidRPr="00C30337">
              <w:rPr>
                <w:rFonts w:eastAsia="Verdana"/>
                <w:sz w:val="22"/>
                <w:szCs w:val="22"/>
                <w:lang w:eastAsia="en-US"/>
              </w:rPr>
              <w:t>gets</w:t>
            </w:r>
            <w:r w:rsidRPr="00C30337">
              <w:rPr>
                <w:rFonts w:eastAsia="Verdana"/>
                <w:spacing w:val="1"/>
                <w:sz w:val="22"/>
                <w:szCs w:val="22"/>
                <w:lang w:eastAsia="en-US"/>
              </w:rPr>
              <w:t xml:space="preserve"> </w:t>
            </w:r>
            <w:r w:rsidRPr="00C30337">
              <w:rPr>
                <w:rFonts w:eastAsia="Verdana"/>
                <w:sz w:val="22"/>
                <w:szCs w:val="22"/>
                <w:lang w:eastAsia="en-US"/>
              </w:rPr>
              <w:t>added</w:t>
            </w:r>
            <w:r w:rsidRPr="00C30337">
              <w:rPr>
                <w:rFonts w:eastAsia="Verdana"/>
                <w:spacing w:val="-1"/>
                <w:sz w:val="22"/>
                <w:szCs w:val="22"/>
                <w:lang w:eastAsia="en-US"/>
              </w:rPr>
              <w:t xml:space="preserve"> </w:t>
            </w:r>
            <w:r w:rsidRPr="00C30337">
              <w:rPr>
                <w:rFonts w:eastAsia="Verdana"/>
                <w:sz w:val="22"/>
                <w:szCs w:val="22"/>
                <w:lang w:eastAsia="en-US"/>
              </w:rPr>
              <w:t>into</w:t>
            </w:r>
          </w:p>
          <w:p w14:paraId="2EC61E4F" w14:textId="77777777" w:rsidR="00DB7F64" w:rsidRPr="00C30337" w:rsidRDefault="00DB7F64" w:rsidP="00DB7F64">
            <w:pPr>
              <w:widowControl w:val="0"/>
              <w:suppressAutoHyphens w:val="0"/>
              <w:autoSpaceDE w:val="0"/>
              <w:autoSpaceDN w:val="0"/>
              <w:spacing w:line="240" w:lineRule="exact"/>
              <w:ind w:left="18" w:right="72"/>
              <w:rPr>
                <w:rFonts w:eastAsia="Verdana"/>
                <w:sz w:val="22"/>
                <w:szCs w:val="22"/>
                <w:lang w:eastAsia="en-US"/>
              </w:rPr>
            </w:pPr>
            <w:r w:rsidRPr="00C30337">
              <w:rPr>
                <w:rFonts w:eastAsia="Verdana"/>
                <w:sz w:val="22"/>
                <w:szCs w:val="22"/>
                <w:lang w:eastAsia="en-US"/>
              </w:rPr>
              <w:t>database according to</w:t>
            </w:r>
            <w:r w:rsidRPr="00C30337">
              <w:rPr>
                <w:rFonts w:eastAsia="Verdana"/>
                <w:spacing w:val="-68"/>
                <w:sz w:val="22"/>
                <w:szCs w:val="22"/>
                <w:lang w:eastAsia="en-US"/>
              </w:rPr>
              <w:t xml:space="preserve"> </w:t>
            </w:r>
            <w:r w:rsidRPr="00C30337">
              <w:rPr>
                <w:rFonts w:eastAsia="Verdana"/>
                <w:sz w:val="22"/>
                <w:szCs w:val="22"/>
                <w:lang w:eastAsia="en-US"/>
              </w:rPr>
              <w:t>the</w:t>
            </w:r>
            <w:r w:rsidRPr="00C30337">
              <w:rPr>
                <w:rFonts w:eastAsia="Verdana"/>
                <w:spacing w:val="-4"/>
                <w:sz w:val="22"/>
                <w:szCs w:val="22"/>
                <w:lang w:eastAsia="en-US"/>
              </w:rPr>
              <w:t xml:space="preserve"> </w:t>
            </w:r>
            <w:r w:rsidRPr="00C30337">
              <w:rPr>
                <w:rFonts w:eastAsia="Verdana"/>
                <w:sz w:val="22"/>
                <w:szCs w:val="22"/>
                <w:lang w:eastAsia="en-US"/>
              </w:rPr>
              <w:t>role</w:t>
            </w:r>
          </w:p>
        </w:tc>
        <w:tc>
          <w:tcPr>
            <w:tcW w:w="2276" w:type="dxa"/>
            <w:tcBorders>
              <w:right w:val="single" w:sz="6" w:space="0" w:color="000000"/>
            </w:tcBorders>
          </w:tcPr>
          <w:p w14:paraId="01859199"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C2F4656"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3CAA5471"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D765A86" w14:textId="77777777" w:rsidR="00DB7F64" w:rsidRPr="00C30337" w:rsidRDefault="00DB7F64" w:rsidP="00DB7F64">
            <w:pPr>
              <w:widowControl w:val="0"/>
              <w:suppressAutoHyphens w:val="0"/>
              <w:autoSpaceDE w:val="0"/>
              <w:autoSpaceDN w:val="0"/>
              <w:spacing w:before="214" w:line="224" w:lineRule="exact"/>
              <w:ind w:left="625"/>
              <w:rPr>
                <w:rFonts w:eastAsia="Verdana"/>
                <w:sz w:val="22"/>
                <w:szCs w:val="22"/>
                <w:lang w:eastAsia="en-US"/>
              </w:rPr>
            </w:pPr>
            <w:r w:rsidRPr="00C30337">
              <w:rPr>
                <w:rFonts w:eastAsia="Verdana"/>
                <w:sz w:val="22"/>
                <w:szCs w:val="22"/>
                <w:lang w:eastAsia="en-US"/>
              </w:rPr>
              <w:t>Nothing</w:t>
            </w:r>
          </w:p>
        </w:tc>
      </w:tr>
      <w:tr w:rsidR="00DB7F64" w:rsidRPr="00C30337" w14:paraId="05532C6E" w14:textId="77777777" w:rsidTr="00C30337">
        <w:trPr>
          <w:trHeight w:val="734"/>
          <w:jc w:val="center"/>
        </w:trPr>
        <w:tc>
          <w:tcPr>
            <w:tcW w:w="572" w:type="dxa"/>
          </w:tcPr>
          <w:p w14:paraId="56A687FD"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DBBE108" w14:textId="77777777" w:rsidR="00DB7F64" w:rsidRPr="00C30337" w:rsidRDefault="00DB7F64" w:rsidP="00DB7F64">
            <w:pPr>
              <w:widowControl w:val="0"/>
              <w:suppressAutoHyphens w:val="0"/>
              <w:autoSpaceDE w:val="0"/>
              <w:autoSpaceDN w:val="0"/>
              <w:spacing w:before="214" w:line="224" w:lineRule="exact"/>
              <w:ind w:right="108"/>
              <w:jc w:val="right"/>
              <w:rPr>
                <w:rFonts w:eastAsia="Verdana"/>
                <w:sz w:val="22"/>
                <w:szCs w:val="22"/>
                <w:lang w:eastAsia="en-US"/>
              </w:rPr>
            </w:pPr>
            <w:r w:rsidRPr="00C30337">
              <w:rPr>
                <w:rFonts w:eastAsia="Verdana"/>
                <w:sz w:val="22"/>
                <w:szCs w:val="22"/>
                <w:lang w:eastAsia="en-US"/>
              </w:rPr>
              <w:t>11</w:t>
            </w:r>
          </w:p>
        </w:tc>
        <w:tc>
          <w:tcPr>
            <w:tcW w:w="1412" w:type="dxa"/>
          </w:tcPr>
          <w:p w14:paraId="3BB4CDDE" w14:textId="77777777" w:rsidR="00DB7F64" w:rsidRPr="00C30337" w:rsidRDefault="00DB7F64" w:rsidP="00DB7F64">
            <w:pPr>
              <w:widowControl w:val="0"/>
              <w:suppressAutoHyphens w:val="0"/>
              <w:autoSpaceDE w:val="0"/>
              <w:autoSpaceDN w:val="0"/>
              <w:spacing w:before="4"/>
              <w:rPr>
                <w:rFonts w:eastAsia="Verdana"/>
                <w:b/>
                <w:sz w:val="22"/>
                <w:szCs w:val="22"/>
                <w:lang w:eastAsia="en-US"/>
              </w:rPr>
            </w:pPr>
          </w:p>
          <w:p w14:paraId="224A8EF3" w14:textId="77777777" w:rsidR="00DB7F64" w:rsidRPr="00C30337" w:rsidRDefault="00DB7F64" w:rsidP="00DB7F64">
            <w:pPr>
              <w:widowControl w:val="0"/>
              <w:suppressAutoHyphens w:val="0"/>
              <w:autoSpaceDE w:val="0"/>
              <w:autoSpaceDN w:val="0"/>
              <w:spacing w:line="240" w:lineRule="exact"/>
              <w:ind w:left="345" w:right="194" w:hanging="68"/>
              <w:rPr>
                <w:rFonts w:eastAsia="Verdana"/>
                <w:sz w:val="22"/>
                <w:szCs w:val="22"/>
                <w:lang w:eastAsia="en-US"/>
              </w:rPr>
            </w:pPr>
            <w:r w:rsidRPr="00C30337">
              <w:rPr>
                <w:rFonts w:eastAsia="Verdana"/>
                <w:sz w:val="22"/>
                <w:szCs w:val="22"/>
                <w:lang w:eastAsia="en-US"/>
              </w:rPr>
              <w:t>View</w:t>
            </w:r>
            <w:r w:rsidRPr="00C30337">
              <w:rPr>
                <w:rFonts w:eastAsia="Verdana"/>
                <w:spacing w:val="-15"/>
                <w:sz w:val="22"/>
                <w:szCs w:val="22"/>
                <w:lang w:eastAsia="en-US"/>
              </w:rPr>
              <w:t xml:space="preserve"> </w:t>
            </w:r>
            <w:r w:rsidRPr="00C30337">
              <w:rPr>
                <w:rFonts w:eastAsia="Verdana"/>
                <w:sz w:val="22"/>
                <w:szCs w:val="22"/>
                <w:lang w:eastAsia="en-US"/>
              </w:rPr>
              <w:t>test</w:t>
            </w:r>
            <w:r w:rsidRPr="00C30337">
              <w:rPr>
                <w:rFonts w:eastAsia="Verdana"/>
                <w:spacing w:val="-68"/>
                <w:sz w:val="22"/>
                <w:szCs w:val="22"/>
                <w:lang w:eastAsia="en-US"/>
              </w:rPr>
              <w:t xml:space="preserve"> </w:t>
            </w:r>
            <w:r w:rsidRPr="00C30337">
              <w:rPr>
                <w:rFonts w:eastAsia="Verdana"/>
                <w:sz w:val="22"/>
                <w:szCs w:val="22"/>
                <w:lang w:eastAsia="en-US"/>
              </w:rPr>
              <w:t>reports</w:t>
            </w:r>
          </w:p>
        </w:tc>
        <w:tc>
          <w:tcPr>
            <w:tcW w:w="2339" w:type="dxa"/>
          </w:tcPr>
          <w:p w14:paraId="215AB6D4" w14:textId="77777777" w:rsidR="00DB7F64" w:rsidRPr="00C30337" w:rsidRDefault="00DB7F64" w:rsidP="00DB7F64">
            <w:pPr>
              <w:widowControl w:val="0"/>
              <w:suppressAutoHyphens w:val="0"/>
              <w:autoSpaceDE w:val="0"/>
              <w:autoSpaceDN w:val="0"/>
              <w:spacing w:before="5"/>
              <w:ind w:left="90"/>
              <w:rPr>
                <w:rFonts w:eastAsia="Verdana"/>
                <w:sz w:val="22"/>
                <w:szCs w:val="22"/>
                <w:lang w:eastAsia="en-US"/>
              </w:rPr>
            </w:pPr>
            <w:r w:rsidRPr="00C30337">
              <w:rPr>
                <w:rFonts w:eastAsia="Verdana"/>
                <w:sz w:val="22"/>
                <w:szCs w:val="22"/>
                <w:lang w:eastAsia="en-US"/>
              </w:rPr>
              <w:t>Lab manager</w:t>
            </w:r>
            <w:r w:rsidRPr="00C30337">
              <w:rPr>
                <w:rFonts w:eastAsia="Verdana"/>
                <w:spacing w:val="-2"/>
                <w:sz w:val="22"/>
                <w:szCs w:val="22"/>
                <w:lang w:eastAsia="en-US"/>
              </w:rPr>
              <w:t xml:space="preserve"> </w:t>
            </w:r>
            <w:r w:rsidRPr="00C30337">
              <w:rPr>
                <w:rFonts w:eastAsia="Verdana"/>
                <w:sz w:val="22"/>
                <w:szCs w:val="22"/>
                <w:lang w:eastAsia="en-US"/>
              </w:rPr>
              <w:t>can</w:t>
            </w:r>
          </w:p>
          <w:p w14:paraId="30249F7C" w14:textId="77777777" w:rsidR="00DB7F64" w:rsidRPr="00C30337" w:rsidRDefault="00DB7F64" w:rsidP="00DB7F64">
            <w:pPr>
              <w:widowControl w:val="0"/>
              <w:suppressAutoHyphens w:val="0"/>
              <w:autoSpaceDE w:val="0"/>
              <w:autoSpaceDN w:val="0"/>
              <w:spacing w:line="240" w:lineRule="exact"/>
              <w:ind w:left="18" w:right="43"/>
              <w:rPr>
                <w:rFonts w:eastAsia="Verdana"/>
                <w:sz w:val="22"/>
                <w:szCs w:val="22"/>
                <w:lang w:eastAsia="en-US"/>
              </w:rPr>
            </w:pPr>
            <w:r w:rsidRPr="00C30337">
              <w:rPr>
                <w:rFonts w:eastAsia="Verdana"/>
                <w:sz w:val="22"/>
                <w:szCs w:val="22"/>
                <w:lang w:eastAsia="en-US"/>
              </w:rPr>
              <w:t>view</w:t>
            </w:r>
            <w:r w:rsidRPr="00C30337">
              <w:rPr>
                <w:rFonts w:eastAsia="Verdana"/>
                <w:spacing w:val="14"/>
                <w:sz w:val="22"/>
                <w:szCs w:val="22"/>
                <w:lang w:eastAsia="en-US"/>
              </w:rPr>
              <w:t xml:space="preserve"> </w:t>
            </w:r>
            <w:r w:rsidRPr="00C30337">
              <w:rPr>
                <w:rFonts w:eastAsia="Verdana"/>
                <w:sz w:val="22"/>
                <w:szCs w:val="22"/>
                <w:lang w:eastAsia="en-US"/>
              </w:rPr>
              <w:t>test</w:t>
            </w:r>
            <w:r w:rsidRPr="00C30337">
              <w:rPr>
                <w:rFonts w:eastAsia="Verdana"/>
                <w:spacing w:val="17"/>
                <w:sz w:val="22"/>
                <w:szCs w:val="22"/>
                <w:lang w:eastAsia="en-US"/>
              </w:rPr>
              <w:t xml:space="preserve"> </w:t>
            </w:r>
            <w:r w:rsidRPr="00C30337">
              <w:rPr>
                <w:rFonts w:eastAsia="Verdana"/>
                <w:sz w:val="22"/>
                <w:szCs w:val="22"/>
                <w:lang w:eastAsia="en-US"/>
              </w:rPr>
              <w:t>list</w:t>
            </w:r>
            <w:r w:rsidRPr="00C30337">
              <w:rPr>
                <w:rFonts w:eastAsia="Verdana"/>
                <w:spacing w:val="1"/>
                <w:sz w:val="22"/>
                <w:szCs w:val="22"/>
                <w:lang w:eastAsia="en-US"/>
              </w:rPr>
              <w:t xml:space="preserve"> </w:t>
            </w:r>
            <w:r w:rsidRPr="00C30337">
              <w:rPr>
                <w:rFonts w:eastAsia="Verdana"/>
                <w:sz w:val="22"/>
                <w:szCs w:val="22"/>
                <w:lang w:eastAsia="en-US"/>
              </w:rPr>
              <w:t>according</w:t>
            </w:r>
            <w:r w:rsidRPr="00C30337">
              <w:rPr>
                <w:rFonts w:eastAsia="Verdana"/>
                <w:spacing w:val="-6"/>
                <w:sz w:val="22"/>
                <w:szCs w:val="22"/>
                <w:lang w:eastAsia="en-US"/>
              </w:rPr>
              <w:t xml:space="preserve"> </w:t>
            </w:r>
            <w:r w:rsidRPr="00C30337">
              <w:rPr>
                <w:rFonts w:eastAsia="Verdana"/>
                <w:sz w:val="22"/>
                <w:szCs w:val="22"/>
                <w:lang w:eastAsia="en-US"/>
              </w:rPr>
              <w:t>to</w:t>
            </w:r>
            <w:r w:rsidRPr="00C30337">
              <w:rPr>
                <w:rFonts w:eastAsia="Verdana"/>
                <w:spacing w:val="-2"/>
                <w:sz w:val="22"/>
                <w:szCs w:val="22"/>
                <w:lang w:eastAsia="en-US"/>
              </w:rPr>
              <w:t xml:space="preserve"> </w:t>
            </w:r>
            <w:r w:rsidRPr="00C30337">
              <w:rPr>
                <w:rFonts w:eastAsia="Verdana"/>
                <w:sz w:val="22"/>
                <w:szCs w:val="22"/>
                <w:lang w:eastAsia="en-US"/>
              </w:rPr>
              <w:t>patient</w:t>
            </w:r>
            <w:r w:rsidRPr="00C30337">
              <w:rPr>
                <w:rFonts w:eastAsia="Verdana"/>
                <w:spacing w:val="-4"/>
                <w:sz w:val="22"/>
                <w:szCs w:val="22"/>
                <w:lang w:eastAsia="en-US"/>
              </w:rPr>
              <w:t xml:space="preserve"> </w:t>
            </w:r>
            <w:r w:rsidRPr="00C30337">
              <w:rPr>
                <w:rFonts w:eastAsia="Verdana"/>
                <w:sz w:val="22"/>
                <w:szCs w:val="22"/>
                <w:lang w:eastAsia="en-US"/>
              </w:rPr>
              <w:t>id</w:t>
            </w:r>
          </w:p>
        </w:tc>
        <w:tc>
          <w:tcPr>
            <w:tcW w:w="2276" w:type="dxa"/>
            <w:tcBorders>
              <w:right w:val="single" w:sz="6" w:space="0" w:color="000000"/>
            </w:tcBorders>
          </w:tcPr>
          <w:p w14:paraId="080721EE"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4AD5EB0" w14:textId="77777777" w:rsidR="00DB7F64" w:rsidRPr="00C30337" w:rsidRDefault="00DB7F64" w:rsidP="00DB7F64">
            <w:pPr>
              <w:widowControl w:val="0"/>
              <w:suppressAutoHyphens w:val="0"/>
              <w:autoSpaceDE w:val="0"/>
              <w:autoSpaceDN w:val="0"/>
              <w:spacing w:before="214" w:line="224" w:lineRule="exact"/>
              <w:ind w:left="85"/>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5A163464"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0E4D1D9" w14:textId="77777777" w:rsidR="00DB7F64" w:rsidRPr="00C30337" w:rsidRDefault="00DB7F64" w:rsidP="00DB7F64">
            <w:pPr>
              <w:widowControl w:val="0"/>
              <w:suppressAutoHyphens w:val="0"/>
              <w:autoSpaceDE w:val="0"/>
              <w:autoSpaceDN w:val="0"/>
              <w:spacing w:before="214" w:line="224"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1F1628EA" w14:textId="77777777" w:rsidTr="00C30337">
        <w:trPr>
          <w:trHeight w:val="734"/>
          <w:jc w:val="center"/>
        </w:trPr>
        <w:tc>
          <w:tcPr>
            <w:tcW w:w="572" w:type="dxa"/>
          </w:tcPr>
          <w:p w14:paraId="62DC2D1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3BA7684" w14:textId="77777777" w:rsidR="00DB7F64" w:rsidRPr="00C30337" w:rsidRDefault="00DB7F64" w:rsidP="00DB7F64">
            <w:pPr>
              <w:widowControl w:val="0"/>
              <w:suppressAutoHyphens w:val="0"/>
              <w:autoSpaceDE w:val="0"/>
              <w:autoSpaceDN w:val="0"/>
              <w:spacing w:before="214" w:line="224" w:lineRule="exact"/>
              <w:ind w:right="142"/>
              <w:jc w:val="right"/>
              <w:rPr>
                <w:rFonts w:eastAsia="Verdana"/>
                <w:sz w:val="22"/>
                <w:szCs w:val="22"/>
                <w:lang w:eastAsia="en-US"/>
              </w:rPr>
            </w:pPr>
            <w:r w:rsidRPr="00C30337">
              <w:rPr>
                <w:rFonts w:eastAsia="Verdana"/>
                <w:sz w:val="22"/>
                <w:szCs w:val="22"/>
                <w:lang w:eastAsia="en-US"/>
              </w:rPr>
              <w:t>12</w:t>
            </w:r>
          </w:p>
        </w:tc>
        <w:tc>
          <w:tcPr>
            <w:tcW w:w="1412" w:type="dxa"/>
          </w:tcPr>
          <w:p w14:paraId="13617169" w14:textId="77777777" w:rsidR="00DB7F64" w:rsidRPr="00C30337" w:rsidRDefault="00DB7F64" w:rsidP="00DB7F64">
            <w:pPr>
              <w:widowControl w:val="0"/>
              <w:suppressAutoHyphens w:val="0"/>
              <w:autoSpaceDE w:val="0"/>
              <w:autoSpaceDN w:val="0"/>
              <w:spacing w:before="5"/>
              <w:ind w:left="109" w:firstLine="259"/>
              <w:rPr>
                <w:rFonts w:eastAsia="Verdana"/>
                <w:sz w:val="22"/>
                <w:szCs w:val="22"/>
                <w:lang w:eastAsia="en-US"/>
              </w:rPr>
            </w:pPr>
            <w:r w:rsidRPr="00C30337">
              <w:rPr>
                <w:rFonts w:eastAsia="Verdana"/>
                <w:sz w:val="22"/>
                <w:szCs w:val="22"/>
                <w:lang w:eastAsia="en-US"/>
              </w:rPr>
              <w:t>Create</w:t>
            </w:r>
          </w:p>
          <w:p w14:paraId="1C487940" w14:textId="77777777" w:rsidR="00DB7F64" w:rsidRPr="00C30337" w:rsidRDefault="00DB7F64" w:rsidP="00DB7F64">
            <w:pPr>
              <w:widowControl w:val="0"/>
              <w:suppressAutoHyphens w:val="0"/>
              <w:autoSpaceDE w:val="0"/>
              <w:autoSpaceDN w:val="0"/>
              <w:spacing w:line="240" w:lineRule="exact"/>
              <w:ind w:left="229" w:right="89" w:hanging="120"/>
              <w:rPr>
                <w:rFonts w:eastAsia="Verdana"/>
                <w:sz w:val="22"/>
                <w:szCs w:val="22"/>
                <w:lang w:eastAsia="en-US"/>
              </w:rPr>
            </w:pPr>
            <w:r w:rsidRPr="00C30337">
              <w:rPr>
                <w:rFonts w:eastAsia="Verdana"/>
                <w:sz w:val="22"/>
                <w:szCs w:val="22"/>
                <w:lang w:eastAsia="en-US"/>
              </w:rPr>
              <w:t>prescription</w:t>
            </w:r>
            <w:r w:rsidRPr="00C30337">
              <w:rPr>
                <w:rFonts w:eastAsia="Verdana"/>
                <w:spacing w:val="-68"/>
                <w:sz w:val="22"/>
                <w:szCs w:val="22"/>
                <w:lang w:eastAsia="en-US"/>
              </w:rPr>
              <w:t xml:space="preserve"> </w:t>
            </w:r>
            <w:r w:rsidRPr="00C30337">
              <w:rPr>
                <w:rFonts w:eastAsia="Verdana"/>
                <w:sz w:val="22"/>
                <w:szCs w:val="22"/>
                <w:lang w:eastAsia="en-US"/>
              </w:rPr>
              <w:t>by</w:t>
            </w:r>
            <w:r w:rsidRPr="00C30337">
              <w:rPr>
                <w:rFonts w:eastAsia="Verdana"/>
                <w:spacing w:val="1"/>
                <w:sz w:val="22"/>
                <w:szCs w:val="22"/>
                <w:lang w:eastAsia="en-US"/>
              </w:rPr>
              <w:t xml:space="preserve"> </w:t>
            </w:r>
            <w:r w:rsidRPr="00C30337">
              <w:rPr>
                <w:rFonts w:eastAsia="Verdana"/>
                <w:sz w:val="22"/>
                <w:szCs w:val="22"/>
                <w:lang w:eastAsia="en-US"/>
              </w:rPr>
              <w:t>doctor</w:t>
            </w:r>
          </w:p>
        </w:tc>
        <w:tc>
          <w:tcPr>
            <w:tcW w:w="2339" w:type="dxa"/>
          </w:tcPr>
          <w:p w14:paraId="23605741" w14:textId="77777777" w:rsidR="00DB7F64" w:rsidRPr="00C30337" w:rsidRDefault="00DB7F64" w:rsidP="00DB7F64">
            <w:pPr>
              <w:widowControl w:val="0"/>
              <w:suppressAutoHyphens w:val="0"/>
              <w:autoSpaceDE w:val="0"/>
              <w:autoSpaceDN w:val="0"/>
              <w:spacing w:before="4"/>
              <w:rPr>
                <w:rFonts w:eastAsia="Verdana"/>
                <w:b/>
                <w:sz w:val="22"/>
                <w:szCs w:val="22"/>
                <w:lang w:eastAsia="en-US"/>
              </w:rPr>
            </w:pPr>
          </w:p>
          <w:p w14:paraId="42002BA2" w14:textId="77777777" w:rsidR="00DB7F64" w:rsidRPr="00C30337" w:rsidRDefault="00DB7F64" w:rsidP="00DB7F64">
            <w:pPr>
              <w:widowControl w:val="0"/>
              <w:suppressAutoHyphens w:val="0"/>
              <w:autoSpaceDE w:val="0"/>
              <w:autoSpaceDN w:val="0"/>
              <w:spacing w:line="240" w:lineRule="exact"/>
              <w:ind w:left="18" w:right="165"/>
              <w:rPr>
                <w:rFonts w:eastAsia="Verdana"/>
                <w:sz w:val="22"/>
                <w:szCs w:val="22"/>
                <w:lang w:eastAsia="en-US"/>
              </w:rPr>
            </w:pPr>
            <w:r w:rsidRPr="00C30337">
              <w:rPr>
                <w:rFonts w:eastAsia="Verdana"/>
                <w:sz w:val="22"/>
                <w:szCs w:val="22"/>
                <w:lang w:eastAsia="en-US"/>
              </w:rPr>
              <w:t>List of medicines and</w:t>
            </w:r>
            <w:r w:rsidRPr="00C30337">
              <w:rPr>
                <w:rFonts w:eastAsia="Verdana"/>
                <w:spacing w:val="-68"/>
                <w:sz w:val="22"/>
                <w:szCs w:val="22"/>
                <w:lang w:eastAsia="en-US"/>
              </w:rPr>
              <w:t xml:space="preserve"> </w:t>
            </w:r>
            <w:r w:rsidRPr="00C30337">
              <w:rPr>
                <w:rFonts w:eastAsia="Verdana"/>
                <w:sz w:val="22"/>
                <w:szCs w:val="22"/>
                <w:lang w:eastAsia="en-US"/>
              </w:rPr>
              <w:t>test</w:t>
            </w:r>
            <w:r w:rsidRPr="00C30337">
              <w:rPr>
                <w:rFonts w:eastAsia="Verdana"/>
                <w:spacing w:val="2"/>
                <w:sz w:val="22"/>
                <w:szCs w:val="22"/>
                <w:lang w:eastAsia="en-US"/>
              </w:rPr>
              <w:t xml:space="preserve"> </w:t>
            </w:r>
            <w:r w:rsidRPr="00C30337">
              <w:rPr>
                <w:rFonts w:eastAsia="Verdana"/>
                <w:sz w:val="22"/>
                <w:szCs w:val="22"/>
                <w:lang w:eastAsia="en-US"/>
              </w:rPr>
              <w:t>gets</w:t>
            </w:r>
            <w:r w:rsidRPr="00C30337">
              <w:rPr>
                <w:rFonts w:eastAsia="Verdana"/>
                <w:spacing w:val="2"/>
                <w:sz w:val="22"/>
                <w:szCs w:val="22"/>
                <w:lang w:eastAsia="en-US"/>
              </w:rPr>
              <w:t xml:space="preserve"> </w:t>
            </w:r>
            <w:r w:rsidRPr="00C30337">
              <w:rPr>
                <w:rFonts w:eastAsia="Verdana"/>
                <w:sz w:val="22"/>
                <w:szCs w:val="22"/>
                <w:lang w:eastAsia="en-US"/>
              </w:rPr>
              <w:t>added</w:t>
            </w:r>
          </w:p>
        </w:tc>
        <w:tc>
          <w:tcPr>
            <w:tcW w:w="2276" w:type="dxa"/>
            <w:tcBorders>
              <w:right w:val="single" w:sz="6" w:space="0" w:color="000000"/>
            </w:tcBorders>
          </w:tcPr>
          <w:p w14:paraId="1B96C99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2C029E8" w14:textId="77777777" w:rsidR="00DB7F64" w:rsidRPr="00C30337" w:rsidRDefault="00DB7F64" w:rsidP="00DB7F64">
            <w:pPr>
              <w:widowControl w:val="0"/>
              <w:suppressAutoHyphens w:val="0"/>
              <w:autoSpaceDE w:val="0"/>
              <w:autoSpaceDN w:val="0"/>
              <w:spacing w:before="214"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2114556B"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41D9CD4" w14:textId="77777777" w:rsidR="00DB7F64" w:rsidRPr="00C30337" w:rsidRDefault="00DB7F64" w:rsidP="00DB7F64">
            <w:pPr>
              <w:widowControl w:val="0"/>
              <w:suppressAutoHyphens w:val="0"/>
              <w:autoSpaceDE w:val="0"/>
              <w:autoSpaceDN w:val="0"/>
              <w:spacing w:before="214" w:line="224"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2C68E81C" w14:textId="77777777" w:rsidTr="00C30337">
        <w:trPr>
          <w:trHeight w:val="1219"/>
          <w:jc w:val="center"/>
        </w:trPr>
        <w:tc>
          <w:tcPr>
            <w:tcW w:w="572" w:type="dxa"/>
          </w:tcPr>
          <w:p w14:paraId="302C5FD1"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164A15B"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C8EDE0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FE86E57" w14:textId="77777777" w:rsidR="00DB7F64" w:rsidRPr="00C30337" w:rsidRDefault="00DB7F64" w:rsidP="00DB7F64">
            <w:pPr>
              <w:widowControl w:val="0"/>
              <w:suppressAutoHyphens w:val="0"/>
              <w:autoSpaceDE w:val="0"/>
              <w:autoSpaceDN w:val="0"/>
              <w:spacing w:before="152" w:line="219" w:lineRule="exact"/>
              <w:ind w:right="142"/>
              <w:jc w:val="right"/>
              <w:rPr>
                <w:rFonts w:eastAsia="Verdana"/>
                <w:sz w:val="22"/>
                <w:szCs w:val="22"/>
                <w:lang w:eastAsia="en-US"/>
              </w:rPr>
            </w:pPr>
            <w:r w:rsidRPr="00C30337">
              <w:rPr>
                <w:rFonts w:eastAsia="Verdana"/>
                <w:sz w:val="22"/>
                <w:szCs w:val="22"/>
                <w:lang w:eastAsia="en-US"/>
              </w:rPr>
              <w:t>13</w:t>
            </w:r>
          </w:p>
        </w:tc>
        <w:tc>
          <w:tcPr>
            <w:tcW w:w="1412" w:type="dxa"/>
          </w:tcPr>
          <w:p w14:paraId="62DDB14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DE7016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22DBBFC" w14:textId="77777777" w:rsidR="00DB7F64" w:rsidRPr="00C30337" w:rsidRDefault="00DB7F64" w:rsidP="00DB7F64">
            <w:pPr>
              <w:widowControl w:val="0"/>
              <w:suppressAutoHyphens w:val="0"/>
              <w:autoSpaceDE w:val="0"/>
              <w:autoSpaceDN w:val="0"/>
              <w:spacing w:before="163" w:line="240" w:lineRule="atLeast"/>
              <w:ind w:left="167" w:right="138" w:firstLine="100"/>
              <w:rPr>
                <w:rFonts w:eastAsia="Verdana"/>
                <w:sz w:val="22"/>
                <w:szCs w:val="22"/>
                <w:lang w:eastAsia="en-US"/>
              </w:rPr>
            </w:pPr>
            <w:r w:rsidRPr="00C30337">
              <w:rPr>
                <w:rFonts w:eastAsia="Verdana"/>
                <w:sz w:val="22"/>
                <w:szCs w:val="22"/>
                <w:lang w:eastAsia="en-US"/>
              </w:rPr>
              <w:t>Revenue</w:t>
            </w:r>
            <w:r w:rsidRPr="00C30337">
              <w:rPr>
                <w:rFonts w:eastAsia="Verdana"/>
                <w:spacing w:val="1"/>
                <w:sz w:val="22"/>
                <w:szCs w:val="22"/>
                <w:lang w:eastAsia="en-US"/>
              </w:rPr>
              <w:t xml:space="preserve"> </w:t>
            </w:r>
            <w:r w:rsidRPr="00C30337">
              <w:rPr>
                <w:rFonts w:eastAsia="Verdana"/>
                <w:sz w:val="22"/>
                <w:szCs w:val="22"/>
                <w:lang w:eastAsia="en-US"/>
              </w:rPr>
              <w:t>generation</w:t>
            </w:r>
          </w:p>
        </w:tc>
        <w:tc>
          <w:tcPr>
            <w:tcW w:w="2339" w:type="dxa"/>
          </w:tcPr>
          <w:p w14:paraId="3F919E38" w14:textId="77777777" w:rsidR="00DB7F64" w:rsidRPr="00C30337" w:rsidRDefault="00DB7F64" w:rsidP="00DB7F64">
            <w:pPr>
              <w:widowControl w:val="0"/>
              <w:suppressAutoHyphens w:val="0"/>
              <w:autoSpaceDE w:val="0"/>
              <w:autoSpaceDN w:val="0"/>
              <w:spacing w:before="5"/>
              <w:ind w:left="18" w:right="123"/>
              <w:rPr>
                <w:rFonts w:eastAsia="Verdana"/>
                <w:sz w:val="22"/>
                <w:szCs w:val="22"/>
                <w:lang w:eastAsia="en-US"/>
              </w:rPr>
            </w:pPr>
            <w:r w:rsidRPr="00C30337">
              <w:rPr>
                <w:rFonts w:eastAsia="Verdana"/>
                <w:sz w:val="22"/>
                <w:szCs w:val="22"/>
                <w:lang w:eastAsia="en-US"/>
              </w:rPr>
              <w:t>When</w:t>
            </w:r>
            <w:r w:rsidRPr="00C30337">
              <w:rPr>
                <w:rFonts w:eastAsia="Verdana"/>
                <w:spacing w:val="-3"/>
                <w:sz w:val="22"/>
                <w:szCs w:val="22"/>
                <w:lang w:eastAsia="en-US"/>
              </w:rPr>
              <w:t xml:space="preserve"> </w:t>
            </w:r>
            <w:r w:rsidRPr="00C30337">
              <w:rPr>
                <w:rFonts w:eastAsia="Verdana"/>
                <w:sz w:val="22"/>
                <w:szCs w:val="22"/>
                <w:lang w:eastAsia="en-US"/>
              </w:rPr>
              <w:t>payment</w:t>
            </w:r>
            <w:r w:rsidRPr="00C30337">
              <w:rPr>
                <w:rFonts w:eastAsia="Verdana"/>
                <w:spacing w:val="3"/>
                <w:sz w:val="22"/>
                <w:szCs w:val="22"/>
                <w:lang w:eastAsia="en-US"/>
              </w:rPr>
              <w:t xml:space="preserve"> </w:t>
            </w:r>
            <w:r w:rsidRPr="00C30337">
              <w:rPr>
                <w:rFonts w:eastAsia="Verdana"/>
                <w:sz w:val="22"/>
                <w:szCs w:val="22"/>
                <w:lang w:eastAsia="en-US"/>
              </w:rPr>
              <w:t>gets</w:t>
            </w:r>
            <w:r w:rsidRPr="00C30337">
              <w:rPr>
                <w:rFonts w:eastAsia="Verdana"/>
                <w:spacing w:val="1"/>
                <w:sz w:val="22"/>
                <w:szCs w:val="22"/>
                <w:lang w:eastAsia="en-US"/>
              </w:rPr>
              <w:t xml:space="preserve"> </w:t>
            </w:r>
            <w:r w:rsidRPr="00C30337">
              <w:rPr>
                <w:rFonts w:eastAsia="Verdana"/>
                <w:sz w:val="22"/>
                <w:szCs w:val="22"/>
                <w:lang w:eastAsia="en-US"/>
              </w:rPr>
              <w:t>added into account it</w:t>
            </w:r>
            <w:r w:rsidRPr="00C30337">
              <w:rPr>
                <w:rFonts w:eastAsia="Verdana"/>
                <w:spacing w:val="-68"/>
                <w:sz w:val="22"/>
                <w:szCs w:val="22"/>
                <w:lang w:eastAsia="en-US"/>
              </w:rPr>
              <w:t xml:space="preserve"> </w:t>
            </w:r>
            <w:r w:rsidRPr="00C30337">
              <w:rPr>
                <w:rFonts w:eastAsia="Verdana"/>
                <w:sz w:val="22"/>
                <w:szCs w:val="22"/>
                <w:lang w:eastAsia="en-US"/>
              </w:rPr>
              <w:t>is visible according to</w:t>
            </w:r>
            <w:r w:rsidRPr="00C30337">
              <w:rPr>
                <w:rFonts w:eastAsia="Verdana"/>
                <w:spacing w:val="-68"/>
                <w:sz w:val="22"/>
                <w:szCs w:val="22"/>
                <w:lang w:eastAsia="en-US"/>
              </w:rPr>
              <w:t xml:space="preserve"> </w:t>
            </w:r>
            <w:r w:rsidRPr="00C30337">
              <w:rPr>
                <w:rFonts w:eastAsia="Verdana"/>
                <w:sz w:val="22"/>
                <w:szCs w:val="22"/>
                <w:lang w:eastAsia="en-US"/>
              </w:rPr>
              <w:t>type</w:t>
            </w:r>
            <w:r w:rsidRPr="00C30337">
              <w:rPr>
                <w:rFonts w:eastAsia="Verdana"/>
                <w:spacing w:val="-4"/>
                <w:sz w:val="22"/>
                <w:szCs w:val="22"/>
                <w:lang w:eastAsia="en-US"/>
              </w:rPr>
              <w:t xml:space="preserve"> </w:t>
            </w:r>
            <w:r w:rsidRPr="00C30337">
              <w:rPr>
                <w:rFonts w:eastAsia="Verdana"/>
                <w:sz w:val="22"/>
                <w:szCs w:val="22"/>
                <w:lang w:eastAsia="en-US"/>
              </w:rPr>
              <w:t>of</w:t>
            </w:r>
            <w:r w:rsidRPr="00C30337">
              <w:rPr>
                <w:rFonts w:eastAsia="Verdana"/>
                <w:spacing w:val="2"/>
                <w:sz w:val="22"/>
                <w:szCs w:val="22"/>
                <w:lang w:eastAsia="en-US"/>
              </w:rPr>
              <w:t xml:space="preserve"> </w:t>
            </w:r>
            <w:r w:rsidRPr="00C30337">
              <w:rPr>
                <w:rFonts w:eastAsia="Verdana"/>
                <w:sz w:val="22"/>
                <w:szCs w:val="22"/>
                <w:lang w:eastAsia="en-US"/>
              </w:rPr>
              <w:t>charges</w:t>
            </w:r>
            <w:r w:rsidRPr="00C30337">
              <w:rPr>
                <w:rFonts w:eastAsia="Verdana"/>
                <w:spacing w:val="-2"/>
                <w:sz w:val="22"/>
                <w:szCs w:val="22"/>
                <w:lang w:eastAsia="en-US"/>
              </w:rPr>
              <w:t xml:space="preserve"> </w:t>
            </w:r>
            <w:r w:rsidRPr="00C30337">
              <w:rPr>
                <w:rFonts w:eastAsia="Verdana"/>
                <w:sz w:val="22"/>
                <w:szCs w:val="22"/>
                <w:lang w:eastAsia="en-US"/>
              </w:rPr>
              <w:t>in</w:t>
            </w:r>
          </w:p>
          <w:p w14:paraId="506FA4DB" w14:textId="77777777" w:rsidR="00DB7F64" w:rsidRPr="00C30337" w:rsidRDefault="00DB7F64" w:rsidP="00DB7F64">
            <w:pPr>
              <w:widowControl w:val="0"/>
              <w:suppressAutoHyphens w:val="0"/>
              <w:autoSpaceDE w:val="0"/>
              <w:autoSpaceDN w:val="0"/>
              <w:spacing w:before="3" w:line="219" w:lineRule="exact"/>
              <w:ind w:left="18"/>
              <w:rPr>
                <w:rFonts w:eastAsia="Verdana"/>
                <w:sz w:val="22"/>
                <w:szCs w:val="22"/>
                <w:lang w:eastAsia="en-US"/>
              </w:rPr>
            </w:pPr>
            <w:r w:rsidRPr="00C30337">
              <w:rPr>
                <w:rFonts w:eastAsia="Verdana"/>
                <w:sz w:val="22"/>
                <w:szCs w:val="22"/>
                <w:lang w:eastAsia="en-US"/>
              </w:rPr>
              <w:t>graph</w:t>
            </w:r>
          </w:p>
        </w:tc>
        <w:tc>
          <w:tcPr>
            <w:tcW w:w="2276" w:type="dxa"/>
            <w:tcBorders>
              <w:right w:val="single" w:sz="6" w:space="0" w:color="000000"/>
            </w:tcBorders>
          </w:tcPr>
          <w:p w14:paraId="66144F9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43DE1CB"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50BFA5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78FD463" w14:textId="77777777" w:rsidR="00DB7F64" w:rsidRPr="00C30337" w:rsidRDefault="00DB7F64" w:rsidP="00DB7F64">
            <w:pPr>
              <w:widowControl w:val="0"/>
              <w:suppressAutoHyphens w:val="0"/>
              <w:autoSpaceDE w:val="0"/>
              <w:autoSpaceDN w:val="0"/>
              <w:spacing w:before="152" w:line="219"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63D3D2AC"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046024D"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8D31A71"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5AA2C0E" w14:textId="77777777" w:rsidR="00DB7F64" w:rsidRPr="00C30337" w:rsidRDefault="00DB7F64" w:rsidP="00DB7F64">
            <w:pPr>
              <w:widowControl w:val="0"/>
              <w:suppressAutoHyphens w:val="0"/>
              <w:autoSpaceDE w:val="0"/>
              <w:autoSpaceDN w:val="0"/>
              <w:spacing w:before="152" w:line="219"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58B94B8D" w14:textId="77777777" w:rsidTr="00C30337">
        <w:trPr>
          <w:trHeight w:val="733"/>
          <w:jc w:val="center"/>
        </w:trPr>
        <w:tc>
          <w:tcPr>
            <w:tcW w:w="572" w:type="dxa"/>
          </w:tcPr>
          <w:p w14:paraId="4F9D378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D6879E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C198BC8" w14:textId="77777777" w:rsidR="00DB7F64" w:rsidRPr="00C30337" w:rsidRDefault="00DB7F64" w:rsidP="00DB7F64">
            <w:pPr>
              <w:widowControl w:val="0"/>
              <w:suppressAutoHyphens w:val="0"/>
              <w:autoSpaceDE w:val="0"/>
              <w:autoSpaceDN w:val="0"/>
              <w:spacing w:line="219" w:lineRule="exact"/>
              <w:ind w:right="142"/>
              <w:jc w:val="right"/>
              <w:rPr>
                <w:rFonts w:eastAsia="Verdana"/>
                <w:sz w:val="22"/>
                <w:szCs w:val="22"/>
                <w:lang w:eastAsia="en-US"/>
              </w:rPr>
            </w:pPr>
            <w:r w:rsidRPr="00C30337">
              <w:rPr>
                <w:rFonts w:eastAsia="Verdana"/>
                <w:sz w:val="22"/>
                <w:szCs w:val="22"/>
                <w:lang w:eastAsia="en-US"/>
              </w:rPr>
              <w:t>14</w:t>
            </w:r>
          </w:p>
        </w:tc>
        <w:tc>
          <w:tcPr>
            <w:tcW w:w="1412" w:type="dxa"/>
          </w:tcPr>
          <w:p w14:paraId="4B142A9B" w14:textId="77777777" w:rsidR="00DB7F64" w:rsidRPr="00C30337" w:rsidRDefault="00DB7F64" w:rsidP="00DB7F64">
            <w:pPr>
              <w:widowControl w:val="0"/>
              <w:suppressAutoHyphens w:val="0"/>
              <w:autoSpaceDE w:val="0"/>
              <w:autoSpaceDN w:val="0"/>
              <w:spacing w:line="240" w:lineRule="atLeast"/>
              <w:ind w:left="66" w:right="59" w:firstLine="4"/>
              <w:jc w:val="center"/>
              <w:rPr>
                <w:rFonts w:eastAsia="Verdana"/>
                <w:sz w:val="22"/>
                <w:szCs w:val="22"/>
                <w:lang w:eastAsia="en-US"/>
              </w:rPr>
            </w:pPr>
            <w:r w:rsidRPr="00C30337">
              <w:rPr>
                <w:rFonts w:eastAsia="Verdana"/>
                <w:sz w:val="22"/>
                <w:szCs w:val="22"/>
                <w:lang w:eastAsia="en-US"/>
              </w:rPr>
              <w:t>View</w:t>
            </w:r>
            <w:r w:rsidRPr="00C30337">
              <w:rPr>
                <w:rFonts w:eastAsia="Verdana"/>
                <w:spacing w:val="1"/>
                <w:sz w:val="22"/>
                <w:szCs w:val="22"/>
                <w:lang w:eastAsia="en-US"/>
              </w:rPr>
              <w:t xml:space="preserve"> </w:t>
            </w:r>
            <w:r w:rsidRPr="00C30337">
              <w:rPr>
                <w:rFonts w:eastAsia="Verdana"/>
                <w:sz w:val="22"/>
                <w:szCs w:val="22"/>
                <w:lang w:eastAsia="en-US"/>
              </w:rPr>
              <w:t>appointment</w:t>
            </w:r>
            <w:r w:rsidRPr="00C30337">
              <w:rPr>
                <w:rFonts w:eastAsia="Verdana"/>
                <w:spacing w:val="-68"/>
                <w:sz w:val="22"/>
                <w:szCs w:val="22"/>
                <w:lang w:eastAsia="en-US"/>
              </w:rPr>
              <w:t xml:space="preserve"> </w:t>
            </w:r>
            <w:r w:rsidRPr="00C30337">
              <w:rPr>
                <w:rFonts w:eastAsia="Verdana"/>
                <w:sz w:val="22"/>
                <w:szCs w:val="22"/>
                <w:lang w:eastAsia="en-US"/>
              </w:rPr>
              <w:t>of</w:t>
            </w:r>
            <w:r w:rsidRPr="00C30337">
              <w:rPr>
                <w:rFonts w:eastAsia="Verdana"/>
                <w:spacing w:val="1"/>
                <w:sz w:val="22"/>
                <w:szCs w:val="22"/>
                <w:lang w:eastAsia="en-US"/>
              </w:rPr>
              <w:t xml:space="preserve"> </w:t>
            </w:r>
            <w:r w:rsidRPr="00C30337">
              <w:rPr>
                <w:rFonts w:eastAsia="Verdana"/>
                <w:sz w:val="22"/>
                <w:szCs w:val="22"/>
                <w:lang w:eastAsia="en-US"/>
              </w:rPr>
              <w:t>doctor</w:t>
            </w:r>
          </w:p>
        </w:tc>
        <w:tc>
          <w:tcPr>
            <w:tcW w:w="2339" w:type="dxa"/>
          </w:tcPr>
          <w:p w14:paraId="5FB369ED" w14:textId="77777777" w:rsidR="00DB7F64" w:rsidRPr="00C30337" w:rsidRDefault="00DB7F64" w:rsidP="00DB7F64">
            <w:pPr>
              <w:widowControl w:val="0"/>
              <w:suppressAutoHyphens w:val="0"/>
              <w:autoSpaceDE w:val="0"/>
              <w:autoSpaceDN w:val="0"/>
              <w:spacing w:line="240" w:lineRule="atLeast"/>
              <w:ind w:left="18" w:right="90"/>
              <w:rPr>
                <w:rFonts w:eastAsia="Verdana"/>
                <w:sz w:val="22"/>
                <w:szCs w:val="22"/>
                <w:lang w:eastAsia="en-US"/>
              </w:rPr>
            </w:pPr>
            <w:r w:rsidRPr="00C30337">
              <w:rPr>
                <w:rFonts w:eastAsia="Verdana"/>
                <w:sz w:val="22"/>
                <w:szCs w:val="22"/>
                <w:lang w:eastAsia="en-US"/>
              </w:rPr>
              <w:t xml:space="preserve">Only </w:t>
            </w:r>
            <w:proofErr w:type="gramStart"/>
            <w:r w:rsidRPr="00C30337">
              <w:rPr>
                <w:rFonts w:eastAsia="Verdana"/>
                <w:sz w:val="22"/>
                <w:szCs w:val="22"/>
                <w:lang w:eastAsia="en-US"/>
              </w:rPr>
              <w:t>todays</w:t>
            </w:r>
            <w:proofErr w:type="gramEnd"/>
            <w:r w:rsidRPr="00C30337">
              <w:rPr>
                <w:rFonts w:eastAsia="Verdana"/>
                <w:spacing w:val="1"/>
                <w:sz w:val="22"/>
                <w:szCs w:val="22"/>
                <w:lang w:eastAsia="en-US"/>
              </w:rPr>
              <w:t xml:space="preserve"> </w:t>
            </w:r>
            <w:r w:rsidRPr="00C30337">
              <w:rPr>
                <w:rFonts w:eastAsia="Verdana"/>
                <w:sz w:val="22"/>
                <w:szCs w:val="22"/>
                <w:lang w:eastAsia="en-US"/>
              </w:rPr>
              <w:t>appointment is visible</w:t>
            </w:r>
            <w:r w:rsidRPr="00C30337">
              <w:rPr>
                <w:rFonts w:eastAsia="Verdana"/>
                <w:spacing w:val="-68"/>
                <w:sz w:val="22"/>
                <w:szCs w:val="22"/>
                <w:lang w:eastAsia="en-US"/>
              </w:rPr>
              <w:t xml:space="preserve"> </w:t>
            </w:r>
            <w:r w:rsidRPr="00C30337">
              <w:rPr>
                <w:rFonts w:eastAsia="Verdana"/>
                <w:sz w:val="22"/>
                <w:szCs w:val="22"/>
                <w:lang w:eastAsia="en-US"/>
              </w:rPr>
              <w:t>to</w:t>
            </w:r>
            <w:r w:rsidRPr="00C30337">
              <w:rPr>
                <w:rFonts w:eastAsia="Verdana"/>
                <w:spacing w:val="-1"/>
                <w:sz w:val="22"/>
                <w:szCs w:val="22"/>
                <w:lang w:eastAsia="en-US"/>
              </w:rPr>
              <w:t xml:space="preserve"> </w:t>
            </w:r>
            <w:r w:rsidRPr="00C30337">
              <w:rPr>
                <w:rFonts w:eastAsia="Verdana"/>
                <w:sz w:val="22"/>
                <w:szCs w:val="22"/>
                <w:lang w:eastAsia="en-US"/>
              </w:rPr>
              <w:t>doctor</w:t>
            </w:r>
          </w:p>
        </w:tc>
        <w:tc>
          <w:tcPr>
            <w:tcW w:w="2276" w:type="dxa"/>
            <w:tcBorders>
              <w:right w:val="single" w:sz="6" w:space="0" w:color="000000"/>
            </w:tcBorders>
          </w:tcPr>
          <w:p w14:paraId="00F39F5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D3471D9"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0004FE1" w14:textId="77777777" w:rsidR="00DB7F64" w:rsidRPr="00C30337" w:rsidRDefault="00DB7F64" w:rsidP="00DB7F64">
            <w:pPr>
              <w:widowControl w:val="0"/>
              <w:suppressAutoHyphens w:val="0"/>
              <w:autoSpaceDE w:val="0"/>
              <w:autoSpaceDN w:val="0"/>
              <w:spacing w:line="219"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right w:val="single" w:sz="24" w:space="0" w:color="000000"/>
            </w:tcBorders>
          </w:tcPr>
          <w:p w14:paraId="270512A4"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8A8D9A3"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0B206BC" w14:textId="77777777" w:rsidR="00DB7F64" w:rsidRPr="00C30337" w:rsidRDefault="00DB7F64" w:rsidP="00DB7F64">
            <w:pPr>
              <w:widowControl w:val="0"/>
              <w:suppressAutoHyphens w:val="0"/>
              <w:autoSpaceDE w:val="0"/>
              <w:autoSpaceDN w:val="0"/>
              <w:spacing w:line="219" w:lineRule="exact"/>
              <w:ind w:left="649"/>
              <w:rPr>
                <w:rFonts w:eastAsia="Verdana"/>
                <w:sz w:val="22"/>
                <w:szCs w:val="22"/>
                <w:lang w:eastAsia="en-US"/>
              </w:rPr>
            </w:pPr>
            <w:r w:rsidRPr="00C30337">
              <w:rPr>
                <w:rFonts w:eastAsia="Verdana"/>
                <w:sz w:val="22"/>
                <w:szCs w:val="22"/>
                <w:lang w:eastAsia="en-US"/>
              </w:rPr>
              <w:t>Nothing</w:t>
            </w:r>
          </w:p>
        </w:tc>
      </w:tr>
      <w:tr w:rsidR="00DB7F64" w:rsidRPr="00C30337" w14:paraId="4B475449" w14:textId="77777777" w:rsidTr="00C30337">
        <w:trPr>
          <w:trHeight w:val="684"/>
          <w:jc w:val="center"/>
        </w:trPr>
        <w:tc>
          <w:tcPr>
            <w:tcW w:w="572" w:type="dxa"/>
          </w:tcPr>
          <w:p w14:paraId="57943BEF"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CCC2640"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EE44AB3" w14:textId="77777777" w:rsidR="00DB7F64" w:rsidRPr="00C30337" w:rsidRDefault="00DB7F64" w:rsidP="00DB7F64">
            <w:pPr>
              <w:widowControl w:val="0"/>
              <w:suppressAutoHyphens w:val="0"/>
              <w:autoSpaceDE w:val="0"/>
              <w:autoSpaceDN w:val="0"/>
              <w:spacing w:before="4"/>
              <w:rPr>
                <w:rFonts w:eastAsia="Verdana"/>
                <w:b/>
                <w:sz w:val="22"/>
                <w:szCs w:val="22"/>
                <w:lang w:eastAsia="en-US"/>
              </w:rPr>
            </w:pPr>
          </w:p>
          <w:p w14:paraId="4712B322" w14:textId="77777777" w:rsidR="00DB7F64" w:rsidRPr="00C30337" w:rsidRDefault="00DB7F64" w:rsidP="00DB7F64">
            <w:pPr>
              <w:widowControl w:val="0"/>
              <w:suppressAutoHyphens w:val="0"/>
              <w:autoSpaceDE w:val="0"/>
              <w:autoSpaceDN w:val="0"/>
              <w:spacing w:line="224" w:lineRule="exact"/>
              <w:ind w:right="142"/>
              <w:jc w:val="right"/>
              <w:rPr>
                <w:rFonts w:eastAsia="Verdana"/>
                <w:sz w:val="22"/>
                <w:szCs w:val="22"/>
                <w:lang w:eastAsia="en-US"/>
              </w:rPr>
            </w:pPr>
            <w:r w:rsidRPr="00C30337">
              <w:rPr>
                <w:rFonts w:eastAsia="Verdana"/>
                <w:sz w:val="22"/>
                <w:szCs w:val="22"/>
                <w:lang w:eastAsia="en-US"/>
              </w:rPr>
              <w:t>15</w:t>
            </w:r>
          </w:p>
        </w:tc>
        <w:tc>
          <w:tcPr>
            <w:tcW w:w="1412" w:type="dxa"/>
          </w:tcPr>
          <w:p w14:paraId="336EEDCD" w14:textId="77777777" w:rsidR="00DB7F64" w:rsidRPr="00C30337" w:rsidRDefault="00DB7F64" w:rsidP="00DB7F64">
            <w:pPr>
              <w:widowControl w:val="0"/>
              <w:suppressAutoHyphens w:val="0"/>
              <w:autoSpaceDE w:val="0"/>
              <w:autoSpaceDN w:val="0"/>
              <w:spacing w:before="183"/>
              <w:ind w:left="66" w:right="59" w:firstLine="4"/>
              <w:jc w:val="center"/>
              <w:rPr>
                <w:rFonts w:eastAsia="Verdana"/>
                <w:sz w:val="22"/>
                <w:szCs w:val="22"/>
                <w:lang w:eastAsia="en-US"/>
              </w:rPr>
            </w:pPr>
            <w:r w:rsidRPr="00C30337">
              <w:rPr>
                <w:rFonts w:eastAsia="Verdana"/>
                <w:sz w:val="22"/>
                <w:szCs w:val="22"/>
                <w:lang w:eastAsia="en-US"/>
              </w:rPr>
              <w:t>View</w:t>
            </w:r>
            <w:r w:rsidRPr="00C30337">
              <w:rPr>
                <w:rFonts w:eastAsia="Verdana"/>
                <w:spacing w:val="1"/>
                <w:sz w:val="22"/>
                <w:szCs w:val="22"/>
                <w:lang w:eastAsia="en-US"/>
              </w:rPr>
              <w:t xml:space="preserve"> </w:t>
            </w:r>
            <w:r w:rsidRPr="00C30337">
              <w:rPr>
                <w:rFonts w:eastAsia="Verdana"/>
                <w:sz w:val="22"/>
                <w:szCs w:val="22"/>
                <w:lang w:eastAsia="en-US"/>
              </w:rPr>
              <w:t>appointment</w:t>
            </w:r>
          </w:p>
          <w:p w14:paraId="41A5B221" w14:textId="77777777" w:rsidR="00DB7F64" w:rsidRPr="00C30337" w:rsidRDefault="00DB7F64" w:rsidP="00DB7F64">
            <w:pPr>
              <w:widowControl w:val="0"/>
              <w:suppressAutoHyphens w:val="0"/>
              <w:autoSpaceDE w:val="0"/>
              <w:autoSpaceDN w:val="0"/>
              <w:spacing w:line="244" w:lineRule="exact"/>
              <w:ind w:left="119" w:right="107" w:hanging="4"/>
              <w:jc w:val="center"/>
              <w:rPr>
                <w:rFonts w:eastAsia="Verdana"/>
                <w:sz w:val="22"/>
                <w:szCs w:val="22"/>
                <w:lang w:eastAsia="en-US"/>
              </w:rPr>
            </w:pPr>
            <w:r w:rsidRPr="00C30337">
              <w:rPr>
                <w:rFonts w:eastAsia="Verdana"/>
                <w:sz w:val="22"/>
                <w:szCs w:val="22"/>
                <w:lang w:eastAsia="en-US"/>
              </w:rPr>
              <w:t>of</w:t>
            </w:r>
            <w:r w:rsidRPr="00C30337">
              <w:rPr>
                <w:rFonts w:eastAsia="Verdana"/>
                <w:spacing w:val="1"/>
                <w:sz w:val="22"/>
                <w:szCs w:val="22"/>
                <w:lang w:eastAsia="en-US"/>
              </w:rPr>
              <w:t xml:space="preserve"> </w:t>
            </w:r>
            <w:r w:rsidRPr="00C30337">
              <w:rPr>
                <w:rFonts w:eastAsia="Verdana"/>
                <w:sz w:val="22"/>
                <w:szCs w:val="22"/>
                <w:lang w:eastAsia="en-US"/>
              </w:rPr>
              <w:t>receptionist</w:t>
            </w:r>
          </w:p>
        </w:tc>
        <w:tc>
          <w:tcPr>
            <w:tcW w:w="2339" w:type="dxa"/>
          </w:tcPr>
          <w:p w14:paraId="0CAF81F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419C2BD" w14:textId="77777777" w:rsidR="00DB7F64" w:rsidRPr="00C30337" w:rsidRDefault="00DB7F64" w:rsidP="00DB7F64">
            <w:pPr>
              <w:widowControl w:val="0"/>
              <w:suppressAutoHyphens w:val="0"/>
              <w:autoSpaceDE w:val="0"/>
              <w:autoSpaceDN w:val="0"/>
              <w:spacing w:before="154" w:line="237" w:lineRule="auto"/>
              <w:ind w:left="18" w:right="23"/>
              <w:rPr>
                <w:rFonts w:eastAsia="Verdana"/>
                <w:sz w:val="22"/>
                <w:szCs w:val="22"/>
                <w:lang w:eastAsia="en-US"/>
              </w:rPr>
            </w:pPr>
            <w:r w:rsidRPr="00C30337">
              <w:rPr>
                <w:rFonts w:eastAsia="Verdana"/>
                <w:sz w:val="22"/>
                <w:szCs w:val="22"/>
                <w:lang w:eastAsia="en-US"/>
              </w:rPr>
              <w:t>Doctor wise and date</w:t>
            </w:r>
            <w:r w:rsidRPr="00C30337">
              <w:rPr>
                <w:rFonts w:eastAsia="Verdana"/>
                <w:spacing w:val="1"/>
                <w:sz w:val="22"/>
                <w:szCs w:val="22"/>
                <w:lang w:eastAsia="en-US"/>
              </w:rPr>
              <w:t xml:space="preserve"> </w:t>
            </w:r>
            <w:r w:rsidRPr="00C30337">
              <w:rPr>
                <w:rFonts w:eastAsia="Verdana"/>
                <w:sz w:val="22"/>
                <w:szCs w:val="22"/>
                <w:lang w:eastAsia="en-US"/>
              </w:rPr>
              <w:t>wise</w:t>
            </w:r>
            <w:r w:rsidRPr="00C30337">
              <w:rPr>
                <w:rFonts w:eastAsia="Verdana"/>
                <w:spacing w:val="-7"/>
                <w:sz w:val="22"/>
                <w:szCs w:val="22"/>
                <w:lang w:eastAsia="en-US"/>
              </w:rPr>
              <w:t xml:space="preserve"> </w:t>
            </w:r>
            <w:r w:rsidRPr="00C30337">
              <w:rPr>
                <w:rFonts w:eastAsia="Verdana"/>
                <w:sz w:val="22"/>
                <w:szCs w:val="22"/>
                <w:lang w:eastAsia="en-US"/>
              </w:rPr>
              <w:t>appointments</w:t>
            </w:r>
            <w:r w:rsidRPr="00C30337">
              <w:rPr>
                <w:rFonts w:eastAsia="Verdana"/>
                <w:spacing w:val="-7"/>
                <w:sz w:val="22"/>
                <w:szCs w:val="22"/>
                <w:lang w:eastAsia="en-US"/>
              </w:rPr>
              <w:t xml:space="preserve"> </w:t>
            </w:r>
            <w:r w:rsidRPr="00C30337">
              <w:rPr>
                <w:rFonts w:eastAsia="Verdana"/>
                <w:sz w:val="22"/>
                <w:szCs w:val="22"/>
                <w:lang w:eastAsia="en-US"/>
              </w:rPr>
              <w:t>are</w:t>
            </w:r>
          </w:p>
          <w:p w14:paraId="2B50969E" w14:textId="77777777" w:rsidR="00DB7F64" w:rsidRPr="00C30337" w:rsidRDefault="00DB7F64" w:rsidP="00DB7F64">
            <w:pPr>
              <w:widowControl w:val="0"/>
              <w:suppressAutoHyphens w:val="0"/>
              <w:autoSpaceDE w:val="0"/>
              <w:autoSpaceDN w:val="0"/>
              <w:spacing w:before="1" w:line="224" w:lineRule="exact"/>
              <w:ind w:left="18"/>
              <w:rPr>
                <w:rFonts w:eastAsia="Verdana"/>
                <w:sz w:val="22"/>
                <w:szCs w:val="22"/>
                <w:lang w:eastAsia="en-US"/>
              </w:rPr>
            </w:pPr>
            <w:r w:rsidRPr="00C30337">
              <w:rPr>
                <w:rFonts w:eastAsia="Verdana"/>
                <w:sz w:val="22"/>
                <w:szCs w:val="22"/>
                <w:lang w:eastAsia="en-US"/>
              </w:rPr>
              <w:t>visible</w:t>
            </w:r>
            <w:r w:rsidRPr="00C30337">
              <w:rPr>
                <w:rFonts w:eastAsia="Verdana"/>
                <w:spacing w:val="-4"/>
                <w:sz w:val="22"/>
                <w:szCs w:val="22"/>
                <w:lang w:eastAsia="en-US"/>
              </w:rPr>
              <w:t xml:space="preserve"> </w:t>
            </w:r>
            <w:r w:rsidRPr="00C30337">
              <w:rPr>
                <w:rFonts w:eastAsia="Verdana"/>
                <w:sz w:val="22"/>
                <w:szCs w:val="22"/>
                <w:lang w:eastAsia="en-US"/>
              </w:rPr>
              <w:t>to receptionist</w:t>
            </w:r>
          </w:p>
        </w:tc>
        <w:tc>
          <w:tcPr>
            <w:tcW w:w="2276" w:type="dxa"/>
            <w:tcBorders>
              <w:right w:val="single" w:sz="6" w:space="0" w:color="000000"/>
            </w:tcBorders>
          </w:tcPr>
          <w:p w14:paraId="4DAEE99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A44168E"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122111D" w14:textId="77777777" w:rsidR="00DB7F64" w:rsidRPr="00C30337" w:rsidRDefault="00DB7F64" w:rsidP="00DB7F64">
            <w:pPr>
              <w:widowControl w:val="0"/>
              <w:suppressAutoHyphens w:val="0"/>
              <w:autoSpaceDE w:val="0"/>
              <w:autoSpaceDN w:val="0"/>
              <w:spacing w:before="4"/>
              <w:rPr>
                <w:rFonts w:eastAsia="Verdana"/>
                <w:b/>
                <w:sz w:val="22"/>
                <w:szCs w:val="22"/>
                <w:lang w:eastAsia="en-US"/>
              </w:rPr>
            </w:pPr>
          </w:p>
          <w:p w14:paraId="02F762FA"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Ok</w:t>
            </w:r>
          </w:p>
        </w:tc>
        <w:tc>
          <w:tcPr>
            <w:tcW w:w="2053" w:type="dxa"/>
            <w:tcBorders>
              <w:left w:val="single" w:sz="6" w:space="0" w:color="000000"/>
            </w:tcBorders>
          </w:tcPr>
          <w:p w14:paraId="679CB156"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14C2A0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1F43936" w14:textId="77777777" w:rsidR="00DB7F64" w:rsidRPr="00C30337" w:rsidRDefault="00DB7F64" w:rsidP="00DB7F64">
            <w:pPr>
              <w:widowControl w:val="0"/>
              <w:suppressAutoHyphens w:val="0"/>
              <w:autoSpaceDE w:val="0"/>
              <w:autoSpaceDN w:val="0"/>
              <w:spacing w:before="4"/>
              <w:rPr>
                <w:rFonts w:eastAsia="Verdana"/>
                <w:b/>
                <w:sz w:val="22"/>
                <w:szCs w:val="22"/>
                <w:lang w:eastAsia="en-US"/>
              </w:rPr>
            </w:pPr>
          </w:p>
          <w:p w14:paraId="7143A614" w14:textId="77777777" w:rsidR="00DB7F64" w:rsidRPr="00C30337" w:rsidRDefault="00DB7F64" w:rsidP="00DB7F64">
            <w:pPr>
              <w:widowControl w:val="0"/>
              <w:suppressAutoHyphens w:val="0"/>
              <w:autoSpaceDE w:val="0"/>
              <w:autoSpaceDN w:val="0"/>
              <w:spacing w:line="224" w:lineRule="exact"/>
              <w:ind w:left="577"/>
              <w:rPr>
                <w:rFonts w:eastAsia="Verdana"/>
                <w:sz w:val="22"/>
                <w:szCs w:val="22"/>
                <w:lang w:eastAsia="en-US"/>
              </w:rPr>
            </w:pPr>
            <w:r w:rsidRPr="00C30337">
              <w:rPr>
                <w:rFonts w:eastAsia="Verdana"/>
                <w:sz w:val="22"/>
                <w:szCs w:val="22"/>
                <w:lang w:eastAsia="en-US"/>
              </w:rPr>
              <w:t>Nothing</w:t>
            </w:r>
          </w:p>
        </w:tc>
      </w:tr>
    </w:tbl>
    <w:p w14:paraId="0A795AA6" w14:textId="77777777" w:rsidR="00DB7F64" w:rsidRPr="00C30337" w:rsidRDefault="00DB7F64" w:rsidP="00DB7F64">
      <w:pPr>
        <w:widowControl w:val="0"/>
        <w:suppressAutoHyphens w:val="0"/>
        <w:autoSpaceDE w:val="0"/>
        <w:autoSpaceDN w:val="0"/>
        <w:spacing w:line="224" w:lineRule="exact"/>
        <w:rPr>
          <w:sz w:val="22"/>
          <w:szCs w:val="22"/>
          <w:lang w:eastAsia="en-US"/>
        </w:rPr>
        <w:sectPr w:rsidR="00DB7F64" w:rsidRPr="00C30337">
          <w:pgSz w:w="12240" w:h="15840"/>
          <w:pgMar w:top="1340" w:right="700" w:bottom="1260" w:left="1260" w:header="723" w:footer="1066"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6C975BE2" w14:textId="77777777" w:rsidR="00DB7F64" w:rsidRPr="00C30337" w:rsidRDefault="00DB7F64" w:rsidP="00DB7F64">
      <w:pPr>
        <w:widowControl w:val="0"/>
        <w:suppressAutoHyphens w:val="0"/>
        <w:autoSpaceDE w:val="0"/>
        <w:autoSpaceDN w:val="0"/>
        <w:spacing w:before="10"/>
        <w:rPr>
          <w:b/>
          <w:sz w:val="22"/>
          <w:szCs w:val="22"/>
          <w:lang w:eastAsia="en-US"/>
        </w:rPr>
      </w:pPr>
    </w:p>
    <w:tbl>
      <w:tblPr>
        <w:tblW w:w="0" w:type="auto"/>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1412"/>
        <w:gridCol w:w="2339"/>
        <w:gridCol w:w="2276"/>
        <w:gridCol w:w="2051"/>
      </w:tblGrid>
      <w:tr w:rsidR="00DB7F64" w:rsidRPr="00C30337" w14:paraId="4BC1B969" w14:textId="77777777" w:rsidTr="00CB37B0">
        <w:trPr>
          <w:trHeight w:val="1152"/>
        </w:trPr>
        <w:tc>
          <w:tcPr>
            <w:tcW w:w="572" w:type="dxa"/>
          </w:tcPr>
          <w:p w14:paraId="05ACD52E"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27B04B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4712431" w14:textId="77777777" w:rsidR="00DB7F64" w:rsidRPr="00C30337" w:rsidRDefault="00DB7F64" w:rsidP="00DB7F64">
            <w:pPr>
              <w:widowControl w:val="0"/>
              <w:suppressAutoHyphens w:val="0"/>
              <w:autoSpaceDE w:val="0"/>
              <w:autoSpaceDN w:val="0"/>
              <w:spacing w:before="11"/>
              <w:rPr>
                <w:rFonts w:eastAsia="Verdana"/>
                <w:b/>
                <w:sz w:val="22"/>
                <w:szCs w:val="22"/>
                <w:lang w:eastAsia="en-US"/>
              </w:rPr>
            </w:pPr>
          </w:p>
          <w:p w14:paraId="138656BA" w14:textId="77777777" w:rsidR="00DB7F64" w:rsidRPr="00C30337" w:rsidRDefault="00DB7F64" w:rsidP="00DB7F64">
            <w:pPr>
              <w:widowControl w:val="0"/>
              <w:suppressAutoHyphens w:val="0"/>
              <w:autoSpaceDE w:val="0"/>
              <w:autoSpaceDN w:val="0"/>
              <w:spacing w:line="224" w:lineRule="exact"/>
              <w:ind w:right="142"/>
              <w:jc w:val="right"/>
              <w:rPr>
                <w:rFonts w:eastAsia="Verdana"/>
                <w:sz w:val="22"/>
                <w:szCs w:val="22"/>
                <w:lang w:eastAsia="en-US"/>
              </w:rPr>
            </w:pPr>
            <w:r w:rsidRPr="00C30337">
              <w:rPr>
                <w:rFonts w:eastAsia="Verdana"/>
                <w:sz w:val="22"/>
                <w:szCs w:val="22"/>
                <w:lang w:eastAsia="en-US"/>
              </w:rPr>
              <w:t>16</w:t>
            </w:r>
          </w:p>
        </w:tc>
        <w:tc>
          <w:tcPr>
            <w:tcW w:w="1412" w:type="dxa"/>
          </w:tcPr>
          <w:p w14:paraId="23B9D8C4"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BBD9DB6" w14:textId="77777777" w:rsidR="00DB7F64" w:rsidRPr="00C30337" w:rsidRDefault="00DB7F64" w:rsidP="00DB7F64">
            <w:pPr>
              <w:widowControl w:val="0"/>
              <w:suppressAutoHyphens w:val="0"/>
              <w:autoSpaceDE w:val="0"/>
              <w:autoSpaceDN w:val="0"/>
              <w:spacing w:before="146"/>
              <w:ind w:left="105" w:firstLine="264"/>
              <w:rPr>
                <w:rFonts w:eastAsia="Verdana"/>
                <w:sz w:val="22"/>
                <w:szCs w:val="22"/>
                <w:lang w:eastAsia="en-US"/>
              </w:rPr>
            </w:pPr>
            <w:r w:rsidRPr="00C30337">
              <w:rPr>
                <w:rFonts w:eastAsia="Verdana"/>
                <w:sz w:val="22"/>
                <w:szCs w:val="22"/>
                <w:lang w:eastAsia="en-US"/>
              </w:rPr>
              <w:t>Accept</w:t>
            </w:r>
          </w:p>
          <w:p w14:paraId="24582609" w14:textId="77777777" w:rsidR="00DB7F64" w:rsidRPr="00C30337" w:rsidRDefault="00DB7F64" w:rsidP="00DB7F64">
            <w:pPr>
              <w:widowControl w:val="0"/>
              <w:suppressAutoHyphens w:val="0"/>
              <w:autoSpaceDE w:val="0"/>
              <w:autoSpaceDN w:val="0"/>
              <w:spacing w:line="240" w:lineRule="exact"/>
              <w:ind w:left="119" w:right="82" w:hanging="15"/>
              <w:rPr>
                <w:rFonts w:eastAsia="Verdana"/>
                <w:sz w:val="22"/>
                <w:szCs w:val="22"/>
                <w:lang w:eastAsia="en-US"/>
              </w:rPr>
            </w:pPr>
            <w:r w:rsidRPr="00C30337">
              <w:rPr>
                <w:rFonts w:eastAsia="Verdana"/>
                <w:sz w:val="22"/>
                <w:szCs w:val="22"/>
                <w:lang w:eastAsia="en-US"/>
              </w:rPr>
              <w:t>payment by</w:t>
            </w:r>
            <w:r w:rsidRPr="00C30337">
              <w:rPr>
                <w:rFonts w:eastAsia="Verdana"/>
                <w:spacing w:val="-68"/>
                <w:sz w:val="22"/>
                <w:szCs w:val="22"/>
                <w:lang w:eastAsia="en-US"/>
              </w:rPr>
              <w:t xml:space="preserve"> </w:t>
            </w:r>
            <w:r w:rsidRPr="00C30337">
              <w:rPr>
                <w:rFonts w:eastAsia="Verdana"/>
                <w:sz w:val="22"/>
                <w:szCs w:val="22"/>
                <w:lang w:eastAsia="en-US"/>
              </w:rPr>
              <w:t>receptionist</w:t>
            </w:r>
          </w:p>
        </w:tc>
        <w:tc>
          <w:tcPr>
            <w:tcW w:w="2339" w:type="dxa"/>
          </w:tcPr>
          <w:p w14:paraId="64B7F5B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05A7481" w14:textId="77777777" w:rsidR="00DB7F64" w:rsidRPr="00C30337" w:rsidRDefault="00DB7F64" w:rsidP="00DB7F64">
            <w:pPr>
              <w:widowControl w:val="0"/>
              <w:suppressAutoHyphens w:val="0"/>
              <w:autoSpaceDE w:val="0"/>
              <w:autoSpaceDN w:val="0"/>
              <w:spacing w:before="8"/>
              <w:rPr>
                <w:rFonts w:eastAsia="Verdana"/>
                <w:b/>
                <w:sz w:val="22"/>
                <w:szCs w:val="22"/>
                <w:lang w:eastAsia="en-US"/>
              </w:rPr>
            </w:pPr>
          </w:p>
          <w:p w14:paraId="2934387B" w14:textId="77777777" w:rsidR="00DB7F64" w:rsidRPr="00C30337" w:rsidRDefault="00DB7F64" w:rsidP="00DB7F64">
            <w:pPr>
              <w:widowControl w:val="0"/>
              <w:suppressAutoHyphens w:val="0"/>
              <w:autoSpaceDE w:val="0"/>
              <w:autoSpaceDN w:val="0"/>
              <w:spacing w:line="240" w:lineRule="exact"/>
              <w:ind w:left="18" w:right="15"/>
              <w:rPr>
                <w:rFonts w:eastAsia="Verdana"/>
                <w:sz w:val="22"/>
                <w:szCs w:val="22"/>
                <w:lang w:eastAsia="en-US"/>
              </w:rPr>
            </w:pPr>
            <w:r w:rsidRPr="00C30337">
              <w:rPr>
                <w:rFonts w:eastAsia="Verdana"/>
                <w:sz w:val="22"/>
                <w:szCs w:val="22"/>
                <w:lang w:eastAsia="en-US"/>
              </w:rPr>
              <w:t>Ward charges and test</w:t>
            </w:r>
            <w:r w:rsidRPr="00C30337">
              <w:rPr>
                <w:rFonts w:eastAsia="Verdana"/>
                <w:spacing w:val="-68"/>
                <w:sz w:val="22"/>
                <w:szCs w:val="22"/>
                <w:lang w:eastAsia="en-US"/>
              </w:rPr>
              <w:t xml:space="preserve"> </w:t>
            </w:r>
            <w:r w:rsidRPr="00C30337">
              <w:rPr>
                <w:rFonts w:eastAsia="Verdana"/>
                <w:sz w:val="22"/>
                <w:szCs w:val="22"/>
                <w:lang w:eastAsia="en-US"/>
              </w:rPr>
              <w:t>charges get</w:t>
            </w:r>
            <w:r w:rsidRPr="00C30337">
              <w:rPr>
                <w:rFonts w:eastAsia="Verdana"/>
                <w:spacing w:val="1"/>
                <w:sz w:val="22"/>
                <w:szCs w:val="22"/>
                <w:lang w:eastAsia="en-US"/>
              </w:rPr>
              <w:t xml:space="preserve"> </w:t>
            </w:r>
            <w:r w:rsidRPr="00C30337">
              <w:rPr>
                <w:rFonts w:eastAsia="Verdana"/>
                <w:sz w:val="22"/>
                <w:szCs w:val="22"/>
                <w:lang w:eastAsia="en-US"/>
              </w:rPr>
              <w:t>accepted</w:t>
            </w:r>
          </w:p>
        </w:tc>
        <w:tc>
          <w:tcPr>
            <w:tcW w:w="2276" w:type="dxa"/>
            <w:tcBorders>
              <w:right w:val="single" w:sz="6" w:space="0" w:color="000000"/>
            </w:tcBorders>
          </w:tcPr>
          <w:p w14:paraId="53678254"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4FFA8DB"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EFDB952" w14:textId="77777777" w:rsidR="00DB7F64" w:rsidRPr="00C30337" w:rsidRDefault="00DB7F64" w:rsidP="00DB7F64">
            <w:pPr>
              <w:widowControl w:val="0"/>
              <w:suppressAutoHyphens w:val="0"/>
              <w:autoSpaceDE w:val="0"/>
              <w:autoSpaceDN w:val="0"/>
              <w:spacing w:before="11"/>
              <w:rPr>
                <w:rFonts w:eastAsia="Verdana"/>
                <w:b/>
                <w:sz w:val="22"/>
                <w:szCs w:val="22"/>
                <w:lang w:eastAsia="en-US"/>
              </w:rPr>
            </w:pPr>
          </w:p>
          <w:p w14:paraId="06BB3783" w14:textId="77777777" w:rsidR="00DB7F64" w:rsidRPr="00C30337" w:rsidRDefault="00DB7F64" w:rsidP="00DB7F64">
            <w:pPr>
              <w:widowControl w:val="0"/>
              <w:suppressAutoHyphens w:val="0"/>
              <w:autoSpaceDE w:val="0"/>
              <w:autoSpaceDN w:val="0"/>
              <w:spacing w:line="224" w:lineRule="exact"/>
              <w:ind w:left="13"/>
              <w:rPr>
                <w:rFonts w:eastAsia="Verdana"/>
                <w:sz w:val="22"/>
                <w:szCs w:val="22"/>
                <w:lang w:eastAsia="en-US"/>
              </w:rPr>
            </w:pPr>
            <w:r w:rsidRPr="00C30337">
              <w:rPr>
                <w:rFonts w:eastAsia="Verdana"/>
                <w:sz w:val="22"/>
                <w:szCs w:val="22"/>
                <w:lang w:eastAsia="en-US"/>
              </w:rPr>
              <w:t>Ok</w:t>
            </w:r>
          </w:p>
        </w:tc>
        <w:tc>
          <w:tcPr>
            <w:tcW w:w="2051" w:type="dxa"/>
            <w:tcBorders>
              <w:left w:val="single" w:sz="6" w:space="0" w:color="000000"/>
            </w:tcBorders>
          </w:tcPr>
          <w:p w14:paraId="574D635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EE82C9C"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C04451F" w14:textId="77777777" w:rsidR="00DB7F64" w:rsidRPr="00C30337" w:rsidRDefault="00DB7F64" w:rsidP="00DB7F64">
            <w:pPr>
              <w:widowControl w:val="0"/>
              <w:suppressAutoHyphens w:val="0"/>
              <w:autoSpaceDE w:val="0"/>
              <w:autoSpaceDN w:val="0"/>
              <w:spacing w:before="11"/>
              <w:rPr>
                <w:rFonts w:eastAsia="Verdana"/>
                <w:b/>
                <w:sz w:val="22"/>
                <w:szCs w:val="22"/>
                <w:lang w:eastAsia="en-US"/>
              </w:rPr>
            </w:pPr>
          </w:p>
          <w:p w14:paraId="0ADC980C" w14:textId="77777777" w:rsidR="00DB7F64" w:rsidRPr="00C30337" w:rsidRDefault="00DB7F64" w:rsidP="00DB7F64">
            <w:pPr>
              <w:widowControl w:val="0"/>
              <w:suppressAutoHyphens w:val="0"/>
              <w:autoSpaceDE w:val="0"/>
              <w:autoSpaceDN w:val="0"/>
              <w:spacing w:line="224" w:lineRule="exact"/>
              <w:ind w:left="10"/>
              <w:rPr>
                <w:rFonts w:eastAsia="Verdana"/>
                <w:sz w:val="22"/>
                <w:szCs w:val="22"/>
                <w:lang w:eastAsia="en-US"/>
              </w:rPr>
            </w:pPr>
            <w:r w:rsidRPr="00C30337">
              <w:rPr>
                <w:rFonts w:eastAsia="Verdana"/>
                <w:sz w:val="22"/>
                <w:szCs w:val="22"/>
                <w:lang w:eastAsia="en-US"/>
              </w:rPr>
              <w:t>Nothing</w:t>
            </w:r>
          </w:p>
        </w:tc>
      </w:tr>
      <w:tr w:rsidR="00DB7F64" w:rsidRPr="00C30337" w14:paraId="26562945" w14:textId="77777777" w:rsidTr="00CB37B0">
        <w:trPr>
          <w:trHeight w:val="988"/>
        </w:trPr>
        <w:tc>
          <w:tcPr>
            <w:tcW w:w="572" w:type="dxa"/>
          </w:tcPr>
          <w:p w14:paraId="61F2BBB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817919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B399709" w14:textId="77777777" w:rsidR="00DB7F64" w:rsidRPr="00C30337" w:rsidRDefault="00DB7F64" w:rsidP="00DB7F64">
            <w:pPr>
              <w:widowControl w:val="0"/>
              <w:suppressAutoHyphens w:val="0"/>
              <w:autoSpaceDE w:val="0"/>
              <w:autoSpaceDN w:val="0"/>
              <w:spacing w:before="192" w:line="224" w:lineRule="exact"/>
              <w:ind w:right="142"/>
              <w:jc w:val="right"/>
              <w:rPr>
                <w:rFonts w:eastAsia="Verdana"/>
                <w:sz w:val="22"/>
                <w:szCs w:val="22"/>
                <w:lang w:eastAsia="en-US"/>
              </w:rPr>
            </w:pPr>
            <w:r w:rsidRPr="00C30337">
              <w:rPr>
                <w:rFonts w:eastAsia="Verdana"/>
                <w:sz w:val="22"/>
                <w:szCs w:val="22"/>
                <w:lang w:eastAsia="en-US"/>
              </w:rPr>
              <w:t>17</w:t>
            </w:r>
          </w:p>
        </w:tc>
        <w:tc>
          <w:tcPr>
            <w:tcW w:w="1412" w:type="dxa"/>
          </w:tcPr>
          <w:p w14:paraId="6B64292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C8BCB27" w14:textId="77777777" w:rsidR="00DB7F64" w:rsidRPr="00C30337" w:rsidRDefault="00DB7F64" w:rsidP="00DB7F64">
            <w:pPr>
              <w:widowControl w:val="0"/>
              <w:suppressAutoHyphens w:val="0"/>
              <w:autoSpaceDE w:val="0"/>
              <w:autoSpaceDN w:val="0"/>
              <w:spacing w:before="212" w:line="240" w:lineRule="exact"/>
              <w:ind w:left="354" w:right="183" w:hanging="149"/>
              <w:rPr>
                <w:rFonts w:eastAsia="Verdana"/>
                <w:sz w:val="22"/>
                <w:szCs w:val="22"/>
                <w:lang w:eastAsia="en-US"/>
              </w:rPr>
            </w:pPr>
            <w:r w:rsidRPr="00C30337">
              <w:rPr>
                <w:rFonts w:eastAsia="Verdana"/>
                <w:sz w:val="22"/>
                <w:szCs w:val="22"/>
                <w:lang w:eastAsia="en-US"/>
              </w:rPr>
              <w:t>Discharge</w:t>
            </w:r>
            <w:r w:rsidRPr="00C30337">
              <w:rPr>
                <w:rFonts w:eastAsia="Verdana"/>
                <w:spacing w:val="-68"/>
                <w:sz w:val="22"/>
                <w:szCs w:val="22"/>
                <w:lang w:eastAsia="en-US"/>
              </w:rPr>
              <w:t xml:space="preserve"> </w:t>
            </w:r>
            <w:r w:rsidRPr="00C30337">
              <w:rPr>
                <w:rFonts w:eastAsia="Verdana"/>
                <w:sz w:val="22"/>
                <w:szCs w:val="22"/>
                <w:lang w:eastAsia="en-US"/>
              </w:rPr>
              <w:t>patient</w:t>
            </w:r>
          </w:p>
        </w:tc>
        <w:tc>
          <w:tcPr>
            <w:tcW w:w="2339" w:type="dxa"/>
          </w:tcPr>
          <w:p w14:paraId="19FD9F77" w14:textId="77777777" w:rsidR="00DB7F64" w:rsidRPr="00C30337" w:rsidRDefault="00DB7F64" w:rsidP="00DB7F64">
            <w:pPr>
              <w:widowControl w:val="0"/>
              <w:suppressAutoHyphens w:val="0"/>
              <w:autoSpaceDE w:val="0"/>
              <w:autoSpaceDN w:val="0"/>
              <w:spacing w:before="14"/>
              <w:ind w:left="18" w:right="42"/>
              <w:rPr>
                <w:rFonts w:eastAsia="Verdana"/>
                <w:sz w:val="22"/>
                <w:szCs w:val="22"/>
                <w:lang w:eastAsia="en-US"/>
              </w:rPr>
            </w:pPr>
            <w:r w:rsidRPr="00C30337">
              <w:rPr>
                <w:rFonts w:eastAsia="Verdana"/>
                <w:sz w:val="22"/>
                <w:szCs w:val="22"/>
                <w:lang w:eastAsia="en-US"/>
              </w:rPr>
              <w:t>After clicking on</w:t>
            </w:r>
            <w:r w:rsidRPr="00C30337">
              <w:rPr>
                <w:rFonts w:eastAsia="Verdana"/>
                <w:spacing w:val="1"/>
                <w:sz w:val="22"/>
                <w:szCs w:val="22"/>
                <w:lang w:eastAsia="en-US"/>
              </w:rPr>
              <w:t xml:space="preserve"> </w:t>
            </w:r>
            <w:r w:rsidRPr="00C30337">
              <w:rPr>
                <w:rFonts w:eastAsia="Verdana"/>
                <w:sz w:val="22"/>
                <w:szCs w:val="22"/>
                <w:lang w:eastAsia="en-US"/>
              </w:rPr>
              <w:t>discharge</w:t>
            </w:r>
            <w:r w:rsidRPr="00C30337">
              <w:rPr>
                <w:rFonts w:eastAsia="Verdana"/>
                <w:spacing w:val="-2"/>
                <w:sz w:val="22"/>
                <w:szCs w:val="22"/>
                <w:lang w:eastAsia="en-US"/>
              </w:rPr>
              <w:t xml:space="preserve"> </w:t>
            </w:r>
            <w:r w:rsidRPr="00C30337">
              <w:rPr>
                <w:rFonts w:eastAsia="Verdana"/>
                <w:sz w:val="22"/>
                <w:szCs w:val="22"/>
                <w:lang w:eastAsia="en-US"/>
              </w:rPr>
              <w:t>patient data</w:t>
            </w:r>
          </w:p>
          <w:p w14:paraId="31DB5B4B" w14:textId="77777777" w:rsidR="00DB7F64" w:rsidRPr="00C30337" w:rsidRDefault="00DB7F64" w:rsidP="00DB7F64">
            <w:pPr>
              <w:widowControl w:val="0"/>
              <w:suppressAutoHyphens w:val="0"/>
              <w:autoSpaceDE w:val="0"/>
              <w:autoSpaceDN w:val="0"/>
              <w:spacing w:line="240" w:lineRule="exact"/>
              <w:ind w:left="18" w:right="473"/>
              <w:rPr>
                <w:rFonts w:eastAsia="Verdana"/>
                <w:sz w:val="22"/>
                <w:szCs w:val="22"/>
                <w:lang w:eastAsia="en-US"/>
              </w:rPr>
            </w:pPr>
            <w:r w:rsidRPr="00C30337">
              <w:rPr>
                <w:rFonts w:eastAsia="Verdana"/>
                <w:sz w:val="22"/>
                <w:szCs w:val="22"/>
                <w:lang w:eastAsia="en-US"/>
              </w:rPr>
              <w:t>get removed from</w:t>
            </w:r>
            <w:r w:rsidRPr="00C30337">
              <w:rPr>
                <w:rFonts w:eastAsia="Verdana"/>
                <w:spacing w:val="-68"/>
                <w:sz w:val="22"/>
                <w:szCs w:val="22"/>
                <w:lang w:eastAsia="en-US"/>
              </w:rPr>
              <w:t xml:space="preserve"> </w:t>
            </w:r>
            <w:r w:rsidRPr="00C30337">
              <w:rPr>
                <w:rFonts w:eastAsia="Verdana"/>
                <w:sz w:val="22"/>
                <w:szCs w:val="22"/>
                <w:lang w:eastAsia="en-US"/>
              </w:rPr>
              <w:t>database</w:t>
            </w:r>
          </w:p>
        </w:tc>
        <w:tc>
          <w:tcPr>
            <w:tcW w:w="2276" w:type="dxa"/>
            <w:tcBorders>
              <w:right w:val="single" w:sz="6" w:space="0" w:color="000000"/>
            </w:tcBorders>
          </w:tcPr>
          <w:p w14:paraId="474A158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028A840"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2CB4850" w14:textId="77777777" w:rsidR="00DB7F64" w:rsidRPr="00C30337" w:rsidRDefault="00DB7F64" w:rsidP="00DB7F64">
            <w:pPr>
              <w:widowControl w:val="0"/>
              <w:suppressAutoHyphens w:val="0"/>
              <w:autoSpaceDE w:val="0"/>
              <w:autoSpaceDN w:val="0"/>
              <w:spacing w:before="192" w:line="224" w:lineRule="exact"/>
              <w:ind w:left="13"/>
              <w:rPr>
                <w:rFonts w:eastAsia="Verdana"/>
                <w:sz w:val="22"/>
                <w:szCs w:val="22"/>
                <w:lang w:eastAsia="en-US"/>
              </w:rPr>
            </w:pPr>
            <w:r w:rsidRPr="00C30337">
              <w:rPr>
                <w:rFonts w:eastAsia="Verdana"/>
                <w:sz w:val="22"/>
                <w:szCs w:val="22"/>
                <w:lang w:eastAsia="en-US"/>
              </w:rPr>
              <w:t>Ok</w:t>
            </w:r>
          </w:p>
        </w:tc>
        <w:tc>
          <w:tcPr>
            <w:tcW w:w="2051" w:type="dxa"/>
            <w:tcBorders>
              <w:left w:val="single" w:sz="6" w:space="0" w:color="000000"/>
            </w:tcBorders>
          </w:tcPr>
          <w:p w14:paraId="3BA1ED38"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E16627F"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BCD8438" w14:textId="77777777" w:rsidR="00DB7F64" w:rsidRPr="00C30337" w:rsidRDefault="00DB7F64" w:rsidP="00DB7F64">
            <w:pPr>
              <w:widowControl w:val="0"/>
              <w:suppressAutoHyphens w:val="0"/>
              <w:autoSpaceDE w:val="0"/>
              <w:autoSpaceDN w:val="0"/>
              <w:spacing w:before="192" w:line="224"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0E063A46" w14:textId="77777777" w:rsidTr="00CB37B0">
        <w:trPr>
          <w:trHeight w:val="1228"/>
        </w:trPr>
        <w:tc>
          <w:tcPr>
            <w:tcW w:w="572" w:type="dxa"/>
          </w:tcPr>
          <w:p w14:paraId="5279F623"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2BE46DC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554A663"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B801328" w14:textId="77777777" w:rsidR="00DB7F64" w:rsidRPr="00C30337" w:rsidRDefault="00DB7F64" w:rsidP="00DB7F64">
            <w:pPr>
              <w:widowControl w:val="0"/>
              <w:suppressAutoHyphens w:val="0"/>
              <w:autoSpaceDE w:val="0"/>
              <w:autoSpaceDN w:val="0"/>
              <w:spacing w:before="161" w:line="219" w:lineRule="exact"/>
              <w:ind w:right="142"/>
              <w:jc w:val="right"/>
              <w:rPr>
                <w:rFonts w:eastAsia="Verdana"/>
                <w:sz w:val="22"/>
                <w:szCs w:val="22"/>
                <w:lang w:eastAsia="en-US"/>
              </w:rPr>
            </w:pPr>
            <w:r w:rsidRPr="00C30337">
              <w:rPr>
                <w:rFonts w:eastAsia="Verdana"/>
                <w:sz w:val="22"/>
                <w:szCs w:val="22"/>
                <w:lang w:eastAsia="en-US"/>
              </w:rPr>
              <w:t>18</w:t>
            </w:r>
          </w:p>
        </w:tc>
        <w:tc>
          <w:tcPr>
            <w:tcW w:w="1412" w:type="dxa"/>
          </w:tcPr>
          <w:p w14:paraId="0B6BD4A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42C9CC7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52B56A69"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4C02A0B" w14:textId="77777777" w:rsidR="00DB7F64" w:rsidRPr="00C30337" w:rsidRDefault="00DB7F64" w:rsidP="00DB7F64">
            <w:pPr>
              <w:widowControl w:val="0"/>
              <w:suppressAutoHyphens w:val="0"/>
              <w:autoSpaceDE w:val="0"/>
              <w:autoSpaceDN w:val="0"/>
              <w:spacing w:before="161" w:line="219" w:lineRule="exact"/>
              <w:ind w:left="23"/>
              <w:rPr>
                <w:rFonts w:eastAsia="Verdana"/>
                <w:sz w:val="22"/>
                <w:szCs w:val="22"/>
                <w:lang w:eastAsia="en-US"/>
              </w:rPr>
            </w:pPr>
            <w:r w:rsidRPr="00C30337">
              <w:rPr>
                <w:rFonts w:eastAsia="Verdana"/>
                <w:sz w:val="22"/>
                <w:szCs w:val="22"/>
                <w:lang w:eastAsia="en-US"/>
              </w:rPr>
              <w:t>Admit</w:t>
            </w:r>
            <w:r w:rsidRPr="00C30337">
              <w:rPr>
                <w:rFonts w:eastAsia="Verdana"/>
                <w:spacing w:val="-3"/>
                <w:sz w:val="22"/>
                <w:szCs w:val="22"/>
                <w:lang w:eastAsia="en-US"/>
              </w:rPr>
              <w:t xml:space="preserve"> </w:t>
            </w:r>
            <w:r w:rsidRPr="00C30337">
              <w:rPr>
                <w:rFonts w:eastAsia="Verdana"/>
                <w:sz w:val="22"/>
                <w:szCs w:val="22"/>
                <w:lang w:eastAsia="en-US"/>
              </w:rPr>
              <w:t>patient</w:t>
            </w:r>
          </w:p>
        </w:tc>
        <w:tc>
          <w:tcPr>
            <w:tcW w:w="2339" w:type="dxa"/>
          </w:tcPr>
          <w:p w14:paraId="2B19B10E" w14:textId="77777777" w:rsidR="00DB7F64" w:rsidRPr="00C30337" w:rsidRDefault="00DB7F64" w:rsidP="00DB7F64">
            <w:pPr>
              <w:widowControl w:val="0"/>
              <w:suppressAutoHyphens w:val="0"/>
              <w:autoSpaceDE w:val="0"/>
              <w:autoSpaceDN w:val="0"/>
              <w:spacing w:before="14"/>
              <w:ind w:left="18" w:right="190"/>
              <w:rPr>
                <w:rFonts w:eastAsia="Verdana"/>
                <w:sz w:val="22"/>
                <w:szCs w:val="22"/>
                <w:lang w:eastAsia="en-US"/>
              </w:rPr>
            </w:pPr>
            <w:r w:rsidRPr="00C30337">
              <w:rPr>
                <w:rFonts w:eastAsia="Verdana"/>
                <w:sz w:val="22"/>
                <w:szCs w:val="22"/>
                <w:lang w:eastAsia="en-US"/>
              </w:rPr>
              <w:t xml:space="preserve">She can </w:t>
            </w:r>
            <w:proofErr w:type="gramStart"/>
            <w:r w:rsidRPr="00C30337">
              <w:rPr>
                <w:rFonts w:eastAsia="Verdana"/>
                <w:sz w:val="22"/>
                <w:szCs w:val="22"/>
                <w:lang w:eastAsia="en-US"/>
              </w:rPr>
              <w:t>able</w:t>
            </w:r>
            <w:proofErr w:type="gramEnd"/>
            <w:r w:rsidRPr="00C30337">
              <w:rPr>
                <w:rFonts w:eastAsia="Verdana"/>
                <w:sz w:val="22"/>
                <w:szCs w:val="22"/>
                <w:lang w:eastAsia="en-US"/>
              </w:rPr>
              <w:t xml:space="preserve"> see the</w:t>
            </w:r>
            <w:r w:rsidRPr="00C30337">
              <w:rPr>
                <w:rFonts w:eastAsia="Verdana"/>
                <w:spacing w:val="-68"/>
                <w:sz w:val="22"/>
                <w:szCs w:val="22"/>
                <w:lang w:eastAsia="en-US"/>
              </w:rPr>
              <w:t xml:space="preserve"> </w:t>
            </w:r>
            <w:r w:rsidRPr="00C30337">
              <w:rPr>
                <w:rFonts w:eastAsia="Verdana"/>
                <w:sz w:val="22"/>
                <w:szCs w:val="22"/>
                <w:lang w:eastAsia="en-US"/>
              </w:rPr>
              <w:t>booked appointment</w:t>
            </w:r>
            <w:r w:rsidRPr="00C30337">
              <w:rPr>
                <w:rFonts w:eastAsia="Verdana"/>
                <w:spacing w:val="-68"/>
                <w:sz w:val="22"/>
                <w:szCs w:val="22"/>
                <w:lang w:eastAsia="en-US"/>
              </w:rPr>
              <w:t xml:space="preserve"> </w:t>
            </w:r>
            <w:r w:rsidRPr="00C30337">
              <w:rPr>
                <w:rFonts w:eastAsia="Verdana"/>
                <w:sz w:val="22"/>
                <w:szCs w:val="22"/>
                <w:lang w:eastAsia="en-US"/>
              </w:rPr>
              <w:t>and select the date</w:t>
            </w:r>
            <w:r w:rsidRPr="00C30337">
              <w:rPr>
                <w:rFonts w:eastAsia="Verdana"/>
                <w:spacing w:val="1"/>
                <w:sz w:val="22"/>
                <w:szCs w:val="22"/>
                <w:lang w:eastAsia="en-US"/>
              </w:rPr>
              <w:t xml:space="preserve"> </w:t>
            </w:r>
            <w:r w:rsidRPr="00C30337">
              <w:rPr>
                <w:rFonts w:eastAsia="Verdana"/>
                <w:sz w:val="22"/>
                <w:szCs w:val="22"/>
                <w:lang w:eastAsia="en-US"/>
              </w:rPr>
              <w:t>and</w:t>
            </w:r>
            <w:r w:rsidRPr="00C30337">
              <w:rPr>
                <w:rFonts w:eastAsia="Verdana"/>
                <w:spacing w:val="-3"/>
                <w:sz w:val="22"/>
                <w:szCs w:val="22"/>
                <w:lang w:eastAsia="en-US"/>
              </w:rPr>
              <w:t xml:space="preserve"> </w:t>
            </w:r>
            <w:r w:rsidRPr="00C30337">
              <w:rPr>
                <w:rFonts w:eastAsia="Verdana"/>
                <w:sz w:val="22"/>
                <w:szCs w:val="22"/>
                <w:lang w:eastAsia="en-US"/>
              </w:rPr>
              <w:t>department</w:t>
            </w:r>
            <w:r w:rsidRPr="00C30337">
              <w:rPr>
                <w:rFonts w:eastAsia="Verdana"/>
                <w:spacing w:val="1"/>
                <w:sz w:val="22"/>
                <w:szCs w:val="22"/>
                <w:lang w:eastAsia="en-US"/>
              </w:rPr>
              <w:t xml:space="preserve"> </w:t>
            </w:r>
            <w:r w:rsidRPr="00C30337">
              <w:rPr>
                <w:rFonts w:eastAsia="Verdana"/>
                <w:sz w:val="22"/>
                <w:szCs w:val="22"/>
                <w:lang w:eastAsia="en-US"/>
              </w:rPr>
              <w:t>and</w:t>
            </w:r>
          </w:p>
          <w:p w14:paraId="13AA1D63" w14:textId="77777777" w:rsidR="00DB7F64" w:rsidRPr="00C30337" w:rsidRDefault="00DB7F64" w:rsidP="00DB7F64">
            <w:pPr>
              <w:widowControl w:val="0"/>
              <w:suppressAutoHyphens w:val="0"/>
              <w:autoSpaceDE w:val="0"/>
              <w:autoSpaceDN w:val="0"/>
              <w:spacing w:before="3" w:line="219" w:lineRule="exact"/>
              <w:ind w:left="18"/>
              <w:rPr>
                <w:rFonts w:eastAsia="Verdana"/>
                <w:sz w:val="22"/>
                <w:szCs w:val="22"/>
                <w:lang w:eastAsia="en-US"/>
              </w:rPr>
            </w:pPr>
            <w:r w:rsidRPr="00C30337">
              <w:rPr>
                <w:rFonts w:eastAsia="Verdana"/>
                <w:sz w:val="22"/>
                <w:szCs w:val="22"/>
                <w:lang w:eastAsia="en-US"/>
              </w:rPr>
              <w:t>can</w:t>
            </w:r>
            <w:r w:rsidRPr="00C30337">
              <w:rPr>
                <w:rFonts w:eastAsia="Verdana"/>
                <w:spacing w:val="1"/>
                <w:sz w:val="22"/>
                <w:szCs w:val="22"/>
                <w:lang w:eastAsia="en-US"/>
              </w:rPr>
              <w:t xml:space="preserve"> </w:t>
            </w:r>
            <w:r w:rsidRPr="00C30337">
              <w:rPr>
                <w:rFonts w:eastAsia="Verdana"/>
                <w:sz w:val="22"/>
                <w:szCs w:val="22"/>
                <w:lang w:eastAsia="en-US"/>
              </w:rPr>
              <w:t>admit</w:t>
            </w:r>
            <w:r w:rsidRPr="00C30337">
              <w:rPr>
                <w:rFonts w:eastAsia="Verdana"/>
                <w:spacing w:val="-2"/>
                <w:sz w:val="22"/>
                <w:szCs w:val="22"/>
                <w:lang w:eastAsia="en-US"/>
              </w:rPr>
              <w:t xml:space="preserve"> </w:t>
            </w:r>
            <w:r w:rsidRPr="00C30337">
              <w:rPr>
                <w:rFonts w:eastAsia="Verdana"/>
                <w:sz w:val="22"/>
                <w:szCs w:val="22"/>
                <w:lang w:eastAsia="en-US"/>
              </w:rPr>
              <w:t>it</w:t>
            </w:r>
          </w:p>
        </w:tc>
        <w:tc>
          <w:tcPr>
            <w:tcW w:w="2276" w:type="dxa"/>
            <w:tcBorders>
              <w:right w:val="single" w:sz="6" w:space="0" w:color="000000"/>
            </w:tcBorders>
          </w:tcPr>
          <w:p w14:paraId="00361465"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5B9075C"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165C35C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6A871377" w14:textId="77777777" w:rsidR="00DB7F64" w:rsidRPr="00C30337" w:rsidRDefault="00DB7F64" w:rsidP="00DB7F64">
            <w:pPr>
              <w:widowControl w:val="0"/>
              <w:suppressAutoHyphens w:val="0"/>
              <w:autoSpaceDE w:val="0"/>
              <w:autoSpaceDN w:val="0"/>
              <w:spacing w:before="161" w:line="219" w:lineRule="exact"/>
              <w:ind w:left="13"/>
              <w:rPr>
                <w:rFonts w:eastAsia="Verdana"/>
                <w:sz w:val="22"/>
                <w:szCs w:val="22"/>
                <w:lang w:eastAsia="en-US"/>
              </w:rPr>
            </w:pPr>
            <w:r w:rsidRPr="00C30337">
              <w:rPr>
                <w:rFonts w:eastAsia="Verdana"/>
                <w:sz w:val="22"/>
                <w:szCs w:val="22"/>
                <w:lang w:eastAsia="en-US"/>
              </w:rPr>
              <w:t>Ok</w:t>
            </w:r>
          </w:p>
        </w:tc>
        <w:tc>
          <w:tcPr>
            <w:tcW w:w="2051" w:type="dxa"/>
            <w:tcBorders>
              <w:left w:val="single" w:sz="6" w:space="0" w:color="000000"/>
            </w:tcBorders>
          </w:tcPr>
          <w:p w14:paraId="5B029AB7"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0DF63A32"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3A23503A" w14:textId="77777777" w:rsidR="00DB7F64" w:rsidRPr="00C30337" w:rsidRDefault="00DB7F64" w:rsidP="00DB7F64">
            <w:pPr>
              <w:widowControl w:val="0"/>
              <w:suppressAutoHyphens w:val="0"/>
              <w:autoSpaceDE w:val="0"/>
              <w:autoSpaceDN w:val="0"/>
              <w:rPr>
                <w:rFonts w:eastAsia="Verdana"/>
                <w:b/>
                <w:sz w:val="22"/>
                <w:szCs w:val="22"/>
                <w:lang w:eastAsia="en-US"/>
              </w:rPr>
            </w:pPr>
          </w:p>
          <w:p w14:paraId="77C9A685" w14:textId="77777777" w:rsidR="00DB7F64" w:rsidRPr="00C30337" w:rsidRDefault="00DB7F64" w:rsidP="00DB7F64">
            <w:pPr>
              <w:widowControl w:val="0"/>
              <w:suppressAutoHyphens w:val="0"/>
              <w:autoSpaceDE w:val="0"/>
              <w:autoSpaceDN w:val="0"/>
              <w:spacing w:before="161" w:line="219" w:lineRule="exact"/>
              <w:ind w:left="649"/>
              <w:rPr>
                <w:rFonts w:eastAsia="Verdana"/>
                <w:sz w:val="22"/>
                <w:szCs w:val="22"/>
                <w:lang w:eastAsia="en-US"/>
              </w:rPr>
            </w:pPr>
            <w:r w:rsidRPr="00C30337">
              <w:rPr>
                <w:rFonts w:eastAsia="Verdana"/>
                <w:sz w:val="22"/>
                <w:szCs w:val="22"/>
                <w:lang w:eastAsia="en-US"/>
              </w:rPr>
              <w:t>Nothing</w:t>
            </w:r>
          </w:p>
        </w:tc>
      </w:tr>
      <w:tr w:rsidR="00DB7F64" w:rsidRPr="00C30337" w14:paraId="1673BAAE" w14:textId="77777777" w:rsidTr="00CB37B0">
        <w:trPr>
          <w:trHeight w:val="614"/>
        </w:trPr>
        <w:tc>
          <w:tcPr>
            <w:tcW w:w="572" w:type="dxa"/>
          </w:tcPr>
          <w:p w14:paraId="1FF64FF2" w14:textId="77777777" w:rsidR="00DB7F64" w:rsidRPr="00C30337" w:rsidRDefault="00DB7F64" w:rsidP="00DB7F64">
            <w:pPr>
              <w:widowControl w:val="0"/>
              <w:suppressAutoHyphens w:val="0"/>
              <w:autoSpaceDE w:val="0"/>
              <w:autoSpaceDN w:val="0"/>
              <w:spacing w:before="1"/>
              <w:rPr>
                <w:rFonts w:eastAsia="Verdana"/>
                <w:b/>
                <w:sz w:val="22"/>
                <w:szCs w:val="22"/>
                <w:lang w:eastAsia="en-US"/>
              </w:rPr>
            </w:pPr>
          </w:p>
          <w:p w14:paraId="4765B973" w14:textId="77777777" w:rsidR="00DB7F64" w:rsidRPr="00C30337" w:rsidRDefault="00DB7F64" w:rsidP="00DB7F64">
            <w:pPr>
              <w:widowControl w:val="0"/>
              <w:suppressAutoHyphens w:val="0"/>
              <w:autoSpaceDE w:val="0"/>
              <w:autoSpaceDN w:val="0"/>
              <w:spacing w:before="1" w:line="224" w:lineRule="exact"/>
              <w:ind w:right="142"/>
              <w:jc w:val="right"/>
              <w:rPr>
                <w:rFonts w:eastAsia="Verdana"/>
                <w:sz w:val="22"/>
                <w:szCs w:val="22"/>
                <w:lang w:eastAsia="en-US"/>
              </w:rPr>
            </w:pPr>
            <w:r w:rsidRPr="00C30337">
              <w:rPr>
                <w:rFonts w:eastAsia="Verdana"/>
                <w:sz w:val="22"/>
                <w:szCs w:val="22"/>
                <w:lang w:eastAsia="en-US"/>
              </w:rPr>
              <w:t>19</w:t>
            </w:r>
          </w:p>
        </w:tc>
        <w:tc>
          <w:tcPr>
            <w:tcW w:w="1412" w:type="dxa"/>
          </w:tcPr>
          <w:p w14:paraId="24885602" w14:textId="77777777" w:rsidR="00DB7F64" w:rsidRPr="00C30337" w:rsidRDefault="00DB7F64" w:rsidP="00DB7F64">
            <w:pPr>
              <w:widowControl w:val="0"/>
              <w:suppressAutoHyphens w:val="0"/>
              <w:autoSpaceDE w:val="0"/>
              <w:autoSpaceDN w:val="0"/>
              <w:spacing w:before="1"/>
              <w:rPr>
                <w:rFonts w:eastAsia="Verdana"/>
                <w:b/>
                <w:sz w:val="22"/>
                <w:szCs w:val="22"/>
                <w:lang w:eastAsia="en-US"/>
              </w:rPr>
            </w:pPr>
          </w:p>
          <w:p w14:paraId="1D584D6A" w14:textId="77777777" w:rsidR="00DB7F64" w:rsidRPr="00C30337" w:rsidRDefault="00DB7F64" w:rsidP="00DB7F64">
            <w:pPr>
              <w:widowControl w:val="0"/>
              <w:suppressAutoHyphens w:val="0"/>
              <w:autoSpaceDE w:val="0"/>
              <w:autoSpaceDN w:val="0"/>
              <w:spacing w:before="1" w:line="224" w:lineRule="exact"/>
              <w:ind w:left="359"/>
              <w:rPr>
                <w:rFonts w:eastAsia="Verdana"/>
                <w:sz w:val="22"/>
                <w:szCs w:val="22"/>
                <w:lang w:eastAsia="en-US"/>
              </w:rPr>
            </w:pPr>
            <w:r w:rsidRPr="00C30337">
              <w:rPr>
                <w:rFonts w:eastAsia="Verdana"/>
                <w:sz w:val="22"/>
                <w:szCs w:val="22"/>
                <w:lang w:eastAsia="en-US"/>
              </w:rPr>
              <w:t>Logout</w:t>
            </w:r>
          </w:p>
        </w:tc>
        <w:tc>
          <w:tcPr>
            <w:tcW w:w="2339" w:type="dxa"/>
          </w:tcPr>
          <w:p w14:paraId="5F9EA84F" w14:textId="77777777" w:rsidR="00DB7F64" w:rsidRPr="00C30337" w:rsidRDefault="00DB7F64" w:rsidP="00DB7F64">
            <w:pPr>
              <w:widowControl w:val="0"/>
              <w:suppressAutoHyphens w:val="0"/>
              <w:autoSpaceDE w:val="0"/>
              <w:autoSpaceDN w:val="0"/>
              <w:spacing w:before="108" w:line="240" w:lineRule="atLeast"/>
              <w:ind w:left="18" w:right="489"/>
              <w:rPr>
                <w:rFonts w:eastAsia="Verdana"/>
                <w:sz w:val="22"/>
                <w:szCs w:val="22"/>
                <w:lang w:eastAsia="en-US"/>
              </w:rPr>
            </w:pPr>
            <w:r w:rsidRPr="00C30337">
              <w:rPr>
                <w:rFonts w:eastAsia="Verdana"/>
                <w:sz w:val="22"/>
                <w:szCs w:val="22"/>
                <w:lang w:eastAsia="en-US"/>
              </w:rPr>
              <w:t>It will logout from</w:t>
            </w:r>
            <w:r w:rsidRPr="00C30337">
              <w:rPr>
                <w:rFonts w:eastAsia="Verdana"/>
                <w:spacing w:val="-68"/>
                <w:sz w:val="22"/>
                <w:szCs w:val="22"/>
                <w:lang w:eastAsia="en-US"/>
              </w:rPr>
              <w:t xml:space="preserve"> </w:t>
            </w:r>
            <w:r w:rsidRPr="00C30337">
              <w:rPr>
                <w:rFonts w:eastAsia="Verdana"/>
                <w:sz w:val="22"/>
                <w:szCs w:val="22"/>
                <w:lang w:eastAsia="en-US"/>
              </w:rPr>
              <w:t>user</w:t>
            </w:r>
            <w:r w:rsidRPr="00C30337">
              <w:rPr>
                <w:rFonts w:eastAsia="Verdana"/>
                <w:spacing w:val="-3"/>
                <w:sz w:val="22"/>
                <w:szCs w:val="22"/>
                <w:lang w:eastAsia="en-US"/>
              </w:rPr>
              <w:t xml:space="preserve"> </w:t>
            </w:r>
            <w:r w:rsidRPr="00C30337">
              <w:rPr>
                <w:rFonts w:eastAsia="Verdana"/>
                <w:sz w:val="22"/>
                <w:szCs w:val="22"/>
                <w:lang w:eastAsia="en-US"/>
              </w:rPr>
              <w:t>profile.</w:t>
            </w:r>
          </w:p>
        </w:tc>
        <w:tc>
          <w:tcPr>
            <w:tcW w:w="2276" w:type="dxa"/>
            <w:tcBorders>
              <w:right w:val="single" w:sz="6" w:space="0" w:color="000000"/>
            </w:tcBorders>
          </w:tcPr>
          <w:p w14:paraId="64ABBF81" w14:textId="77777777" w:rsidR="00DB7F64" w:rsidRPr="00C30337" w:rsidRDefault="00DB7F64" w:rsidP="00DB7F64">
            <w:pPr>
              <w:widowControl w:val="0"/>
              <w:suppressAutoHyphens w:val="0"/>
              <w:autoSpaceDE w:val="0"/>
              <w:autoSpaceDN w:val="0"/>
              <w:spacing w:before="1"/>
              <w:rPr>
                <w:rFonts w:eastAsia="Verdana"/>
                <w:b/>
                <w:sz w:val="22"/>
                <w:szCs w:val="22"/>
                <w:lang w:eastAsia="en-US"/>
              </w:rPr>
            </w:pPr>
          </w:p>
          <w:p w14:paraId="2BDEABC7" w14:textId="77777777" w:rsidR="00DB7F64" w:rsidRPr="00C30337" w:rsidRDefault="00DB7F64" w:rsidP="00DB7F64">
            <w:pPr>
              <w:widowControl w:val="0"/>
              <w:suppressAutoHyphens w:val="0"/>
              <w:autoSpaceDE w:val="0"/>
              <w:autoSpaceDN w:val="0"/>
              <w:spacing w:before="1" w:line="224" w:lineRule="exact"/>
              <w:ind w:left="13"/>
              <w:rPr>
                <w:rFonts w:eastAsia="Verdana"/>
                <w:sz w:val="22"/>
                <w:szCs w:val="22"/>
                <w:lang w:eastAsia="en-US"/>
              </w:rPr>
            </w:pPr>
            <w:r w:rsidRPr="00C30337">
              <w:rPr>
                <w:rFonts w:eastAsia="Verdana"/>
                <w:sz w:val="22"/>
                <w:szCs w:val="22"/>
                <w:lang w:eastAsia="en-US"/>
              </w:rPr>
              <w:t>Ok</w:t>
            </w:r>
          </w:p>
        </w:tc>
        <w:tc>
          <w:tcPr>
            <w:tcW w:w="2051" w:type="dxa"/>
            <w:tcBorders>
              <w:left w:val="single" w:sz="6" w:space="0" w:color="000000"/>
            </w:tcBorders>
          </w:tcPr>
          <w:p w14:paraId="1870CB0F" w14:textId="77777777" w:rsidR="00DB7F64" w:rsidRPr="00C30337" w:rsidRDefault="00DB7F64" w:rsidP="00DB7F64">
            <w:pPr>
              <w:widowControl w:val="0"/>
              <w:suppressAutoHyphens w:val="0"/>
              <w:autoSpaceDE w:val="0"/>
              <w:autoSpaceDN w:val="0"/>
              <w:spacing w:before="1"/>
              <w:rPr>
                <w:rFonts w:eastAsia="Verdana"/>
                <w:b/>
                <w:sz w:val="22"/>
                <w:szCs w:val="22"/>
                <w:lang w:eastAsia="en-US"/>
              </w:rPr>
            </w:pPr>
          </w:p>
          <w:p w14:paraId="3A2AC927" w14:textId="77777777" w:rsidR="00DB7F64" w:rsidRPr="00C30337" w:rsidRDefault="00DB7F64" w:rsidP="00DB7F64">
            <w:pPr>
              <w:widowControl w:val="0"/>
              <w:suppressAutoHyphens w:val="0"/>
              <w:autoSpaceDE w:val="0"/>
              <w:autoSpaceDN w:val="0"/>
              <w:spacing w:before="1" w:line="224" w:lineRule="exact"/>
              <w:ind w:left="577"/>
              <w:rPr>
                <w:rFonts w:eastAsia="Verdana"/>
                <w:sz w:val="22"/>
                <w:szCs w:val="22"/>
                <w:lang w:eastAsia="en-US"/>
              </w:rPr>
            </w:pPr>
            <w:r w:rsidRPr="00C30337">
              <w:rPr>
                <w:rFonts w:eastAsia="Verdana"/>
                <w:sz w:val="22"/>
                <w:szCs w:val="22"/>
                <w:lang w:eastAsia="en-US"/>
              </w:rPr>
              <w:t>Nothing</w:t>
            </w:r>
          </w:p>
        </w:tc>
      </w:tr>
      <w:tr w:rsidR="00DB7F64" w:rsidRPr="00C30337" w14:paraId="236CEF6B" w14:textId="77777777" w:rsidTr="00CB37B0">
        <w:trPr>
          <w:trHeight w:val="499"/>
        </w:trPr>
        <w:tc>
          <w:tcPr>
            <w:tcW w:w="572" w:type="dxa"/>
          </w:tcPr>
          <w:p w14:paraId="70CD730F"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1412" w:type="dxa"/>
          </w:tcPr>
          <w:p w14:paraId="14C3FC17" w14:textId="77777777" w:rsidR="00DB7F64" w:rsidRPr="00C30337" w:rsidRDefault="00DB7F64" w:rsidP="00DB7F64">
            <w:pPr>
              <w:widowControl w:val="0"/>
              <w:suppressAutoHyphens w:val="0"/>
              <w:autoSpaceDE w:val="0"/>
              <w:autoSpaceDN w:val="0"/>
              <w:spacing w:line="240" w:lineRule="exact"/>
              <w:ind w:left="13" w:right="376"/>
              <w:rPr>
                <w:rFonts w:eastAsia="Verdana"/>
                <w:b/>
                <w:sz w:val="22"/>
                <w:szCs w:val="22"/>
                <w:lang w:eastAsia="en-US"/>
              </w:rPr>
            </w:pPr>
            <w:r w:rsidRPr="00C30337">
              <w:rPr>
                <w:rFonts w:eastAsia="Verdana"/>
                <w:b/>
                <w:sz w:val="22"/>
                <w:szCs w:val="22"/>
                <w:lang w:eastAsia="en-US"/>
              </w:rPr>
              <w:t>STATIC</w:t>
            </w:r>
            <w:r w:rsidRPr="00C30337">
              <w:rPr>
                <w:rFonts w:eastAsia="Verdana"/>
                <w:b/>
                <w:spacing w:val="1"/>
                <w:sz w:val="22"/>
                <w:szCs w:val="22"/>
                <w:lang w:eastAsia="en-US"/>
              </w:rPr>
              <w:t xml:space="preserve"> </w:t>
            </w:r>
            <w:r w:rsidRPr="00C30337">
              <w:rPr>
                <w:rFonts w:eastAsia="Verdana"/>
                <w:b/>
                <w:sz w:val="22"/>
                <w:szCs w:val="22"/>
                <w:lang w:eastAsia="en-US"/>
              </w:rPr>
              <w:t>TESTING</w:t>
            </w:r>
          </w:p>
        </w:tc>
        <w:tc>
          <w:tcPr>
            <w:tcW w:w="2339" w:type="dxa"/>
          </w:tcPr>
          <w:p w14:paraId="3DAAB8BA"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2276" w:type="dxa"/>
            <w:tcBorders>
              <w:right w:val="single" w:sz="6" w:space="0" w:color="000000"/>
            </w:tcBorders>
          </w:tcPr>
          <w:p w14:paraId="597D7E27"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2051" w:type="dxa"/>
            <w:tcBorders>
              <w:left w:val="single" w:sz="6" w:space="0" w:color="000000"/>
            </w:tcBorders>
          </w:tcPr>
          <w:p w14:paraId="3E5D7C0E" w14:textId="77777777" w:rsidR="00DB7F64" w:rsidRPr="00C30337" w:rsidRDefault="00DB7F64" w:rsidP="00DB7F64">
            <w:pPr>
              <w:widowControl w:val="0"/>
              <w:suppressAutoHyphens w:val="0"/>
              <w:autoSpaceDE w:val="0"/>
              <w:autoSpaceDN w:val="0"/>
              <w:rPr>
                <w:rFonts w:eastAsia="Verdana"/>
                <w:sz w:val="22"/>
                <w:szCs w:val="22"/>
                <w:lang w:eastAsia="en-US"/>
              </w:rPr>
            </w:pPr>
          </w:p>
        </w:tc>
      </w:tr>
      <w:tr w:rsidR="00DB7F64" w:rsidRPr="00C30337" w14:paraId="4CF63F66" w14:textId="77777777" w:rsidTr="00CB37B0">
        <w:trPr>
          <w:trHeight w:val="503"/>
        </w:trPr>
        <w:tc>
          <w:tcPr>
            <w:tcW w:w="572" w:type="dxa"/>
          </w:tcPr>
          <w:p w14:paraId="2529968B" w14:textId="77777777" w:rsidR="00DB7F64" w:rsidRPr="00C30337" w:rsidRDefault="00DB7F64" w:rsidP="00DB7F64">
            <w:pPr>
              <w:widowControl w:val="0"/>
              <w:suppressAutoHyphens w:val="0"/>
              <w:autoSpaceDE w:val="0"/>
              <w:autoSpaceDN w:val="0"/>
              <w:spacing w:line="240" w:lineRule="atLeast"/>
              <w:ind w:left="115" w:right="61" w:hanging="29"/>
              <w:rPr>
                <w:rFonts w:eastAsia="Verdana"/>
                <w:b/>
                <w:sz w:val="22"/>
                <w:szCs w:val="22"/>
                <w:lang w:eastAsia="en-US"/>
              </w:rPr>
            </w:pPr>
            <w:r w:rsidRPr="00C30337">
              <w:rPr>
                <w:rFonts w:eastAsia="Verdana"/>
                <w:b/>
                <w:sz w:val="22"/>
                <w:szCs w:val="22"/>
                <w:lang w:eastAsia="en-US"/>
              </w:rPr>
              <w:t>SR-</w:t>
            </w:r>
            <w:r w:rsidRPr="00C30337">
              <w:rPr>
                <w:rFonts w:eastAsia="Verdana"/>
                <w:b/>
                <w:spacing w:val="-66"/>
                <w:sz w:val="22"/>
                <w:szCs w:val="22"/>
                <w:lang w:eastAsia="en-US"/>
              </w:rPr>
              <w:t xml:space="preserve"> </w:t>
            </w:r>
            <w:r w:rsidRPr="00C30337">
              <w:rPr>
                <w:rFonts w:eastAsia="Verdana"/>
                <w:b/>
                <w:sz w:val="22"/>
                <w:szCs w:val="22"/>
                <w:lang w:eastAsia="en-US"/>
              </w:rPr>
              <w:t>NO</w:t>
            </w:r>
          </w:p>
        </w:tc>
        <w:tc>
          <w:tcPr>
            <w:tcW w:w="1412" w:type="dxa"/>
          </w:tcPr>
          <w:p w14:paraId="47810E97" w14:textId="77777777" w:rsidR="00DB7F64" w:rsidRPr="00C30337" w:rsidRDefault="00DB7F64" w:rsidP="00DB7F64">
            <w:pPr>
              <w:widowControl w:val="0"/>
              <w:suppressAutoHyphens w:val="0"/>
              <w:autoSpaceDE w:val="0"/>
              <w:autoSpaceDN w:val="0"/>
              <w:spacing w:before="6"/>
              <w:rPr>
                <w:rFonts w:eastAsia="Verdana"/>
                <w:b/>
                <w:sz w:val="22"/>
                <w:szCs w:val="22"/>
                <w:lang w:eastAsia="en-US"/>
              </w:rPr>
            </w:pPr>
          </w:p>
          <w:p w14:paraId="3D198442" w14:textId="77777777" w:rsidR="00DB7F64" w:rsidRPr="00C30337" w:rsidRDefault="00DB7F64" w:rsidP="00DB7F64">
            <w:pPr>
              <w:widowControl w:val="0"/>
              <w:suppressAutoHyphens w:val="0"/>
              <w:autoSpaceDE w:val="0"/>
              <w:autoSpaceDN w:val="0"/>
              <w:spacing w:line="224" w:lineRule="exact"/>
              <w:ind w:left="13"/>
              <w:rPr>
                <w:rFonts w:eastAsia="Verdana"/>
                <w:b/>
                <w:sz w:val="22"/>
                <w:szCs w:val="22"/>
                <w:lang w:eastAsia="en-US"/>
              </w:rPr>
            </w:pPr>
            <w:r w:rsidRPr="00C30337">
              <w:rPr>
                <w:rFonts w:eastAsia="Verdana"/>
                <w:b/>
                <w:sz w:val="22"/>
                <w:szCs w:val="22"/>
                <w:lang w:eastAsia="en-US"/>
              </w:rPr>
              <w:t>Deviation</w:t>
            </w:r>
          </w:p>
        </w:tc>
        <w:tc>
          <w:tcPr>
            <w:tcW w:w="2339" w:type="dxa"/>
          </w:tcPr>
          <w:p w14:paraId="16F3A3CF" w14:textId="77777777" w:rsidR="00DB7F64" w:rsidRPr="00C30337" w:rsidRDefault="00DB7F64" w:rsidP="00DB7F64">
            <w:pPr>
              <w:widowControl w:val="0"/>
              <w:suppressAutoHyphens w:val="0"/>
              <w:autoSpaceDE w:val="0"/>
              <w:autoSpaceDN w:val="0"/>
              <w:spacing w:before="6"/>
              <w:rPr>
                <w:rFonts w:eastAsia="Verdana"/>
                <w:b/>
                <w:sz w:val="22"/>
                <w:szCs w:val="22"/>
                <w:lang w:eastAsia="en-US"/>
              </w:rPr>
            </w:pPr>
          </w:p>
          <w:p w14:paraId="1BDFE8C9" w14:textId="77777777" w:rsidR="00DB7F64" w:rsidRPr="00C30337" w:rsidRDefault="00DB7F64" w:rsidP="00DB7F64">
            <w:pPr>
              <w:widowControl w:val="0"/>
              <w:suppressAutoHyphens w:val="0"/>
              <w:autoSpaceDE w:val="0"/>
              <w:autoSpaceDN w:val="0"/>
              <w:spacing w:line="224" w:lineRule="exact"/>
              <w:ind w:left="18"/>
              <w:rPr>
                <w:rFonts w:eastAsia="Verdana"/>
                <w:b/>
                <w:sz w:val="22"/>
                <w:szCs w:val="22"/>
                <w:lang w:eastAsia="en-US"/>
              </w:rPr>
            </w:pPr>
            <w:r w:rsidRPr="00C30337">
              <w:rPr>
                <w:rFonts w:eastAsia="Verdana"/>
                <w:b/>
                <w:sz w:val="22"/>
                <w:szCs w:val="22"/>
                <w:lang w:eastAsia="en-US"/>
              </w:rPr>
              <w:t>Program</w:t>
            </w:r>
          </w:p>
        </w:tc>
        <w:tc>
          <w:tcPr>
            <w:tcW w:w="2276" w:type="dxa"/>
            <w:tcBorders>
              <w:right w:val="single" w:sz="6" w:space="0" w:color="000000"/>
            </w:tcBorders>
          </w:tcPr>
          <w:p w14:paraId="77F21D6A"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2051" w:type="dxa"/>
            <w:tcBorders>
              <w:left w:val="single" w:sz="6" w:space="0" w:color="000000"/>
            </w:tcBorders>
          </w:tcPr>
          <w:p w14:paraId="1E5F66C4" w14:textId="77777777" w:rsidR="00DB7F64" w:rsidRPr="00C30337" w:rsidRDefault="00DB7F64" w:rsidP="00DB7F64">
            <w:pPr>
              <w:widowControl w:val="0"/>
              <w:suppressAutoHyphens w:val="0"/>
              <w:autoSpaceDE w:val="0"/>
              <w:autoSpaceDN w:val="0"/>
              <w:rPr>
                <w:rFonts w:eastAsia="Verdana"/>
                <w:sz w:val="22"/>
                <w:szCs w:val="22"/>
                <w:lang w:eastAsia="en-US"/>
              </w:rPr>
            </w:pPr>
          </w:p>
        </w:tc>
      </w:tr>
      <w:tr w:rsidR="00DB7F64" w:rsidRPr="00C30337" w14:paraId="0C796753" w14:textId="77777777" w:rsidTr="00CB37B0">
        <w:trPr>
          <w:trHeight w:val="498"/>
        </w:trPr>
        <w:tc>
          <w:tcPr>
            <w:tcW w:w="572" w:type="dxa"/>
          </w:tcPr>
          <w:p w14:paraId="1DEB0FDD"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1412" w:type="dxa"/>
          </w:tcPr>
          <w:p w14:paraId="5DCC42A9" w14:textId="77777777" w:rsidR="00DB7F64" w:rsidRPr="00C30337" w:rsidRDefault="00DB7F64" w:rsidP="00DB7F64">
            <w:pPr>
              <w:widowControl w:val="0"/>
              <w:suppressAutoHyphens w:val="0"/>
              <w:autoSpaceDE w:val="0"/>
              <w:autoSpaceDN w:val="0"/>
              <w:spacing w:line="240" w:lineRule="exact"/>
              <w:ind w:left="13" w:right="88"/>
              <w:rPr>
                <w:rFonts w:eastAsia="Verdana"/>
                <w:sz w:val="22"/>
                <w:szCs w:val="22"/>
                <w:lang w:eastAsia="en-US"/>
              </w:rPr>
            </w:pPr>
            <w:r w:rsidRPr="00C30337">
              <w:rPr>
                <w:rFonts w:eastAsia="Verdana"/>
                <w:sz w:val="22"/>
                <w:szCs w:val="22"/>
                <w:lang w:eastAsia="en-US"/>
              </w:rPr>
              <w:t>Commenting</w:t>
            </w:r>
            <w:r w:rsidRPr="00C30337">
              <w:rPr>
                <w:rFonts w:eastAsia="Verdana"/>
                <w:spacing w:val="-68"/>
                <w:sz w:val="22"/>
                <w:szCs w:val="22"/>
                <w:lang w:eastAsia="en-US"/>
              </w:rPr>
              <w:t xml:space="preserve"> </w:t>
            </w:r>
            <w:r w:rsidRPr="00C30337">
              <w:rPr>
                <w:rFonts w:eastAsia="Verdana"/>
                <w:sz w:val="22"/>
                <w:szCs w:val="22"/>
                <w:lang w:eastAsia="en-US"/>
              </w:rPr>
              <w:t>not</w:t>
            </w:r>
            <w:r w:rsidRPr="00C30337">
              <w:rPr>
                <w:rFonts w:eastAsia="Verdana"/>
                <w:spacing w:val="-1"/>
                <w:sz w:val="22"/>
                <w:szCs w:val="22"/>
                <w:lang w:eastAsia="en-US"/>
              </w:rPr>
              <w:t xml:space="preserve"> </w:t>
            </w:r>
            <w:r w:rsidRPr="00C30337">
              <w:rPr>
                <w:rFonts w:eastAsia="Verdana"/>
                <w:sz w:val="22"/>
                <w:szCs w:val="22"/>
                <w:lang w:eastAsia="en-US"/>
              </w:rPr>
              <w:t>followed</w:t>
            </w:r>
          </w:p>
        </w:tc>
        <w:tc>
          <w:tcPr>
            <w:tcW w:w="2339" w:type="dxa"/>
          </w:tcPr>
          <w:p w14:paraId="00264223" w14:textId="77777777" w:rsidR="00DB7F64" w:rsidRPr="00C30337" w:rsidRDefault="00DB7F64" w:rsidP="00DB7F64">
            <w:pPr>
              <w:widowControl w:val="0"/>
              <w:suppressAutoHyphens w:val="0"/>
              <w:autoSpaceDE w:val="0"/>
              <w:autoSpaceDN w:val="0"/>
              <w:spacing w:before="1"/>
              <w:rPr>
                <w:rFonts w:eastAsia="Verdana"/>
                <w:b/>
                <w:sz w:val="22"/>
                <w:szCs w:val="22"/>
                <w:lang w:eastAsia="en-US"/>
              </w:rPr>
            </w:pPr>
          </w:p>
          <w:p w14:paraId="56C3EC0A" w14:textId="77777777" w:rsidR="00DB7F64" w:rsidRPr="00C30337" w:rsidRDefault="00DB7F64" w:rsidP="00DB7F64">
            <w:pPr>
              <w:widowControl w:val="0"/>
              <w:suppressAutoHyphens w:val="0"/>
              <w:autoSpaceDE w:val="0"/>
              <w:autoSpaceDN w:val="0"/>
              <w:spacing w:line="224" w:lineRule="exact"/>
              <w:ind w:left="18"/>
              <w:rPr>
                <w:rFonts w:eastAsia="Verdana"/>
                <w:sz w:val="22"/>
                <w:szCs w:val="22"/>
                <w:lang w:eastAsia="en-US"/>
              </w:rPr>
            </w:pPr>
            <w:r w:rsidRPr="00C30337">
              <w:rPr>
                <w:rFonts w:eastAsia="Verdana"/>
                <w:sz w:val="22"/>
                <w:szCs w:val="22"/>
                <w:lang w:eastAsia="en-US"/>
              </w:rPr>
              <w:t>All</w:t>
            </w:r>
            <w:r w:rsidRPr="00C30337">
              <w:rPr>
                <w:rFonts w:eastAsia="Verdana"/>
                <w:spacing w:val="-2"/>
                <w:sz w:val="22"/>
                <w:szCs w:val="22"/>
                <w:lang w:eastAsia="en-US"/>
              </w:rPr>
              <w:t xml:space="preserve"> </w:t>
            </w:r>
            <w:r w:rsidRPr="00C30337">
              <w:rPr>
                <w:rFonts w:eastAsia="Verdana"/>
                <w:sz w:val="22"/>
                <w:szCs w:val="22"/>
                <w:lang w:eastAsia="en-US"/>
              </w:rPr>
              <w:t>Web</w:t>
            </w:r>
            <w:r w:rsidRPr="00C30337">
              <w:rPr>
                <w:rFonts w:eastAsia="Verdana"/>
                <w:spacing w:val="-4"/>
                <w:sz w:val="22"/>
                <w:szCs w:val="22"/>
                <w:lang w:eastAsia="en-US"/>
              </w:rPr>
              <w:t xml:space="preserve"> </w:t>
            </w:r>
            <w:r w:rsidRPr="00C30337">
              <w:rPr>
                <w:rFonts w:eastAsia="Verdana"/>
                <w:sz w:val="22"/>
                <w:szCs w:val="22"/>
                <w:lang w:eastAsia="en-US"/>
              </w:rPr>
              <w:t>Application</w:t>
            </w:r>
          </w:p>
        </w:tc>
        <w:tc>
          <w:tcPr>
            <w:tcW w:w="2276" w:type="dxa"/>
            <w:tcBorders>
              <w:right w:val="single" w:sz="6" w:space="0" w:color="000000"/>
            </w:tcBorders>
          </w:tcPr>
          <w:p w14:paraId="354325BC" w14:textId="77777777" w:rsidR="00DB7F64" w:rsidRPr="00C30337" w:rsidRDefault="00DB7F64" w:rsidP="00DB7F64">
            <w:pPr>
              <w:widowControl w:val="0"/>
              <w:suppressAutoHyphens w:val="0"/>
              <w:autoSpaceDE w:val="0"/>
              <w:autoSpaceDN w:val="0"/>
              <w:rPr>
                <w:rFonts w:eastAsia="Verdana"/>
                <w:sz w:val="22"/>
                <w:szCs w:val="22"/>
                <w:lang w:eastAsia="en-US"/>
              </w:rPr>
            </w:pPr>
          </w:p>
        </w:tc>
        <w:tc>
          <w:tcPr>
            <w:tcW w:w="2051" w:type="dxa"/>
            <w:tcBorders>
              <w:left w:val="single" w:sz="6" w:space="0" w:color="000000"/>
            </w:tcBorders>
          </w:tcPr>
          <w:p w14:paraId="6C0B66F3" w14:textId="77777777" w:rsidR="00DB7F64" w:rsidRPr="00C30337" w:rsidRDefault="00DB7F64" w:rsidP="00DB7F64">
            <w:pPr>
              <w:widowControl w:val="0"/>
              <w:suppressAutoHyphens w:val="0"/>
              <w:autoSpaceDE w:val="0"/>
              <w:autoSpaceDN w:val="0"/>
              <w:rPr>
                <w:rFonts w:eastAsia="Verdana"/>
                <w:sz w:val="22"/>
                <w:szCs w:val="22"/>
                <w:lang w:eastAsia="en-US"/>
              </w:rPr>
            </w:pPr>
          </w:p>
        </w:tc>
      </w:tr>
    </w:tbl>
    <w:p w14:paraId="5914E1C7" w14:textId="3D924F9F" w:rsidR="00785213" w:rsidRPr="00C30337" w:rsidRDefault="00785213" w:rsidP="00785213">
      <w:pPr>
        <w:jc w:val="both"/>
        <w:rPr>
          <w:b/>
          <w:bCs/>
          <w:sz w:val="22"/>
          <w:szCs w:val="22"/>
        </w:rPr>
      </w:pPr>
    </w:p>
    <w:p w14:paraId="310555D0" w14:textId="34B9D83E" w:rsidR="00C3591A" w:rsidRPr="00C30337" w:rsidRDefault="00C3591A" w:rsidP="00785213">
      <w:pPr>
        <w:jc w:val="both"/>
        <w:rPr>
          <w:b/>
          <w:bCs/>
          <w:sz w:val="22"/>
          <w:szCs w:val="22"/>
        </w:rPr>
      </w:pPr>
    </w:p>
    <w:p w14:paraId="58A98788" w14:textId="77777777" w:rsidR="00C3591A" w:rsidRPr="00C30337" w:rsidRDefault="00C3591A" w:rsidP="00785213">
      <w:pPr>
        <w:jc w:val="both"/>
        <w:rPr>
          <w:b/>
          <w:bCs/>
          <w:sz w:val="22"/>
          <w:szCs w:val="22"/>
        </w:rPr>
      </w:pPr>
    </w:p>
    <w:p w14:paraId="112671D4" w14:textId="77777777" w:rsidR="00785213" w:rsidRDefault="00785213" w:rsidP="00785213">
      <w:pPr>
        <w:pageBreakBefore/>
        <w:jc w:val="both"/>
        <w:rPr>
          <w:b/>
          <w:bCs/>
        </w:rPr>
      </w:pPr>
    </w:p>
    <w:p w14:paraId="0AE98006" w14:textId="77777777" w:rsidR="00785213" w:rsidRDefault="00785213" w:rsidP="00785213">
      <w:pPr>
        <w:jc w:val="both"/>
      </w:pPr>
      <w:r>
        <w:rPr>
          <w:b/>
          <w:bCs/>
        </w:rPr>
        <w:t>6. PROJECT MANAGEMENT RELATED STATISTICS</w:t>
      </w:r>
    </w:p>
    <w:p w14:paraId="3AE12DE3" w14:textId="77777777" w:rsidR="00785213" w:rsidRDefault="00785213" w:rsidP="00785213">
      <w:pPr>
        <w:ind w:left="720"/>
        <w:jc w:val="both"/>
        <w:rPr>
          <w:b/>
          <w:bCs/>
          <w:sz w:val="20"/>
          <w:lang w:val="en-IN"/>
        </w:rPr>
      </w:pPr>
    </w:p>
    <w:p w14:paraId="6BAA30C8" w14:textId="77777777" w:rsidR="00785213" w:rsidRDefault="00000000" w:rsidP="00785213">
      <w:pPr>
        <w:ind w:left="720"/>
        <w:jc w:val="both"/>
        <w:rPr>
          <w:b/>
          <w:bCs/>
          <w:sz w:val="20"/>
          <w:lang w:val="en-IN"/>
        </w:rPr>
      </w:pPr>
      <w:r>
        <w:rPr>
          <w:noProof/>
          <w:lang w:val="en-IN" w:eastAsia="en-IN"/>
        </w:rPr>
        <w:pict w14:anchorId="371796EE">
          <v:line id="Straight Connector 20" o:spid="_x0000_s1027"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w:r>
    </w:p>
    <w:p w14:paraId="323C42A2" w14:textId="77777777" w:rsidR="002147A2" w:rsidRDefault="002147A2" w:rsidP="00785213">
      <w:pPr>
        <w:pStyle w:val="Title"/>
        <w:jc w:val="left"/>
      </w:pPr>
    </w:p>
    <w:p w14:paraId="2542D76D" w14:textId="77777777" w:rsidR="002147A2" w:rsidRDefault="002147A2" w:rsidP="00785213">
      <w:pPr>
        <w:pStyle w:val="Title"/>
        <w:jc w:val="left"/>
      </w:pPr>
    </w:p>
    <w:tbl>
      <w:tblPr>
        <w:tblW w:w="0" w:type="auto"/>
        <w:tblInd w:w="118" w:type="dxa"/>
        <w:tblBorders>
          <w:top w:val="double" w:sz="1" w:space="0" w:color="808080"/>
          <w:left w:val="double" w:sz="1" w:space="0" w:color="808080"/>
          <w:bottom w:val="double" w:sz="1" w:space="0" w:color="808080"/>
          <w:right w:val="double" w:sz="1" w:space="0" w:color="808080"/>
          <w:insideH w:val="double" w:sz="1" w:space="0" w:color="808080"/>
          <w:insideV w:val="double" w:sz="1" w:space="0" w:color="808080"/>
        </w:tblBorders>
        <w:tblLayout w:type="fixed"/>
        <w:tblCellMar>
          <w:left w:w="0" w:type="dxa"/>
          <w:right w:w="0" w:type="dxa"/>
        </w:tblCellMar>
        <w:tblLook w:val="01E0" w:firstRow="1" w:lastRow="1" w:firstColumn="1" w:lastColumn="1" w:noHBand="0" w:noVBand="0"/>
      </w:tblPr>
      <w:tblGrid>
        <w:gridCol w:w="1781"/>
        <w:gridCol w:w="3020"/>
        <w:gridCol w:w="1680"/>
        <w:gridCol w:w="2981"/>
      </w:tblGrid>
      <w:tr w:rsidR="00DB7F64" w:rsidRPr="00DB7F64" w14:paraId="34F72D4E" w14:textId="77777777" w:rsidTr="00CB37B0">
        <w:trPr>
          <w:trHeight w:val="686"/>
        </w:trPr>
        <w:tc>
          <w:tcPr>
            <w:tcW w:w="1781" w:type="dxa"/>
          </w:tcPr>
          <w:p w14:paraId="0A8A98C5" w14:textId="77777777" w:rsidR="00DB7F64" w:rsidRPr="00DB7F64" w:rsidRDefault="00DB7F64" w:rsidP="00DB7F64">
            <w:pPr>
              <w:widowControl w:val="0"/>
              <w:suppressAutoHyphens w:val="0"/>
              <w:autoSpaceDE w:val="0"/>
              <w:autoSpaceDN w:val="0"/>
              <w:spacing w:before="9"/>
              <w:rPr>
                <w:rFonts w:eastAsia="Verdana" w:hAnsi="Verdana" w:cs="Verdana"/>
                <w:b/>
                <w:sz w:val="18"/>
                <w:lang w:eastAsia="en-US"/>
              </w:rPr>
            </w:pPr>
          </w:p>
          <w:p w14:paraId="02137A30" w14:textId="77777777" w:rsidR="00DB7F64" w:rsidRPr="00DB7F64" w:rsidRDefault="00DB7F64" w:rsidP="00DB7F64">
            <w:pPr>
              <w:widowControl w:val="0"/>
              <w:suppressAutoHyphens w:val="0"/>
              <w:autoSpaceDE w:val="0"/>
              <w:autoSpaceDN w:val="0"/>
              <w:ind w:left="280"/>
              <w:rPr>
                <w:rFonts w:ascii="Verdana" w:eastAsia="Verdana" w:hAnsi="Verdana" w:cs="Verdana"/>
                <w:b/>
                <w:sz w:val="20"/>
                <w:lang w:eastAsia="en-US"/>
              </w:rPr>
            </w:pPr>
            <w:r w:rsidRPr="00DB7F64">
              <w:rPr>
                <w:rFonts w:ascii="Verdana" w:eastAsia="Verdana" w:hAnsi="Verdana" w:cs="Verdana"/>
                <w:b/>
                <w:sz w:val="20"/>
                <w:szCs w:val="22"/>
                <w:lang w:eastAsia="en-US"/>
              </w:rPr>
              <w:t>DATE</w:t>
            </w:r>
          </w:p>
        </w:tc>
        <w:tc>
          <w:tcPr>
            <w:tcW w:w="3020" w:type="dxa"/>
          </w:tcPr>
          <w:p w14:paraId="404334E4" w14:textId="77777777" w:rsidR="00DB7F64" w:rsidRPr="00DB7F64" w:rsidRDefault="00DB7F64" w:rsidP="00DB7F64">
            <w:pPr>
              <w:widowControl w:val="0"/>
              <w:suppressAutoHyphens w:val="0"/>
              <w:autoSpaceDE w:val="0"/>
              <w:autoSpaceDN w:val="0"/>
              <w:spacing w:before="9"/>
              <w:rPr>
                <w:rFonts w:eastAsia="Verdana" w:hAnsi="Verdana" w:cs="Verdana"/>
                <w:b/>
                <w:sz w:val="18"/>
                <w:lang w:eastAsia="en-US"/>
              </w:rPr>
            </w:pPr>
          </w:p>
          <w:p w14:paraId="6D50E42C" w14:textId="77777777" w:rsidR="00DB7F64" w:rsidRPr="00DB7F64" w:rsidRDefault="00DB7F64" w:rsidP="00DB7F64">
            <w:pPr>
              <w:widowControl w:val="0"/>
              <w:suppressAutoHyphens w:val="0"/>
              <w:autoSpaceDE w:val="0"/>
              <w:autoSpaceDN w:val="0"/>
              <w:ind w:left="12"/>
              <w:rPr>
                <w:rFonts w:ascii="Verdana" w:eastAsia="Verdana" w:hAnsi="Verdana" w:cs="Verdana"/>
                <w:b/>
                <w:sz w:val="20"/>
                <w:lang w:eastAsia="en-US"/>
              </w:rPr>
            </w:pPr>
            <w:r w:rsidRPr="00DB7F64">
              <w:rPr>
                <w:rFonts w:ascii="Verdana" w:eastAsia="Verdana" w:hAnsi="Verdana" w:cs="Verdana"/>
                <w:b/>
                <w:sz w:val="20"/>
                <w:szCs w:val="22"/>
                <w:lang w:eastAsia="en-US"/>
              </w:rPr>
              <w:t>WORK</w:t>
            </w:r>
            <w:r w:rsidRPr="00DB7F64">
              <w:rPr>
                <w:rFonts w:ascii="Verdana" w:eastAsia="Verdana" w:hAnsi="Verdana" w:cs="Verdana"/>
                <w:b/>
                <w:spacing w:val="-3"/>
                <w:sz w:val="20"/>
                <w:szCs w:val="22"/>
                <w:lang w:eastAsia="en-US"/>
              </w:rPr>
              <w:t xml:space="preserve"> </w:t>
            </w:r>
            <w:r w:rsidRPr="00DB7F64">
              <w:rPr>
                <w:rFonts w:ascii="Verdana" w:eastAsia="Verdana" w:hAnsi="Verdana" w:cs="Verdana"/>
                <w:b/>
                <w:sz w:val="20"/>
                <w:szCs w:val="22"/>
                <w:lang w:eastAsia="en-US"/>
              </w:rPr>
              <w:t>PERFORMED</w:t>
            </w:r>
          </w:p>
        </w:tc>
        <w:tc>
          <w:tcPr>
            <w:tcW w:w="1680" w:type="dxa"/>
          </w:tcPr>
          <w:p w14:paraId="534E588E" w14:textId="77777777" w:rsidR="00DB7F64" w:rsidRPr="00DB7F64" w:rsidRDefault="00DB7F64" w:rsidP="00DB7F64">
            <w:pPr>
              <w:widowControl w:val="0"/>
              <w:suppressAutoHyphens w:val="0"/>
              <w:autoSpaceDE w:val="0"/>
              <w:autoSpaceDN w:val="0"/>
              <w:spacing w:before="198"/>
              <w:ind w:left="12"/>
              <w:rPr>
                <w:rFonts w:eastAsia="Verdana" w:hAnsi="Verdana" w:cs="Verdana"/>
                <w:b/>
                <w:i/>
                <w:lang w:eastAsia="en-US"/>
              </w:rPr>
            </w:pPr>
            <w:r w:rsidRPr="00DB7F64">
              <w:rPr>
                <w:rFonts w:eastAsia="Verdana" w:hAnsi="Verdana" w:cs="Verdana"/>
                <w:b/>
                <w:i/>
                <w:szCs w:val="22"/>
                <w:lang w:eastAsia="en-US"/>
              </w:rPr>
              <w:t>SLC</w:t>
            </w:r>
            <w:r w:rsidRPr="00DB7F64">
              <w:rPr>
                <w:rFonts w:eastAsia="Verdana" w:hAnsi="Verdana" w:cs="Verdana"/>
                <w:b/>
                <w:i/>
                <w:spacing w:val="-1"/>
                <w:szCs w:val="22"/>
                <w:lang w:eastAsia="en-US"/>
              </w:rPr>
              <w:t xml:space="preserve"> </w:t>
            </w:r>
            <w:r w:rsidRPr="00DB7F64">
              <w:rPr>
                <w:rFonts w:eastAsia="Verdana" w:hAnsi="Verdana" w:cs="Verdana"/>
                <w:b/>
                <w:i/>
                <w:szCs w:val="22"/>
                <w:lang w:eastAsia="en-US"/>
              </w:rPr>
              <w:t>Phase</w:t>
            </w:r>
          </w:p>
        </w:tc>
        <w:tc>
          <w:tcPr>
            <w:tcW w:w="2981" w:type="dxa"/>
          </w:tcPr>
          <w:p w14:paraId="7FA82110" w14:textId="77777777" w:rsidR="00DB7F64" w:rsidRPr="00DB7F64" w:rsidRDefault="00DB7F64" w:rsidP="00DB7F64">
            <w:pPr>
              <w:widowControl w:val="0"/>
              <w:suppressAutoHyphens w:val="0"/>
              <w:autoSpaceDE w:val="0"/>
              <w:autoSpaceDN w:val="0"/>
              <w:spacing w:before="9"/>
              <w:rPr>
                <w:rFonts w:eastAsia="Verdana" w:hAnsi="Verdana" w:cs="Verdana"/>
                <w:b/>
                <w:sz w:val="18"/>
                <w:lang w:eastAsia="en-US"/>
              </w:rPr>
            </w:pPr>
          </w:p>
          <w:p w14:paraId="70096F13" w14:textId="77777777" w:rsidR="00DB7F64" w:rsidRPr="00DB7F64" w:rsidRDefault="00DB7F64" w:rsidP="00DB7F64">
            <w:pPr>
              <w:widowControl w:val="0"/>
              <w:suppressAutoHyphens w:val="0"/>
              <w:autoSpaceDE w:val="0"/>
              <w:autoSpaceDN w:val="0"/>
              <w:ind w:left="13"/>
              <w:rPr>
                <w:rFonts w:ascii="Verdana" w:eastAsia="Verdana" w:hAnsi="Verdana" w:cs="Verdana"/>
                <w:b/>
                <w:sz w:val="20"/>
                <w:lang w:eastAsia="en-US"/>
              </w:rPr>
            </w:pPr>
            <w:r w:rsidRPr="00DB7F64">
              <w:rPr>
                <w:rFonts w:ascii="Verdana" w:eastAsia="Verdana" w:hAnsi="Verdana" w:cs="Verdana"/>
                <w:b/>
                <w:sz w:val="20"/>
                <w:szCs w:val="22"/>
                <w:lang w:eastAsia="en-US"/>
              </w:rPr>
              <w:t>Additional</w:t>
            </w:r>
            <w:r w:rsidRPr="00DB7F64">
              <w:rPr>
                <w:rFonts w:ascii="Verdana" w:eastAsia="Verdana" w:hAnsi="Verdana" w:cs="Verdana"/>
                <w:b/>
                <w:spacing w:val="-4"/>
                <w:sz w:val="20"/>
                <w:szCs w:val="22"/>
                <w:lang w:eastAsia="en-US"/>
              </w:rPr>
              <w:t xml:space="preserve"> </w:t>
            </w:r>
            <w:r w:rsidRPr="00DB7F64">
              <w:rPr>
                <w:rFonts w:ascii="Verdana" w:eastAsia="Verdana" w:hAnsi="Verdana" w:cs="Verdana"/>
                <w:b/>
                <w:sz w:val="20"/>
                <w:szCs w:val="22"/>
                <w:lang w:eastAsia="en-US"/>
              </w:rPr>
              <w:t>Notes</w:t>
            </w:r>
          </w:p>
        </w:tc>
      </w:tr>
      <w:tr w:rsidR="00DB7F64" w:rsidRPr="00DB7F64" w14:paraId="13858C43" w14:textId="77777777" w:rsidTr="00CB37B0">
        <w:trPr>
          <w:trHeight w:val="810"/>
        </w:trPr>
        <w:tc>
          <w:tcPr>
            <w:tcW w:w="1781" w:type="dxa"/>
          </w:tcPr>
          <w:p w14:paraId="0991D77D" w14:textId="77777777" w:rsidR="00DB7F64" w:rsidRPr="00DB7F64" w:rsidRDefault="00DB7F64" w:rsidP="00DB7F64">
            <w:pPr>
              <w:widowControl w:val="0"/>
              <w:suppressAutoHyphens w:val="0"/>
              <w:autoSpaceDE w:val="0"/>
              <w:autoSpaceDN w:val="0"/>
              <w:spacing w:before="7"/>
              <w:rPr>
                <w:rFonts w:eastAsia="Verdana" w:hAnsi="Verdana" w:cs="Verdana"/>
                <w:b/>
                <w:lang w:eastAsia="en-US"/>
              </w:rPr>
            </w:pPr>
          </w:p>
          <w:p w14:paraId="3B049B32" w14:textId="316AD249" w:rsidR="00DB7F64" w:rsidRPr="00DB7F64" w:rsidRDefault="00FA607B" w:rsidP="00DB7F64">
            <w:pPr>
              <w:widowControl w:val="0"/>
              <w:suppressAutoHyphens w:val="0"/>
              <w:autoSpaceDE w:val="0"/>
              <w:autoSpaceDN w:val="0"/>
              <w:ind w:left="11"/>
              <w:rPr>
                <w:rFonts w:ascii="Verdana" w:eastAsia="Verdana" w:hAnsi="Verdana" w:cs="Verdana"/>
                <w:sz w:val="20"/>
                <w:lang w:eastAsia="en-US"/>
              </w:rPr>
            </w:pPr>
            <w:r>
              <w:rPr>
                <w:rFonts w:ascii="Verdana" w:eastAsia="Verdana" w:hAnsi="Verdana" w:cs="Verdana"/>
                <w:sz w:val="20"/>
                <w:szCs w:val="22"/>
                <w:lang w:eastAsia="en-US"/>
              </w:rPr>
              <w:t>M</w:t>
            </w:r>
            <w:r w:rsidR="00A52D20">
              <w:rPr>
                <w:rFonts w:ascii="Verdana" w:eastAsia="Verdana" w:hAnsi="Verdana" w:cs="Verdana"/>
                <w:sz w:val="20"/>
                <w:szCs w:val="22"/>
                <w:lang w:eastAsia="en-US"/>
              </w:rPr>
              <w:t>AY</w:t>
            </w:r>
            <w:r>
              <w:rPr>
                <w:rFonts w:ascii="Verdana" w:eastAsia="Verdana" w:hAnsi="Verdana" w:cs="Verdana"/>
                <w:sz w:val="20"/>
                <w:szCs w:val="22"/>
                <w:lang w:eastAsia="en-US"/>
              </w:rPr>
              <w:t xml:space="preserve"> 6</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5"/>
                <w:sz w:val="20"/>
                <w:szCs w:val="22"/>
                <w:lang w:eastAsia="en-US"/>
              </w:rPr>
              <w:t xml:space="preserve"> </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3AC29D43" w14:textId="77777777" w:rsidR="00DB7F64" w:rsidRPr="00DB7F64" w:rsidRDefault="00DB7F64" w:rsidP="00DB7F64">
            <w:pPr>
              <w:widowControl w:val="0"/>
              <w:suppressAutoHyphens w:val="0"/>
              <w:autoSpaceDE w:val="0"/>
              <w:autoSpaceDN w:val="0"/>
              <w:spacing w:before="158"/>
              <w:ind w:left="12" w:right="271"/>
              <w:rPr>
                <w:rFonts w:ascii="Verdana" w:eastAsia="Verdana" w:hAnsi="Verdana" w:cs="Verdana"/>
                <w:sz w:val="20"/>
                <w:lang w:eastAsia="en-US"/>
              </w:rPr>
            </w:pPr>
            <w:r w:rsidRPr="00DB7F64">
              <w:rPr>
                <w:rFonts w:ascii="Verdana" w:eastAsia="Verdana" w:hAnsi="Verdana" w:cs="Verdana"/>
                <w:sz w:val="20"/>
                <w:szCs w:val="22"/>
                <w:lang w:eastAsia="en-US"/>
              </w:rPr>
              <w:t>Project Allotment and User</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Requirements</w:t>
            </w:r>
            <w:r w:rsidRPr="00DB7F64">
              <w:rPr>
                <w:rFonts w:ascii="Verdana" w:eastAsia="Verdana" w:hAnsi="Verdana" w:cs="Verdana"/>
                <w:spacing w:val="-3"/>
                <w:sz w:val="20"/>
                <w:szCs w:val="22"/>
                <w:lang w:eastAsia="en-US"/>
              </w:rPr>
              <w:t xml:space="preserve"> </w:t>
            </w:r>
            <w:r w:rsidRPr="00DB7F64">
              <w:rPr>
                <w:rFonts w:ascii="Verdana" w:eastAsia="Verdana" w:hAnsi="Verdana" w:cs="Verdana"/>
                <w:sz w:val="20"/>
                <w:szCs w:val="22"/>
                <w:lang w:eastAsia="en-US"/>
              </w:rPr>
              <w:t>Gathering</w:t>
            </w:r>
          </w:p>
        </w:tc>
        <w:tc>
          <w:tcPr>
            <w:tcW w:w="1680" w:type="dxa"/>
          </w:tcPr>
          <w:p w14:paraId="5717F3D9" w14:textId="77777777" w:rsidR="00DB7F64" w:rsidRPr="00DB7F64" w:rsidRDefault="00DB7F64" w:rsidP="00DB7F64">
            <w:pPr>
              <w:widowControl w:val="0"/>
              <w:suppressAutoHyphens w:val="0"/>
              <w:autoSpaceDE w:val="0"/>
              <w:autoSpaceDN w:val="0"/>
              <w:spacing w:before="158"/>
              <w:ind w:left="12" w:right="633"/>
              <w:rPr>
                <w:rFonts w:ascii="Verdana" w:eastAsia="Verdana" w:hAnsi="Verdana" w:cs="Verdana"/>
                <w:sz w:val="20"/>
                <w:lang w:eastAsia="en-US"/>
              </w:rPr>
            </w:pPr>
            <w:r w:rsidRPr="00DB7F64">
              <w:rPr>
                <w:rFonts w:ascii="Verdana" w:eastAsia="Verdana" w:hAnsi="Verdana" w:cs="Verdana"/>
                <w:sz w:val="20"/>
                <w:szCs w:val="22"/>
                <w:lang w:eastAsia="en-US"/>
              </w:rPr>
              <w:t>Feasibility</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Study</w:t>
            </w:r>
          </w:p>
        </w:tc>
        <w:tc>
          <w:tcPr>
            <w:tcW w:w="2981" w:type="dxa"/>
          </w:tcPr>
          <w:p w14:paraId="4CF2A3DF" w14:textId="11F35F01" w:rsidR="00DB7F64" w:rsidRPr="00DB7F64" w:rsidRDefault="00FA607B" w:rsidP="00DB7F64">
            <w:pPr>
              <w:widowControl w:val="0"/>
              <w:suppressAutoHyphens w:val="0"/>
              <w:autoSpaceDE w:val="0"/>
              <w:autoSpaceDN w:val="0"/>
              <w:spacing w:before="38"/>
              <w:ind w:left="13" w:right="117"/>
              <w:rPr>
                <w:rFonts w:ascii="Verdana" w:eastAsia="Verdana" w:hAnsi="Verdana" w:cs="Verdana"/>
                <w:sz w:val="20"/>
                <w:lang w:eastAsia="en-US"/>
              </w:rPr>
            </w:pPr>
            <w:r>
              <w:rPr>
                <w:rFonts w:ascii="Verdana" w:eastAsia="Verdana" w:hAnsi="Verdana" w:cs="Verdana"/>
                <w:sz w:val="20"/>
                <w:szCs w:val="22"/>
                <w:lang w:eastAsia="en-US"/>
              </w:rPr>
              <w:t xml:space="preserve">We discussed about </w:t>
            </w:r>
            <w:proofErr w:type="gramStart"/>
            <w:r>
              <w:rPr>
                <w:rFonts w:ascii="Verdana" w:eastAsia="Verdana" w:hAnsi="Verdana" w:cs="Verdana"/>
                <w:sz w:val="20"/>
                <w:szCs w:val="22"/>
                <w:lang w:eastAsia="en-US"/>
              </w:rPr>
              <w:t xml:space="preserve">project </w:t>
            </w:r>
            <w:r w:rsidR="00DB7F64" w:rsidRPr="00DB7F64">
              <w:rPr>
                <w:rFonts w:ascii="Verdana" w:eastAsia="Verdana" w:hAnsi="Verdana" w:cs="Verdana"/>
                <w:sz w:val="20"/>
                <w:szCs w:val="22"/>
                <w:lang w:eastAsia="en-US"/>
              </w:rPr>
              <w:t xml:space="preserve"> to</w:t>
            </w:r>
            <w:proofErr w:type="gramEnd"/>
            <w:r w:rsidR="00DB7F64" w:rsidRPr="00DB7F64">
              <w:rPr>
                <w:rFonts w:ascii="Verdana" w:eastAsia="Verdana" w:hAnsi="Verdana" w:cs="Verdana"/>
                <w:sz w:val="20"/>
                <w:szCs w:val="22"/>
                <w:lang w:eastAsia="en-US"/>
              </w:rPr>
              <w:t xml:space="preserve"> know </w:t>
            </w:r>
            <w:r>
              <w:rPr>
                <w:rFonts w:ascii="Verdana" w:eastAsia="Verdana" w:hAnsi="Verdana" w:cs="Verdana"/>
                <w:sz w:val="20"/>
                <w:szCs w:val="22"/>
                <w:lang w:eastAsia="en-US"/>
              </w:rPr>
              <w:t>the</w:t>
            </w:r>
            <w:r w:rsidR="00DB7F64" w:rsidRPr="00DB7F64">
              <w:rPr>
                <w:rFonts w:ascii="Verdana" w:eastAsia="Verdana" w:hAnsi="Verdana" w:cs="Verdana"/>
                <w:spacing w:val="1"/>
                <w:sz w:val="20"/>
                <w:szCs w:val="22"/>
                <w:lang w:eastAsia="en-US"/>
              </w:rPr>
              <w:t xml:space="preserve"> </w:t>
            </w:r>
            <w:r w:rsidR="00DB7F64" w:rsidRPr="00DB7F64">
              <w:rPr>
                <w:rFonts w:ascii="Verdana" w:eastAsia="Verdana" w:hAnsi="Verdana" w:cs="Verdana"/>
                <w:sz w:val="20"/>
                <w:szCs w:val="22"/>
                <w:lang w:eastAsia="en-US"/>
              </w:rPr>
              <w:t>requirements.</w:t>
            </w:r>
          </w:p>
        </w:tc>
      </w:tr>
      <w:tr w:rsidR="00DB7F64" w:rsidRPr="00DB7F64" w14:paraId="32848A73" w14:textId="77777777" w:rsidTr="00CB37B0">
        <w:trPr>
          <w:trHeight w:val="1089"/>
        </w:trPr>
        <w:tc>
          <w:tcPr>
            <w:tcW w:w="1781" w:type="dxa"/>
          </w:tcPr>
          <w:p w14:paraId="0562AF8C"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35F55318" w14:textId="1C20C4BA" w:rsidR="00DB7F64" w:rsidRPr="00DB7F64" w:rsidRDefault="00FA607B" w:rsidP="00DB7F64">
            <w:pPr>
              <w:widowControl w:val="0"/>
              <w:suppressAutoHyphens w:val="0"/>
              <w:autoSpaceDE w:val="0"/>
              <w:autoSpaceDN w:val="0"/>
              <w:spacing w:before="142"/>
              <w:ind w:left="11"/>
              <w:rPr>
                <w:rFonts w:ascii="Verdana" w:eastAsia="Verdana" w:hAnsi="Verdana" w:cs="Verdana"/>
                <w:sz w:val="20"/>
                <w:lang w:eastAsia="en-US"/>
              </w:rPr>
            </w:pPr>
            <w:r>
              <w:rPr>
                <w:rFonts w:ascii="Verdana" w:eastAsia="Verdana" w:hAnsi="Verdana" w:cs="Verdana"/>
                <w:sz w:val="20"/>
                <w:szCs w:val="22"/>
                <w:lang w:eastAsia="en-US"/>
              </w:rPr>
              <w:t>M</w:t>
            </w:r>
            <w:r w:rsidR="00A52D20">
              <w:rPr>
                <w:rFonts w:ascii="Verdana" w:eastAsia="Verdana" w:hAnsi="Verdana" w:cs="Verdana"/>
                <w:sz w:val="20"/>
                <w:szCs w:val="22"/>
                <w:lang w:eastAsia="en-US"/>
              </w:rPr>
              <w:t>AY</w:t>
            </w:r>
            <w:r>
              <w:rPr>
                <w:rFonts w:ascii="Verdana" w:eastAsia="Verdana" w:hAnsi="Verdana" w:cs="Verdana"/>
                <w:sz w:val="20"/>
                <w:szCs w:val="22"/>
                <w:lang w:eastAsia="en-US"/>
              </w:rPr>
              <w:t>10</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1F819344" w14:textId="77777777" w:rsidR="00DB7F64" w:rsidRPr="00DB7F64" w:rsidRDefault="00DB7F64" w:rsidP="00DB7F64">
            <w:pPr>
              <w:widowControl w:val="0"/>
              <w:suppressAutoHyphens w:val="0"/>
              <w:autoSpaceDE w:val="0"/>
              <w:autoSpaceDN w:val="0"/>
              <w:spacing w:before="180" w:line="237" w:lineRule="auto"/>
              <w:ind w:left="12" w:right="829"/>
              <w:rPr>
                <w:rFonts w:ascii="Verdana" w:eastAsia="Verdana" w:hAnsi="Verdana" w:cs="Verdana"/>
                <w:sz w:val="20"/>
                <w:lang w:eastAsia="en-US"/>
              </w:rPr>
            </w:pPr>
            <w:r w:rsidRPr="00DB7F64">
              <w:rPr>
                <w:rFonts w:ascii="Verdana" w:eastAsia="Verdana" w:hAnsi="Verdana" w:cs="Verdana"/>
                <w:sz w:val="20"/>
                <w:szCs w:val="22"/>
                <w:lang w:eastAsia="en-US"/>
              </w:rPr>
              <w:t>Initial</w:t>
            </w:r>
            <w:r w:rsidRPr="00DB7F64">
              <w:rPr>
                <w:rFonts w:ascii="Verdana" w:eastAsia="Verdana" w:hAnsi="Verdana" w:cs="Verdana"/>
                <w:spacing w:val="-7"/>
                <w:sz w:val="20"/>
                <w:szCs w:val="22"/>
                <w:lang w:eastAsia="en-US"/>
              </w:rPr>
              <w:t xml:space="preserve"> </w:t>
            </w:r>
            <w:r w:rsidRPr="00DB7F64">
              <w:rPr>
                <w:rFonts w:ascii="Verdana" w:eastAsia="Verdana" w:hAnsi="Verdana" w:cs="Verdana"/>
                <w:sz w:val="20"/>
                <w:szCs w:val="22"/>
                <w:lang w:eastAsia="en-US"/>
              </w:rPr>
              <w:t>SRS</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Document</w:t>
            </w:r>
            <w:r w:rsidRPr="00DB7F64">
              <w:rPr>
                <w:rFonts w:ascii="Verdana" w:eastAsia="Verdana" w:hAnsi="Verdana" w:cs="Verdana"/>
                <w:spacing w:val="-67"/>
                <w:sz w:val="20"/>
                <w:szCs w:val="22"/>
                <w:lang w:eastAsia="en-US"/>
              </w:rPr>
              <w:t xml:space="preserve"> </w:t>
            </w:r>
            <w:r w:rsidRPr="00DB7F64">
              <w:rPr>
                <w:rFonts w:ascii="Verdana" w:eastAsia="Verdana" w:hAnsi="Verdana" w:cs="Verdana"/>
                <w:sz w:val="20"/>
                <w:szCs w:val="22"/>
                <w:lang w:eastAsia="en-US"/>
              </w:rPr>
              <w:t>Validation</w:t>
            </w:r>
          </w:p>
          <w:p w14:paraId="48FB5F7C" w14:textId="77777777" w:rsidR="00DB7F64" w:rsidRPr="00DB7F64" w:rsidRDefault="00DB7F64" w:rsidP="00DB7F64">
            <w:pPr>
              <w:widowControl w:val="0"/>
              <w:suppressAutoHyphens w:val="0"/>
              <w:autoSpaceDE w:val="0"/>
              <w:autoSpaceDN w:val="0"/>
              <w:spacing w:before="1"/>
              <w:ind w:left="12"/>
              <w:rPr>
                <w:rFonts w:ascii="Verdana" w:eastAsia="Verdana" w:hAnsi="Verdana" w:cs="Verdana"/>
                <w:sz w:val="20"/>
                <w:lang w:eastAsia="en-US"/>
              </w:rPr>
            </w:pPr>
            <w:r w:rsidRPr="00DB7F64">
              <w:rPr>
                <w:rFonts w:ascii="Verdana" w:eastAsia="Verdana" w:hAnsi="Verdana" w:cs="Verdana"/>
                <w:sz w:val="20"/>
                <w:szCs w:val="22"/>
                <w:lang w:eastAsia="en-US"/>
              </w:rPr>
              <w:t>And</w:t>
            </w:r>
            <w:r w:rsidRPr="00DB7F64">
              <w:rPr>
                <w:rFonts w:ascii="Verdana" w:eastAsia="Verdana" w:hAnsi="Verdana" w:cs="Verdana"/>
                <w:spacing w:val="-6"/>
                <w:sz w:val="20"/>
                <w:szCs w:val="22"/>
                <w:lang w:eastAsia="en-US"/>
              </w:rPr>
              <w:t xml:space="preserve"> </w:t>
            </w:r>
            <w:r w:rsidRPr="00DB7F64">
              <w:rPr>
                <w:rFonts w:ascii="Verdana" w:eastAsia="Verdana" w:hAnsi="Verdana" w:cs="Verdana"/>
                <w:sz w:val="20"/>
                <w:szCs w:val="22"/>
                <w:lang w:eastAsia="en-US"/>
              </w:rPr>
              <w:t>Team</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Structure</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Decided</w:t>
            </w:r>
          </w:p>
        </w:tc>
        <w:tc>
          <w:tcPr>
            <w:tcW w:w="1680" w:type="dxa"/>
          </w:tcPr>
          <w:p w14:paraId="6E8AF255" w14:textId="77777777" w:rsidR="00DB7F64" w:rsidRPr="00DB7F64" w:rsidRDefault="00DB7F64" w:rsidP="00DB7F64">
            <w:pPr>
              <w:widowControl w:val="0"/>
              <w:suppressAutoHyphens w:val="0"/>
              <w:autoSpaceDE w:val="0"/>
              <w:autoSpaceDN w:val="0"/>
              <w:spacing w:before="178"/>
              <w:ind w:left="12" w:right="345"/>
              <w:rPr>
                <w:rFonts w:ascii="Verdana" w:eastAsia="Verdana" w:hAnsi="Verdana" w:cs="Verdana"/>
                <w:sz w:val="20"/>
                <w:lang w:eastAsia="en-US"/>
              </w:rPr>
            </w:pPr>
            <w:r w:rsidRPr="00DB7F64">
              <w:rPr>
                <w:rFonts w:ascii="Verdana" w:eastAsia="Verdana" w:hAnsi="Verdana" w:cs="Verdana"/>
                <w:sz w:val="20"/>
                <w:szCs w:val="22"/>
                <w:lang w:eastAsia="en-US"/>
              </w:rPr>
              <w:t>Requirement</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Analysis</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(Elicitation)</w:t>
            </w:r>
          </w:p>
        </w:tc>
        <w:tc>
          <w:tcPr>
            <w:tcW w:w="2981" w:type="dxa"/>
          </w:tcPr>
          <w:p w14:paraId="637FA25C" w14:textId="77777777" w:rsidR="00DB7F64" w:rsidRPr="00DB7F64" w:rsidRDefault="00DB7F64" w:rsidP="00DB7F64">
            <w:pPr>
              <w:widowControl w:val="0"/>
              <w:suppressAutoHyphens w:val="0"/>
              <w:autoSpaceDE w:val="0"/>
              <w:autoSpaceDN w:val="0"/>
              <w:spacing w:before="53"/>
              <w:ind w:left="13" w:right="31"/>
              <w:rPr>
                <w:rFonts w:ascii="Verdana" w:eastAsia="Verdana" w:hAnsi="Verdana" w:cs="Verdana"/>
                <w:sz w:val="20"/>
                <w:lang w:eastAsia="en-US"/>
              </w:rPr>
            </w:pPr>
            <w:r w:rsidRPr="00DB7F64">
              <w:rPr>
                <w:rFonts w:ascii="Verdana" w:eastAsia="Verdana" w:hAnsi="Verdana" w:cs="Verdana"/>
                <w:sz w:val="20"/>
                <w:szCs w:val="22"/>
                <w:lang w:eastAsia="en-US"/>
              </w:rPr>
              <w:t>The initial SRS was</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presented to the client to</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understand his requirements</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better</w:t>
            </w:r>
          </w:p>
        </w:tc>
      </w:tr>
      <w:tr w:rsidR="00DB7F64" w:rsidRPr="00DB7F64" w14:paraId="6983602E" w14:textId="77777777" w:rsidTr="00CB37B0">
        <w:trPr>
          <w:trHeight w:val="993"/>
        </w:trPr>
        <w:tc>
          <w:tcPr>
            <w:tcW w:w="1781" w:type="dxa"/>
          </w:tcPr>
          <w:p w14:paraId="21C02E41" w14:textId="77777777" w:rsidR="00DB7F64" w:rsidRPr="00DB7F64" w:rsidRDefault="00DB7F64" w:rsidP="00DB7F64">
            <w:pPr>
              <w:widowControl w:val="0"/>
              <w:suppressAutoHyphens w:val="0"/>
              <w:autoSpaceDE w:val="0"/>
              <w:autoSpaceDN w:val="0"/>
              <w:spacing w:before="1"/>
              <w:rPr>
                <w:rFonts w:eastAsia="Verdana" w:hAnsi="Verdana" w:cs="Verdana"/>
                <w:b/>
                <w:sz w:val="32"/>
                <w:lang w:eastAsia="en-US"/>
              </w:rPr>
            </w:pPr>
          </w:p>
          <w:p w14:paraId="64BB2A3C" w14:textId="1C9706F6" w:rsidR="00DB7F64" w:rsidRPr="00DB7F64" w:rsidRDefault="00FA607B" w:rsidP="00DB7F64">
            <w:pPr>
              <w:widowControl w:val="0"/>
              <w:suppressAutoHyphens w:val="0"/>
              <w:autoSpaceDE w:val="0"/>
              <w:autoSpaceDN w:val="0"/>
              <w:spacing w:before="1"/>
              <w:ind w:left="11"/>
              <w:rPr>
                <w:rFonts w:ascii="Verdana" w:eastAsia="Verdana" w:hAnsi="Verdana" w:cs="Verdana"/>
                <w:sz w:val="20"/>
                <w:lang w:eastAsia="en-US"/>
              </w:rPr>
            </w:pPr>
            <w:r>
              <w:rPr>
                <w:rFonts w:ascii="Verdana" w:eastAsia="Verdana" w:hAnsi="Verdana" w:cs="Verdana"/>
                <w:sz w:val="20"/>
                <w:szCs w:val="22"/>
                <w:lang w:eastAsia="en-US"/>
              </w:rPr>
              <w:t>M</w:t>
            </w:r>
            <w:r w:rsidR="00A52D20">
              <w:rPr>
                <w:rFonts w:ascii="Verdana" w:eastAsia="Verdana" w:hAnsi="Verdana" w:cs="Verdana"/>
                <w:sz w:val="20"/>
                <w:szCs w:val="22"/>
                <w:lang w:eastAsia="en-US"/>
              </w:rPr>
              <w:t>AY</w:t>
            </w:r>
            <w:r>
              <w:rPr>
                <w:rFonts w:ascii="Verdana" w:eastAsia="Verdana" w:hAnsi="Verdana" w:cs="Verdana"/>
                <w:sz w:val="20"/>
                <w:szCs w:val="22"/>
                <w:lang w:eastAsia="en-US"/>
              </w:rPr>
              <w:t xml:space="preserve"> 22</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7B502998" w14:textId="77777777" w:rsidR="00DB7F64" w:rsidRPr="00DB7F64" w:rsidRDefault="00DB7F64" w:rsidP="00DB7F64">
            <w:pPr>
              <w:widowControl w:val="0"/>
              <w:suppressAutoHyphens w:val="0"/>
              <w:autoSpaceDE w:val="0"/>
              <w:autoSpaceDN w:val="0"/>
              <w:spacing w:before="5"/>
              <w:ind w:left="12" w:right="58"/>
              <w:rPr>
                <w:rFonts w:ascii="Verdana" w:eastAsia="Verdana" w:hAnsi="Verdana" w:cs="Verdana"/>
                <w:sz w:val="20"/>
                <w:lang w:eastAsia="en-US"/>
              </w:rPr>
            </w:pPr>
            <w:r w:rsidRPr="00DB7F64">
              <w:rPr>
                <w:rFonts w:ascii="Verdana" w:eastAsia="Verdana" w:hAnsi="Verdana" w:cs="Verdana"/>
                <w:sz w:val="20"/>
                <w:szCs w:val="22"/>
                <w:lang w:eastAsia="en-US"/>
              </w:rPr>
              <w:t>Designing the use-cases,</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Class Diagram, Collaboration</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Diagram,</w:t>
            </w:r>
            <w:r w:rsidRPr="00DB7F64">
              <w:rPr>
                <w:rFonts w:ascii="Verdana" w:eastAsia="Verdana" w:hAnsi="Verdana" w:cs="Verdana"/>
                <w:spacing w:val="-6"/>
                <w:sz w:val="20"/>
                <w:szCs w:val="22"/>
                <w:lang w:eastAsia="en-US"/>
              </w:rPr>
              <w:t xml:space="preserve"> </w:t>
            </w:r>
            <w:r w:rsidRPr="00DB7F64">
              <w:rPr>
                <w:rFonts w:ascii="Verdana" w:eastAsia="Verdana" w:hAnsi="Verdana" w:cs="Verdana"/>
                <w:sz w:val="20"/>
                <w:szCs w:val="22"/>
                <w:lang w:eastAsia="en-US"/>
              </w:rPr>
              <w:t>E-R Diagram</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and</w:t>
            </w:r>
          </w:p>
          <w:p w14:paraId="4D589857" w14:textId="77777777" w:rsidR="00DB7F64" w:rsidRPr="00DB7F64" w:rsidRDefault="00DB7F64" w:rsidP="00DB7F64">
            <w:pPr>
              <w:widowControl w:val="0"/>
              <w:suppressAutoHyphens w:val="0"/>
              <w:autoSpaceDE w:val="0"/>
              <w:autoSpaceDN w:val="0"/>
              <w:spacing w:before="1" w:line="238" w:lineRule="exact"/>
              <w:ind w:left="12"/>
              <w:rPr>
                <w:rFonts w:ascii="Verdana" w:eastAsia="Verdana" w:hAnsi="Verdana" w:cs="Verdana"/>
                <w:sz w:val="20"/>
                <w:lang w:eastAsia="en-US"/>
              </w:rPr>
            </w:pPr>
            <w:r w:rsidRPr="00DB7F64">
              <w:rPr>
                <w:rFonts w:ascii="Verdana" w:eastAsia="Verdana" w:hAnsi="Verdana" w:cs="Verdana"/>
                <w:sz w:val="20"/>
                <w:szCs w:val="22"/>
                <w:lang w:eastAsia="en-US"/>
              </w:rPr>
              <w:t>User</w:t>
            </w:r>
            <w:r w:rsidRPr="00DB7F64">
              <w:rPr>
                <w:rFonts w:ascii="Verdana" w:eastAsia="Verdana" w:hAnsi="Verdana" w:cs="Verdana"/>
                <w:spacing w:val="-3"/>
                <w:sz w:val="20"/>
                <w:szCs w:val="22"/>
                <w:lang w:eastAsia="en-US"/>
              </w:rPr>
              <w:t xml:space="preserve"> </w:t>
            </w:r>
            <w:r w:rsidRPr="00DB7F64">
              <w:rPr>
                <w:rFonts w:ascii="Verdana" w:eastAsia="Verdana" w:hAnsi="Verdana" w:cs="Verdana"/>
                <w:sz w:val="20"/>
                <w:szCs w:val="22"/>
                <w:lang w:eastAsia="en-US"/>
              </w:rPr>
              <w:t>Interfaces</w:t>
            </w:r>
          </w:p>
        </w:tc>
        <w:tc>
          <w:tcPr>
            <w:tcW w:w="1680" w:type="dxa"/>
          </w:tcPr>
          <w:p w14:paraId="5AD91FA4" w14:textId="77777777" w:rsidR="00DB7F64" w:rsidRPr="00DB7F64" w:rsidRDefault="00DB7F64" w:rsidP="00DB7F64">
            <w:pPr>
              <w:widowControl w:val="0"/>
              <w:suppressAutoHyphens w:val="0"/>
              <w:autoSpaceDE w:val="0"/>
              <w:autoSpaceDN w:val="0"/>
              <w:spacing w:before="125" w:line="242" w:lineRule="auto"/>
              <w:ind w:left="12" w:right="298"/>
              <w:rPr>
                <w:rFonts w:ascii="Verdana" w:eastAsia="Verdana" w:hAnsi="Verdana" w:cs="Verdana"/>
                <w:sz w:val="20"/>
                <w:lang w:eastAsia="en-US"/>
              </w:rPr>
            </w:pPr>
            <w:r w:rsidRPr="00DB7F64">
              <w:rPr>
                <w:rFonts w:ascii="Verdana" w:eastAsia="Verdana" w:hAnsi="Verdana" w:cs="Verdana"/>
                <w:sz w:val="20"/>
                <w:szCs w:val="22"/>
                <w:lang w:eastAsia="en-US"/>
              </w:rPr>
              <w:t>Requirement</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Analysis &amp;</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Design</w:t>
            </w:r>
            <w:r w:rsidRPr="00DB7F64">
              <w:rPr>
                <w:rFonts w:ascii="Verdana" w:eastAsia="Verdana" w:hAnsi="Verdana" w:cs="Verdana"/>
                <w:spacing w:val="-10"/>
                <w:sz w:val="20"/>
                <w:szCs w:val="22"/>
                <w:lang w:eastAsia="en-US"/>
              </w:rPr>
              <w:t xml:space="preserve"> </w:t>
            </w:r>
            <w:r w:rsidRPr="00DB7F64">
              <w:rPr>
                <w:rFonts w:ascii="Verdana" w:eastAsia="Verdana" w:hAnsi="Verdana" w:cs="Verdana"/>
                <w:sz w:val="20"/>
                <w:szCs w:val="22"/>
                <w:lang w:eastAsia="en-US"/>
              </w:rPr>
              <w:t>Phase</w:t>
            </w:r>
          </w:p>
        </w:tc>
        <w:tc>
          <w:tcPr>
            <w:tcW w:w="2981" w:type="dxa"/>
          </w:tcPr>
          <w:p w14:paraId="569FAED8" w14:textId="77777777" w:rsidR="00DB7F64" w:rsidRPr="00DB7F64" w:rsidRDefault="00DB7F64" w:rsidP="00DB7F64">
            <w:pPr>
              <w:widowControl w:val="0"/>
              <w:suppressAutoHyphens w:val="0"/>
              <w:autoSpaceDE w:val="0"/>
              <w:autoSpaceDN w:val="0"/>
              <w:spacing w:before="8"/>
              <w:rPr>
                <w:rFonts w:eastAsia="Verdana" w:hAnsi="Verdana" w:cs="Verdana"/>
                <w:b/>
                <w:sz w:val="21"/>
                <w:lang w:eastAsia="en-US"/>
              </w:rPr>
            </w:pPr>
          </w:p>
          <w:p w14:paraId="47036D42" w14:textId="77777777" w:rsidR="00DB7F64" w:rsidRPr="00DB7F64" w:rsidRDefault="00DB7F64" w:rsidP="00DB7F64">
            <w:pPr>
              <w:widowControl w:val="0"/>
              <w:suppressAutoHyphens w:val="0"/>
              <w:autoSpaceDE w:val="0"/>
              <w:autoSpaceDN w:val="0"/>
              <w:ind w:left="13"/>
              <w:rPr>
                <w:rFonts w:ascii="Verdana" w:eastAsia="Verdana" w:hAnsi="Verdana" w:cs="Verdana"/>
                <w:sz w:val="20"/>
                <w:lang w:eastAsia="en-US"/>
              </w:rPr>
            </w:pPr>
            <w:r w:rsidRPr="00DB7F64">
              <w:rPr>
                <w:rFonts w:ascii="Verdana" w:eastAsia="Verdana" w:hAnsi="Verdana" w:cs="Verdana"/>
                <w:sz w:val="20"/>
                <w:szCs w:val="22"/>
                <w:lang w:eastAsia="en-US"/>
              </w:rPr>
              <w:t>Database Design</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completed</w:t>
            </w:r>
          </w:p>
        </w:tc>
      </w:tr>
      <w:tr w:rsidR="00DB7F64" w:rsidRPr="00DB7F64" w14:paraId="18378B21" w14:textId="77777777" w:rsidTr="00CB37B0">
        <w:trPr>
          <w:trHeight w:val="1353"/>
        </w:trPr>
        <w:tc>
          <w:tcPr>
            <w:tcW w:w="1781" w:type="dxa"/>
          </w:tcPr>
          <w:p w14:paraId="700DB16E"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585CB84E"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8175F2D" w14:textId="4F07B8AC" w:rsidR="00DB7F64" w:rsidRPr="00DB7F64" w:rsidRDefault="00DB7F64" w:rsidP="00DB7F64">
            <w:pPr>
              <w:widowControl w:val="0"/>
              <w:suppressAutoHyphens w:val="0"/>
              <w:autoSpaceDE w:val="0"/>
              <w:autoSpaceDN w:val="0"/>
              <w:ind w:left="11"/>
              <w:rPr>
                <w:rFonts w:ascii="Verdana" w:eastAsia="Verdana" w:hAnsi="Verdana" w:cs="Verdana"/>
                <w:sz w:val="20"/>
                <w:lang w:eastAsia="en-US"/>
              </w:rPr>
            </w:pPr>
            <w:r w:rsidRPr="00DB7F64">
              <w:rPr>
                <w:rFonts w:ascii="Verdana" w:eastAsia="Verdana" w:hAnsi="Verdana" w:cs="Verdana"/>
                <w:sz w:val="20"/>
                <w:szCs w:val="22"/>
                <w:lang w:eastAsia="en-US"/>
              </w:rPr>
              <w:t>J</w:t>
            </w:r>
            <w:r w:rsidR="00A52D20">
              <w:rPr>
                <w:rFonts w:ascii="Verdana" w:eastAsia="Verdana" w:hAnsi="Verdana" w:cs="Verdana"/>
                <w:sz w:val="20"/>
                <w:szCs w:val="22"/>
                <w:lang w:eastAsia="en-US"/>
              </w:rPr>
              <w:t>U</w:t>
            </w:r>
            <w:r w:rsidRPr="00DB7F64">
              <w:rPr>
                <w:rFonts w:ascii="Verdana" w:eastAsia="Verdana" w:hAnsi="Verdana" w:cs="Verdana"/>
                <w:sz w:val="20"/>
                <w:szCs w:val="22"/>
                <w:lang w:eastAsia="en-US"/>
              </w:rPr>
              <w:t>N</w:t>
            </w:r>
            <w:r w:rsidRPr="00DB7F64">
              <w:rPr>
                <w:rFonts w:ascii="Verdana" w:eastAsia="Verdana" w:hAnsi="Verdana" w:cs="Verdana"/>
                <w:spacing w:val="-3"/>
                <w:sz w:val="20"/>
                <w:szCs w:val="22"/>
                <w:lang w:eastAsia="en-US"/>
              </w:rPr>
              <w:t xml:space="preserve"> </w:t>
            </w:r>
            <w:r w:rsidRPr="00DB7F64">
              <w:rPr>
                <w:rFonts w:ascii="Verdana" w:eastAsia="Verdana" w:hAnsi="Verdana" w:cs="Verdana"/>
                <w:sz w:val="20"/>
                <w:szCs w:val="22"/>
                <w:lang w:eastAsia="en-US"/>
              </w:rPr>
              <w:t>19,202</w:t>
            </w:r>
            <w:r w:rsidR="00A52D20">
              <w:rPr>
                <w:rFonts w:ascii="Verdana" w:eastAsia="Verdana" w:hAnsi="Verdana" w:cs="Verdana"/>
                <w:sz w:val="20"/>
                <w:szCs w:val="22"/>
                <w:lang w:eastAsia="en-US"/>
              </w:rPr>
              <w:t>2</w:t>
            </w:r>
          </w:p>
        </w:tc>
        <w:tc>
          <w:tcPr>
            <w:tcW w:w="3020" w:type="dxa"/>
          </w:tcPr>
          <w:p w14:paraId="33AB2F32"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493E4FBB" w14:textId="77777777" w:rsidR="00DB7F64" w:rsidRPr="00DB7F64" w:rsidRDefault="00DB7F64" w:rsidP="00DB7F64">
            <w:pPr>
              <w:widowControl w:val="0"/>
              <w:suppressAutoHyphens w:val="0"/>
              <w:autoSpaceDE w:val="0"/>
              <w:autoSpaceDN w:val="0"/>
              <w:spacing w:before="151"/>
              <w:ind w:left="12" w:right="286"/>
              <w:rPr>
                <w:rFonts w:ascii="Verdana" w:eastAsia="Verdana" w:hAnsi="Verdana" w:cs="Verdana"/>
                <w:sz w:val="20"/>
                <w:lang w:eastAsia="en-US"/>
              </w:rPr>
            </w:pPr>
            <w:r w:rsidRPr="00DB7F64">
              <w:rPr>
                <w:rFonts w:ascii="Verdana" w:eastAsia="Verdana" w:hAnsi="Verdana" w:cs="Verdana"/>
                <w:sz w:val="20"/>
                <w:szCs w:val="22"/>
                <w:lang w:eastAsia="en-US"/>
              </w:rPr>
              <w:t>Business Logic Component</w:t>
            </w:r>
            <w:r w:rsidRPr="00DB7F64">
              <w:rPr>
                <w:rFonts w:ascii="Verdana" w:eastAsia="Verdana" w:hAnsi="Verdana" w:cs="Verdana"/>
                <w:spacing w:val="-68"/>
                <w:sz w:val="20"/>
                <w:szCs w:val="22"/>
                <w:lang w:eastAsia="en-US"/>
              </w:rPr>
              <w:t xml:space="preserve"> </w:t>
            </w:r>
            <w:proofErr w:type="gramStart"/>
            <w:r w:rsidRPr="00DB7F64">
              <w:rPr>
                <w:rFonts w:ascii="Verdana" w:eastAsia="Verdana" w:hAnsi="Verdana" w:cs="Verdana"/>
                <w:sz w:val="20"/>
                <w:szCs w:val="22"/>
                <w:lang w:eastAsia="en-US"/>
              </w:rPr>
              <w:t>design</w:t>
            </w:r>
            <w:proofErr w:type="gramEnd"/>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Started</w:t>
            </w:r>
          </w:p>
        </w:tc>
        <w:tc>
          <w:tcPr>
            <w:tcW w:w="1680" w:type="dxa"/>
          </w:tcPr>
          <w:p w14:paraId="7685861B"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B76BD74"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154F10E4" w14:textId="77777777" w:rsidR="00DB7F64" w:rsidRPr="00DB7F64" w:rsidRDefault="00DB7F64" w:rsidP="00DB7F64">
            <w:pPr>
              <w:widowControl w:val="0"/>
              <w:suppressAutoHyphens w:val="0"/>
              <w:autoSpaceDE w:val="0"/>
              <w:autoSpaceDN w:val="0"/>
              <w:ind w:left="12"/>
              <w:rPr>
                <w:rFonts w:ascii="Verdana" w:eastAsia="Verdana" w:hAnsi="Verdana" w:cs="Verdana"/>
                <w:sz w:val="20"/>
                <w:lang w:eastAsia="en-US"/>
              </w:rPr>
            </w:pPr>
            <w:r w:rsidRPr="00DB7F64">
              <w:rPr>
                <w:rFonts w:ascii="Verdana" w:eastAsia="Verdana" w:hAnsi="Verdana" w:cs="Verdana"/>
                <w:sz w:val="20"/>
                <w:szCs w:val="22"/>
                <w:lang w:eastAsia="en-US"/>
              </w:rPr>
              <w:t>Design</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Phase</w:t>
            </w:r>
          </w:p>
        </w:tc>
        <w:tc>
          <w:tcPr>
            <w:tcW w:w="2981" w:type="dxa"/>
          </w:tcPr>
          <w:p w14:paraId="1547B726"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B49E8BE"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5D72CD36" w14:textId="77777777" w:rsidR="00DB7F64" w:rsidRPr="00DB7F64" w:rsidRDefault="00DB7F64" w:rsidP="00DB7F64">
            <w:pPr>
              <w:widowControl w:val="0"/>
              <w:suppressAutoHyphens w:val="0"/>
              <w:autoSpaceDE w:val="0"/>
              <w:autoSpaceDN w:val="0"/>
              <w:ind w:left="13"/>
              <w:rPr>
                <w:rFonts w:ascii="Verdana" w:eastAsia="Verdana" w:hAnsi="Verdana" w:cs="Verdana"/>
                <w:sz w:val="20"/>
                <w:lang w:eastAsia="en-US"/>
              </w:rPr>
            </w:pPr>
            <w:r w:rsidRPr="00DB7F64">
              <w:rPr>
                <w:rFonts w:ascii="Verdana" w:eastAsia="Verdana" w:hAnsi="Verdana" w:cs="Verdana"/>
                <w:sz w:val="20"/>
                <w:szCs w:val="22"/>
                <w:lang w:eastAsia="en-US"/>
              </w:rPr>
              <w:t>----------------------</w:t>
            </w:r>
          </w:p>
        </w:tc>
      </w:tr>
      <w:tr w:rsidR="00DB7F64" w:rsidRPr="00DB7F64" w14:paraId="638DAEA4" w14:textId="77777777" w:rsidTr="00CB37B0">
        <w:trPr>
          <w:trHeight w:val="1257"/>
        </w:trPr>
        <w:tc>
          <w:tcPr>
            <w:tcW w:w="1781" w:type="dxa"/>
          </w:tcPr>
          <w:p w14:paraId="25E123CB"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4926DC11" w14:textId="77777777" w:rsidR="00DB7F64" w:rsidRPr="00DB7F64" w:rsidRDefault="00DB7F64" w:rsidP="00DB7F64">
            <w:pPr>
              <w:widowControl w:val="0"/>
              <w:suppressAutoHyphens w:val="0"/>
              <w:autoSpaceDE w:val="0"/>
              <w:autoSpaceDN w:val="0"/>
              <w:spacing w:before="10"/>
              <w:rPr>
                <w:rFonts w:eastAsia="Verdana" w:hAnsi="Verdana" w:cs="Verdana"/>
                <w:b/>
                <w:sz w:val="19"/>
                <w:lang w:eastAsia="en-US"/>
              </w:rPr>
            </w:pPr>
          </w:p>
          <w:p w14:paraId="72D5504A" w14:textId="19A69C41" w:rsidR="00DB7F64" w:rsidRPr="00DB7F64" w:rsidRDefault="00A52D20" w:rsidP="00DB7F64">
            <w:pPr>
              <w:widowControl w:val="0"/>
              <w:suppressAutoHyphens w:val="0"/>
              <w:autoSpaceDE w:val="0"/>
              <w:autoSpaceDN w:val="0"/>
              <w:ind w:left="11"/>
              <w:rPr>
                <w:rFonts w:ascii="Verdana" w:eastAsia="Verdana" w:hAnsi="Verdana" w:cs="Verdana"/>
                <w:sz w:val="20"/>
                <w:lang w:eastAsia="en-US"/>
              </w:rPr>
            </w:pPr>
            <w:r>
              <w:rPr>
                <w:rFonts w:ascii="Verdana" w:eastAsia="Verdana" w:hAnsi="Verdana" w:cs="Verdana"/>
                <w:sz w:val="20"/>
                <w:szCs w:val="22"/>
                <w:lang w:eastAsia="en-US"/>
              </w:rPr>
              <w:t>SEPT</w:t>
            </w:r>
            <w:r w:rsidR="00DB7F64" w:rsidRPr="00DB7F64">
              <w:rPr>
                <w:rFonts w:ascii="Verdana" w:eastAsia="Verdana" w:hAnsi="Verdana" w:cs="Verdana"/>
                <w:spacing w:val="-3"/>
                <w:sz w:val="20"/>
                <w:szCs w:val="22"/>
                <w:lang w:eastAsia="en-US"/>
              </w:rPr>
              <w:t xml:space="preserve"> </w:t>
            </w:r>
            <w:r>
              <w:rPr>
                <w:rFonts w:ascii="Verdana" w:eastAsia="Verdana" w:hAnsi="Verdana" w:cs="Verdana"/>
                <w:sz w:val="20"/>
                <w:szCs w:val="22"/>
                <w:lang w:eastAsia="en-US"/>
              </w:rPr>
              <w:t>5</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7C761819"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5987629A" w14:textId="77777777" w:rsidR="00DB7F64" w:rsidRPr="00DB7F64" w:rsidRDefault="00DB7F64" w:rsidP="00DB7F64">
            <w:pPr>
              <w:widowControl w:val="0"/>
              <w:suppressAutoHyphens w:val="0"/>
              <w:autoSpaceDE w:val="0"/>
              <w:autoSpaceDN w:val="0"/>
              <w:spacing w:before="10"/>
              <w:rPr>
                <w:rFonts w:eastAsia="Verdana" w:hAnsi="Verdana" w:cs="Verdana"/>
                <w:b/>
                <w:sz w:val="19"/>
                <w:lang w:eastAsia="en-US"/>
              </w:rPr>
            </w:pPr>
          </w:p>
          <w:p w14:paraId="39DEA0F6" w14:textId="77777777" w:rsidR="00DB7F64" w:rsidRPr="00DB7F64" w:rsidRDefault="00DB7F64" w:rsidP="00DB7F64">
            <w:pPr>
              <w:widowControl w:val="0"/>
              <w:suppressAutoHyphens w:val="0"/>
              <w:autoSpaceDE w:val="0"/>
              <w:autoSpaceDN w:val="0"/>
              <w:ind w:left="12"/>
              <w:rPr>
                <w:rFonts w:ascii="Verdana" w:eastAsia="Verdana" w:hAnsi="Verdana" w:cs="Verdana"/>
                <w:sz w:val="20"/>
                <w:lang w:eastAsia="en-US"/>
              </w:rPr>
            </w:pPr>
            <w:r w:rsidRPr="00DB7F64">
              <w:rPr>
                <w:rFonts w:ascii="Verdana" w:eastAsia="Verdana" w:hAnsi="Verdana" w:cs="Verdana"/>
                <w:sz w:val="20"/>
                <w:szCs w:val="22"/>
                <w:lang w:eastAsia="en-US"/>
              </w:rPr>
              <w:t>Coding</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Phase</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Started</w:t>
            </w:r>
          </w:p>
        </w:tc>
        <w:tc>
          <w:tcPr>
            <w:tcW w:w="1680" w:type="dxa"/>
          </w:tcPr>
          <w:p w14:paraId="2CD1D03D"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082E89F5" w14:textId="77777777" w:rsidR="00DB7F64" w:rsidRPr="00DB7F64" w:rsidRDefault="00DB7F64" w:rsidP="00DB7F64">
            <w:pPr>
              <w:widowControl w:val="0"/>
              <w:suppressAutoHyphens w:val="0"/>
              <w:autoSpaceDE w:val="0"/>
              <w:autoSpaceDN w:val="0"/>
              <w:spacing w:before="10"/>
              <w:rPr>
                <w:rFonts w:eastAsia="Verdana" w:hAnsi="Verdana" w:cs="Verdana"/>
                <w:b/>
                <w:sz w:val="19"/>
                <w:lang w:eastAsia="en-US"/>
              </w:rPr>
            </w:pPr>
          </w:p>
          <w:p w14:paraId="7C6F2EA7" w14:textId="77777777" w:rsidR="00DB7F64" w:rsidRPr="00DB7F64" w:rsidRDefault="00DB7F64" w:rsidP="00DB7F64">
            <w:pPr>
              <w:widowControl w:val="0"/>
              <w:suppressAutoHyphens w:val="0"/>
              <w:autoSpaceDE w:val="0"/>
              <w:autoSpaceDN w:val="0"/>
              <w:ind w:left="12"/>
              <w:rPr>
                <w:rFonts w:ascii="Verdana" w:eastAsia="Verdana" w:hAnsi="Verdana" w:cs="Verdana"/>
                <w:sz w:val="20"/>
                <w:lang w:eastAsia="en-US"/>
              </w:rPr>
            </w:pPr>
            <w:r w:rsidRPr="00DB7F64">
              <w:rPr>
                <w:rFonts w:ascii="Verdana" w:eastAsia="Verdana" w:hAnsi="Verdana" w:cs="Verdana"/>
                <w:sz w:val="20"/>
                <w:szCs w:val="22"/>
                <w:lang w:eastAsia="en-US"/>
              </w:rPr>
              <w:t>Coding</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Phase</w:t>
            </w:r>
          </w:p>
        </w:tc>
        <w:tc>
          <w:tcPr>
            <w:tcW w:w="2981" w:type="dxa"/>
          </w:tcPr>
          <w:p w14:paraId="505DB4C7" w14:textId="77777777" w:rsidR="00DB7F64" w:rsidRPr="00DB7F64" w:rsidRDefault="00DB7F64" w:rsidP="00DB7F64">
            <w:pPr>
              <w:widowControl w:val="0"/>
              <w:suppressAutoHyphens w:val="0"/>
              <w:autoSpaceDE w:val="0"/>
              <w:autoSpaceDN w:val="0"/>
              <w:rPr>
                <w:rFonts w:eastAsia="Verdana" w:hAnsi="Verdana" w:cs="Verdana"/>
                <w:b/>
                <w:sz w:val="33"/>
                <w:lang w:eastAsia="en-US"/>
              </w:rPr>
            </w:pPr>
          </w:p>
          <w:p w14:paraId="35ED16BA" w14:textId="77777777" w:rsidR="00DB7F64" w:rsidRPr="00DB7F64" w:rsidRDefault="00DB7F64" w:rsidP="00DB7F64">
            <w:pPr>
              <w:widowControl w:val="0"/>
              <w:suppressAutoHyphens w:val="0"/>
              <w:autoSpaceDE w:val="0"/>
              <w:autoSpaceDN w:val="0"/>
              <w:ind w:left="13" w:right="837"/>
              <w:rPr>
                <w:rFonts w:ascii="Verdana" w:eastAsia="Verdana" w:hAnsi="Verdana" w:cs="Verdana"/>
                <w:sz w:val="20"/>
                <w:lang w:eastAsia="en-US"/>
              </w:rPr>
            </w:pPr>
            <w:r w:rsidRPr="00DB7F64">
              <w:rPr>
                <w:rFonts w:ascii="Verdana" w:eastAsia="Verdana" w:hAnsi="Verdana" w:cs="Verdana"/>
                <w:sz w:val="20"/>
                <w:szCs w:val="22"/>
                <w:lang w:eastAsia="en-US"/>
              </w:rPr>
              <w:t>70% of Class Library</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implemented.</w:t>
            </w:r>
          </w:p>
        </w:tc>
      </w:tr>
      <w:tr w:rsidR="00DB7F64" w:rsidRPr="00DB7F64" w14:paraId="546ADA0F" w14:textId="77777777" w:rsidTr="00CB37B0">
        <w:trPr>
          <w:trHeight w:val="1252"/>
        </w:trPr>
        <w:tc>
          <w:tcPr>
            <w:tcW w:w="1781" w:type="dxa"/>
          </w:tcPr>
          <w:p w14:paraId="4D71B7F2"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1EAAAE1C" w14:textId="77777777" w:rsidR="00DB7F64" w:rsidRPr="00DB7F64" w:rsidRDefault="00DB7F64" w:rsidP="00DB7F64">
            <w:pPr>
              <w:widowControl w:val="0"/>
              <w:suppressAutoHyphens w:val="0"/>
              <w:autoSpaceDE w:val="0"/>
              <w:autoSpaceDN w:val="0"/>
              <w:spacing w:before="5"/>
              <w:rPr>
                <w:rFonts w:eastAsia="Verdana" w:hAnsi="Verdana" w:cs="Verdana"/>
                <w:b/>
                <w:sz w:val="19"/>
                <w:lang w:eastAsia="en-US"/>
              </w:rPr>
            </w:pPr>
          </w:p>
          <w:p w14:paraId="14E630EE" w14:textId="0AB94AF9" w:rsidR="00DB7F64" w:rsidRPr="00DB7F64" w:rsidRDefault="00A52D20" w:rsidP="00DB7F64">
            <w:pPr>
              <w:widowControl w:val="0"/>
              <w:suppressAutoHyphens w:val="0"/>
              <w:autoSpaceDE w:val="0"/>
              <w:autoSpaceDN w:val="0"/>
              <w:ind w:left="11"/>
              <w:rPr>
                <w:rFonts w:ascii="Verdana" w:eastAsia="Verdana" w:hAnsi="Verdana" w:cs="Verdana"/>
                <w:sz w:val="20"/>
                <w:lang w:eastAsia="en-US"/>
              </w:rPr>
            </w:pPr>
            <w:r>
              <w:rPr>
                <w:rFonts w:ascii="Verdana" w:eastAsia="Verdana" w:hAnsi="Verdana" w:cs="Verdana"/>
                <w:sz w:val="20"/>
                <w:szCs w:val="22"/>
                <w:lang w:eastAsia="en-US"/>
              </w:rPr>
              <w:t>SEPT 8</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5DEFDC3F"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55E14928" w14:textId="77777777" w:rsidR="00DB7F64" w:rsidRPr="00DB7F64" w:rsidRDefault="00DB7F64" w:rsidP="00DB7F64">
            <w:pPr>
              <w:widowControl w:val="0"/>
              <w:suppressAutoHyphens w:val="0"/>
              <w:autoSpaceDE w:val="0"/>
              <w:autoSpaceDN w:val="0"/>
              <w:spacing w:before="1"/>
              <w:ind w:left="12" w:right="586"/>
              <w:jc w:val="both"/>
              <w:rPr>
                <w:rFonts w:ascii="Verdana" w:eastAsia="Verdana" w:hAnsi="Verdana" w:cs="Verdana"/>
                <w:sz w:val="20"/>
                <w:lang w:eastAsia="en-US"/>
              </w:rPr>
            </w:pPr>
            <w:r w:rsidRPr="00DB7F64">
              <w:rPr>
                <w:rFonts w:ascii="Verdana" w:eastAsia="Verdana" w:hAnsi="Verdana" w:cs="Verdana"/>
                <w:sz w:val="20"/>
                <w:szCs w:val="22"/>
                <w:lang w:eastAsia="en-US"/>
              </w:rPr>
              <w:t>Implementation of Web</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Application and Window</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Application</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Started</w:t>
            </w:r>
          </w:p>
        </w:tc>
        <w:tc>
          <w:tcPr>
            <w:tcW w:w="1680" w:type="dxa"/>
          </w:tcPr>
          <w:p w14:paraId="3EC06F6E"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77F9803" w14:textId="77777777" w:rsidR="00DB7F64" w:rsidRPr="00DB7F64" w:rsidRDefault="00DB7F64" w:rsidP="00DB7F64">
            <w:pPr>
              <w:widowControl w:val="0"/>
              <w:suppressAutoHyphens w:val="0"/>
              <w:autoSpaceDE w:val="0"/>
              <w:autoSpaceDN w:val="0"/>
              <w:spacing w:before="5"/>
              <w:rPr>
                <w:rFonts w:eastAsia="Verdana" w:hAnsi="Verdana" w:cs="Verdana"/>
                <w:b/>
                <w:sz w:val="19"/>
                <w:lang w:eastAsia="en-US"/>
              </w:rPr>
            </w:pPr>
          </w:p>
          <w:p w14:paraId="74F7AF1C" w14:textId="77777777" w:rsidR="00DB7F64" w:rsidRPr="00DB7F64" w:rsidRDefault="00DB7F64" w:rsidP="00DB7F64">
            <w:pPr>
              <w:widowControl w:val="0"/>
              <w:suppressAutoHyphens w:val="0"/>
              <w:autoSpaceDE w:val="0"/>
              <w:autoSpaceDN w:val="0"/>
              <w:ind w:left="12"/>
              <w:rPr>
                <w:rFonts w:ascii="Verdana" w:eastAsia="Verdana" w:hAnsi="Verdana" w:cs="Verdana"/>
                <w:sz w:val="20"/>
                <w:lang w:eastAsia="en-US"/>
              </w:rPr>
            </w:pPr>
            <w:r w:rsidRPr="00DB7F64">
              <w:rPr>
                <w:rFonts w:ascii="Verdana" w:eastAsia="Verdana" w:hAnsi="Verdana" w:cs="Verdana"/>
                <w:sz w:val="20"/>
                <w:szCs w:val="22"/>
                <w:lang w:eastAsia="en-US"/>
              </w:rPr>
              <w:t>Coding Phase</w:t>
            </w:r>
          </w:p>
        </w:tc>
        <w:tc>
          <w:tcPr>
            <w:tcW w:w="2981" w:type="dxa"/>
          </w:tcPr>
          <w:p w14:paraId="5D05C779" w14:textId="77777777" w:rsidR="00DB7F64" w:rsidRPr="00DB7F64" w:rsidRDefault="00DB7F64" w:rsidP="00DB7F64">
            <w:pPr>
              <w:widowControl w:val="0"/>
              <w:suppressAutoHyphens w:val="0"/>
              <w:autoSpaceDE w:val="0"/>
              <w:autoSpaceDN w:val="0"/>
              <w:rPr>
                <w:rFonts w:eastAsia="Verdana" w:hAnsi="Verdana" w:cs="Verdana"/>
                <w:b/>
                <w:sz w:val="33"/>
                <w:lang w:eastAsia="en-US"/>
              </w:rPr>
            </w:pPr>
          </w:p>
          <w:p w14:paraId="41C24200" w14:textId="77777777" w:rsidR="00DB7F64" w:rsidRPr="00DB7F64" w:rsidRDefault="00DB7F64" w:rsidP="00DB7F64">
            <w:pPr>
              <w:widowControl w:val="0"/>
              <w:suppressAutoHyphens w:val="0"/>
              <w:autoSpaceDE w:val="0"/>
              <w:autoSpaceDN w:val="0"/>
              <w:ind w:left="13" w:right="238"/>
              <w:rPr>
                <w:rFonts w:ascii="Verdana" w:eastAsia="Verdana" w:hAnsi="Verdana" w:cs="Verdana"/>
                <w:sz w:val="20"/>
                <w:lang w:eastAsia="en-US"/>
              </w:rPr>
            </w:pPr>
            <w:r w:rsidRPr="00DB7F64">
              <w:rPr>
                <w:rFonts w:ascii="Verdana" w:eastAsia="Verdana" w:hAnsi="Verdana" w:cs="Verdana"/>
                <w:sz w:val="20"/>
                <w:szCs w:val="22"/>
                <w:lang w:eastAsia="en-US"/>
              </w:rPr>
              <w:t>Class Library Development</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going</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on.</w:t>
            </w:r>
          </w:p>
        </w:tc>
      </w:tr>
      <w:tr w:rsidR="00DB7F64" w:rsidRPr="00DB7F64" w14:paraId="1735FB19" w14:textId="77777777" w:rsidTr="00CB37B0">
        <w:trPr>
          <w:trHeight w:val="1276"/>
        </w:trPr>
        <w:tc>
          <w:tcPr>
            <w:tcW w:w="1781" w:type="dxa"/>
          </w:tcPr>
          <w:p w14:paraId="223C460C"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D57F09B" w14:textId="77777777" w:rsidR="00DB7F64" w:rsidRPr="00DB7F64" w:rsidRDefault="00DB7F64" w:rsidP="00DB7F64">
            <w:pPr>
              <w:widowControl w:val="0"/>
              <w:suppressAutoHyphens w:val="0"/>
              <w:autoSpaceDE w:val="0"/>
              <w:autoSpaceDN w:val="0"/>
              <w:spacing w:before="7"/>
              <w:rPr>
                <w:rFonts w:eastAsia="Verdana" w:hAnsi="Verdana" w:cs="Verdana"/>
                <w:b/>
                <w:sz w:val="20"/>
                <w:lang w:eastAsia="en-US"/>
              </w:rPr>
            </w:pPr>
          </w:p>
          <w:p w14:paraId="31B657A1" w14:textId="06D761AD" w:rsidR="00DB7F64" w:rsidRPr="00DB7F64" w:rsidRDefault="00A52D20" w:rsidP="00DB7F64">
            <w:pPr>
              <w:widowControl w:val="0"/>
              <w:suppressAutoHyphens w:val="0"/>
              <w:autoSpaceDE w:val="0"/>
              <w:autoSpaceDN w:val="0"/>
              <w:spacing w:before="1"/>
              <w:ind w:left="11"/>
              <w:rPr>
                <w:rFonts w:ascii="Verdana" w:eastAsia="Verdana" w:hAnsi="Verdana" w:cs="Verdana"/>
                <w:sz w:val="20"/>
                <w:lang w:eastAsia="en-US"/>
              </w:rPr>
            </w:pPr>
            <w:r>
              <w:rPr>
                <w:rFonts w:ascii="Verdana" w:eastAsia="Verdana" w:hAnsi="Verdana" w:cs="Verdana"/>
                <w:sz w:val="20"/>
                <w:szCs w:val="22"/>
                <w:lang w:eastAsia="en-US"/>
              </w:rPr>
              <w:t>SEPT 10</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4"/>
                <w:sz w:val="20"/>
                <w:szCs w:val="22"/>
                <w:lang w:eastAsia="en-US"/>
              </w:rPr>
              <w:t xml:space="preserve"> </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3B4C95ED" w14:textId="77777777" w:rsidR="00DB7F64" w:rsidRPr="00DB7F64" w:rsidRDefault="00DB7F64" w:rsidP="00DB7F64">
            <w:pPr>
              <w:widowControl w:val="0"/>
              <w:suppressAutoHyphens w:val="0"/>
              <w:autoSpaceDE w:val="0"/>
              <w:autoSpaceDN w:val="0"/>
              <w:spacing w:before="10"/>
              <w:ind w:left="12" w:right="586"/>
              <w:jc w:val="both"/>
              <w:rPr>
                <w:rFonts w:ascii="Verdana" w:eastAsia="Verdana" w:hAnsi="Verdana" w:cs="Verdana"/>
                <w:sz w:val="20"/>
                <w:lang w:eastAsia="en-US"/>
              </w:rPr>
            </w:pPr>
            <w:r w:rsidRPr="00DB7F64">
              <w:rPr>
                <w:rFonts w:ascii="Verdana" w:eastAsia="Verdana" w:hAnsi="Verdana" w:cs="Verdana"/>
                <w:sz w:val="20"/>
                <w:szCs w:val="22"/>
                <w:lang w:eastAsia="en-US"/>
              </w:rPr>
              <w:t>Implementation of Web</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Application and Window</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Application</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Continued</w:t>
            </w:r>
          </w:p>
        </w:tc>
        <w:tc>
          <w:tcPr>
            <w:tcW w:w="1680" w:type="dxa"/>
          </w:tcPr>
          <w:p w14:paraId="04208828" w14:textId="77777777" w:rsidR="00DB7F64" w:rsidRPr="00DB7F64" w:rsidRDefault="00DB7F64" w:rsidP="00DB7F64">
            <w:pPr>
              <w:widowControl w:val="0"/>
              <w:suppressAutoHyphens w:val="0"/>
              <w:autoSpaceDE w:val="0"/>
              <w:autoSpaceDN w:val="0"/>
              <w:spacing w:before="9"/>
              <w:rPr>
                <w:rFonts w:eastAsia="Verdana" w:hAnsi="Verdana" w:cs="Verdana"/>
                <w:b/>
                <w:sz w:val="33"/>
                <w:lang w:eastAsia="en-US"/>
              </w:rPr>
            </w:pPr>
          </w:p>
          <w:p w14:paraId="6F141EF3" w14:textId="77777777" w:rsidR="00DB7F64" w:rsidRPr="00DB7F64" w:rsidRDefault="00DB7F64" w:rsidP="00DB7F64">
            <w:pPr>
              <w:widowControl w:val="0"/>
              <w:suppressAutoHyphens w:val="0"/>
              <w:autoSpaceDE w:val="0"/>
              <w:autoSpaceDN w:val="0"/>
              <w:spacing w:line="242" w:lineRule="auto"/>
              <w:ind w:left="12" w:right="-16"/>
              <w:rPr>
                <w:rFonts w:ascii="Verdana" w:eastAsia="Verdana" w:hAnsi="Verdana" w:cs="Verdana"/>
                <w:sz w:val="20"/>
                <w:lang w:eastAsia="en-US"/>
              </w:rPr>
            </w:pPr>
            <w:r w:rsidRPr="00DB7F64">
              <w:rPr>
                <w:rFonts w:ascii="Verdana" w:eastAsia="Verdana" w:hAnsi="Verdana" w:cs="Verdana"/>
                <w:sz w:val="20"/>
                <w:szCs w:val="22"/>
                <w:lang w:eastAsia="en-US"/>
              </w:rPr>
              <w:t>Coding Phase</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and</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Unit</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Testing</w:t>
            </w:r>
          </w:p>
        </w:tc>
        <w:tc>
          <w:tcPr>
            <w:tcW w:w="2981" w:type="dxa"/>
          </w:tcPr>
          <w:p w14:paraId="71F447DC" w14:textId="77777777" w:rsidR="00DB7F64" w:rsidRPr="00DB7F64" w:rsidRDefault="00DB7F64" w:rsidP="00DB7F64">
            <w:pPr>
              <w:widowControl w:val="0"/>
              <w:suppressAutoHyphens w:val="0"/>
              <w:autoSpaceDE w:val="0"/>
              <w:autoSpaceDN w:val="0"/>
              <w:spacing w:before="9"/>
              <w:rPr>
                <w:rFonts w:eastAsia="Verdana" w:hAnsi="Verdana" w:cs="Verdana"/>
                <w:b/>
                <w:sz w:val="33"/>
                <w:lang w:eastAsia="en-US"/>
              </w:rPr>
            </w:pPr>
          </w:p>
          <w:p w14:paraId="4375BF3A" w14:textId="77777777" w:rsidR="00DB7F64" w:rsidRPr="00DB7F64" w:rsidRDefault="00DB7F64" w:rsidP="00DB7F64">
            <w:pPr>
              <w:widowControl w:val="0"/>
              <w:suppressAutoHyphens w:val="0"/>
              <w:autoSpaceDE w:val="0"/>
              <w:autoSpaceDN w:val="0"/>
              <w:spacing w:line="242" w:lineRule="auto"/>
              <w:ind w:left="13" w:right="36"/>
              <w:rPr>
                <w:rFonts w:ascii="Verdana" w:eastAsia="Verdana" w:hAnsi="Verdana" w:cs="Verdana"/>
                <w:sz w:val="20"/>
                <w:lang w:eastAsia="en-US"/>
              </w:rPr>
            </w:pPr>
            <w:r w:rsidRPr="00DB7F64">
              <w:rPr>
                <w:rFonts w:ascii="Verdana" w:eastAsia="Verdana" w:hAnsi="Verdana" w:cs="Verdana"/>
                <w:sz w:val="20"/>
                <w:szCs w:val="22"/>
                <w:lang w:eastAsia="en-US"/>
              </w:rPr>
              <w:t>Class Library Modified as per</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the</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need.</w:t>
            </w:r>
          </w:p>
        </w:tc>
      </w:tr>
      <w:tr w:rsidR="00DB7F64" w:rsidRPr="00DB7F64" w14:paraId="1665D8DE" w14:textId="77777777" w:rsidTr="00CB37B0">
        <w:trPr>
          <w:trHeight w:val="1252"/>
        </w:trPr>
        <w:tc>
          <w:tcPr>
            <w:tcW w:w="1781" w:type="dxa"/>
          </w:tcPr>
          <w:p w14:paraId="0CEEBE8F"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3E112A93" w14:textId="77777777" w:rsidR="00DB7F64" w:rsidRPr="00DB7F64" w:rsidRDefault="00DB7F64" w:rsidP="00DB7F64">
            <w:pPr>
              <w:widowControl w:val="0"/>
              <w:suppressAutoHyphens w:val="0"/>
              <w:autoSpaceDE w:val="0"/>
              <w:autoSpaceDN w:val="0"/>
              <w:spacing w:before="4"/>
              <w:rPr>
                <w:rFonts w:eastAsia="Verdana" w:hAnsi="Verdana" w:cs="Verdana"/>
                <w:b/>
                <w:sz w:val="19"/>
                <w:lang w:eastAsia="en-US"/>
              </w:rPr>
            </w:pPr>
          </w:p>
          <w:p w14:paraId="339B0CD7" w14:textId="3DF63031" w:rsidR="00DB7F64" w:rsidRPr="00DB7F64" w:rsidRDefault="00A52D20" w:rsidP="00DB7F64">
            <w:pPr>
              <w:widowControl w:val="0"/>
              <w:suppressAutoHyphens w:val="0"/>
              <w:autoSpaceDE w:val="0"/>
              <w:autoSpaceDN w:val="0"/>
              <w:spacing w:before="1"/>
              <w:ind w:left="11"/>
              <w:rPr>
                <w:rFonts w:ascii="Verdana" w:eastAsia="Verdana" w:hAnsi="Verdana" w:cs="Verdana"/>
                <w:sz w:val="20"/>
                <w:lang w:eastAsia="en-US"/>
              </w:rPr>
            </w:pPr>
            <w:r>
              <w:rPr>
                <w:rFonts w:ascii="Verdana" w:eastAsia="Verdana" w:hAnsi="Verdana" w:cs="Verdana"/>
                <w:sz w:val="20"/>
                <w:szCs w:val="22"/>
                <w:lang w:eastAsia="en-US"/>
              </w:rPr>
              <w:t>SEPT 12</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4"/>
                <w:sz w:val="20"/>
                <w:szCs w:val="22"/>
                <w:lang w:eastAsia="en-US"/>
              </w:rPr>
              <w:t xml:space="preserve"> </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5E4859DD"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18AC513F" w14:textId="77777777" w:rsidR="00DB7F64" w:rsidRPr="00DB7F64" w:rsidRDefault="00DB7F64" w:rsidP="00DB7F64">
            <w:pPr>
              <w:widowControl w:val="0"/>
              <w:suppressAutoHyphens w:val="0"/>
              <w:autoSpaceDE w:val="0"/>
              <w:autoSpaceDN w:val="0"/>
              <w:ind w:left="12" w:right="68"/>
              <w:rPr>
                <w:rFonts w:ascii="Verdana" w:eastAsia="Verdana" w:hAnsi="Verdana" w:cs="Verdana"/>
                <w:sz w:val="20"/>
                <w:lang w:eastAsia="en-US"/>
              </w:rPr>
            </w:pPr>
            <w:r w:rsidRPr="00DB7F64">
              <w:rPr>
                <w:rFonts w:ascii="Verdana" w:eastAsia="Verdana" w:hAnsi="Verdana" w:cs="Verdana"/>
                <w:sz w:val="20"/>
                <w:szCs w:val="22"/>
                <w:lang w:eastAsia="en-US"/>
              </w:rPr>
              <w:t>The Project was Tested by</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the respective Team Leaders</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and</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the</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Project</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Manager</w:t>
            </w:r>
          </w:p>
        </w:tc>
        <w:tc>
          <w:tcPr>
            <w:tcW w:w="1680" w:type="dxa"/>
          </w:tcPr>
          <w:p w14:paraId="25B5AF30"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460E7AFC" w14:textId="77777777" w:rsidR="00DB7F64" w:rsidRPr="00DB7F64" w:rsidRDefault="00DB7F64" w:rsidP="00DB7F64">
            <w:pPr>
              <w:widowControl w:val="0"/>
              <w:suppressAutoHyphens w:val="0"/>
              <w:autoSpaceDE w:val="0"/>
              <w:autoSpaceDN w:val="0"/>
              <w:ind w:left="12" w:right="240"/>
              <w:rPr>
                <w:rFonts w:ascii="Verdana" w:eastAsia="Verdana" w:hAnsi="Verdana" w:cs="Verdana"/>
                <w:sz w:val="20"/>
                <w:lang w:eastAsia="en-US"/>
              </w:rPr>
            </w:pPr>
            <w:r w:rsidRPr="00DB7F64">
              <w:rPr>
                <w:rFonts w:ascii="Verdana" w:eastAsia="Verdana" w:hAnsi="Verdana" w:cs="Verdana"/>
                <w:sz w:val="20"/>
                <w:szCs w:val="22"/>
                <w:lang w:eastAsia="en-US"/>
              </w:rPr>
              <w:t>Testing Phase</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(Module</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Testing)</w:t>
            </w:r>
          </w:p>
        </w:tc>
        <w:tc>
          <w:tcPr>
            <w:tcW w:w="2981" w:type="dxa"/>
          </w:tcPr>
          <w:p w14:paraId="3490F861"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38956B1E" w14:textId="77777777" w:rsidR="00DB7F64" w:rsidRPr="00DB7F64" w:rsidRDefault="00DB7F64" w:rsidP="00DB7F64">
            <w:pPr>
              <w:widowControl w:val="0"/>
              <w:suppressAutoHyphens w:val="0"/>
              <w:autoSpaceDE w:val="0"/>
              <w:autoSpaceDN w:val="0"/>
              <w:spacing w:before="4"/>
              <w:rPr>
                <w:rFonts w:eastAsia="Verdana" w:hAnsi="Verdana" w:cs="Verdana"/>
                <w:b/>
                <w:sz w:val="19"/>
                <w:lang w:eastAsia="en-US"/>
              </w:rPr>
            </w:pPr>
          </w:p>
          <w:p w14:paraId="573B3B7C" w14:textId="77777777" w:rsidR="00DB7F64" w:rsidRPr="00DB7F64" w:rsidRDefault="00DB7F64" w:rsidP="00DB7F64">
            <w:pPr>
              <w:widowControl w:val="0"/>
              <w:suppressAutoHyphens w:val="0"/>
              <w:autoSpaceDE w:val="0"/>
              <w:autoSpaceDN w:val="0"/>
              <w:spacing w:before="1"/>
              <w:ind w:left="863"/>
              <w:rPr>
                <w:rFonts w:ascii="Verdana" w:eastAsia="Verdana" w:hAnsi="Verdana" w:cs="Verdana"/>
                <w:sz w:val="20"/>
                <w:lang w:eastAsia="en-US"/>
              </w:rPr>
            </w:pPr>
            <w:r w:rsidRPr="00DB7F64">
              <w:rPr>
                <w:rFonts w:ascii="Verdana" w:eastAsia="Verdana" w:hAnsi="Verdana" w:cs="Verdana"/>
                <w:sz w:val="20"/>
                <w:szCs w:val="22"/>
                <w:lang w:eastAsia="en-US"/>
              </w:rPr>
              <w:t>--</w:t>
            </w:r>
          </w:p>
        </w:tc>
      </w:tr>
      <w:tr w:rsidR="00DB7F64" w:rsidRPr="00DB7F64" w14:paraId="7F617A87" w14:textId="77777777" w:rsidTr="00CB37B0">
        <w:trPr>
          <w:trHeight w:val="1247"/>
        </w:trPr>
        <w:tc>
          <w:tcPr>
            <w:tcW w:w="1781" w:type="dxa"/>
          </w:tcPr>
          <w:p w14:paraId="5C3D87CD"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3F8FA46E" w14:textId="77777777" w:rsidR="00DB7F64" w:rsidRPr="00DB7F64" w:rsidRDefault="00DB7F64" w:rsidP="00DB7F64">
            <w:pPr>
              <w:widowControl w:val="0"/>
              <w:suppressAutoHyphens w:val="0"/>
              <w:autoSpaceDE w:val="0"/>
              <w:autoSpaceDN w:val="0"/>
              <w:spacing w:before="9"/>
              <w:rPr>
                <w:rFonts w:eastAsia="Verdana" w:hAnsi="Verdana" w:cs="Verdana"/>
                <w:b/>
                <w:sz w:val="19"/>
                <w:lang w:eastAsia="en-US"/>
              </w:rPr>
            </w:pPr>
          </w:p>
          <w:p w14:paraId="04A3EB74" w14:textId="0CFEBD9F" w:rsidR="00DB7F64" w:rsidRPr="00DB7F64" w:rsidRDefault="00A52D20" w:rsidP="00DB7F64">
            <w:pPr>
              <w:widowControl w:val="0"/>
              <w:suppressAutoHyphens w:val="0"/>
              <w:autoSpaceDE w:val="0"/>
              <w:autoSpaceDN w:val="0"/>
              <w:ind w:left="11"/>
              <w:rPr>
                <w:rFonts w:ascii="Verdana" w:eastAsia="Verdana" w:hAnsi="Verdana" w:cs="Verdana"/>
                <w:sz w:val="20"/>
                <w:lang w:eastAsia="en-US"/>
              </w:rPr>
            </w:pPr>
            <w:r>
              <w:rPr>
                <w:rFonts w:ascii="Verdana" w:eastAsia="Verdana" w:hAnsi="Verdana" w:cs="Verdana"/>
                <w:sz w:val="20"/>
                <w:szCs w:val="22"/>
                <w:lang w:eastAsia="en-US"/>
              </w:rPr>
              <w:t>SEPT 19</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4"/>
                <w:sz w:val="20"/>
                <w:szCs w:val="22"/>
                <w:lang w:eastAsia="en-US"/>
              </w:rPr>
              <w:t xml:space="preserve"> </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1F8C6C4D"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6923916C" w14:textId="77777777" w:rsidR="00DB7F64" w:rsidRPr="00DB7F64" w:rsidRDefault="00DB7F64" w:rsidP="00DB7F64">
            <w:pPr>
              <w:widowControl w:val="0"/>
              <w:suppressAutoHyphens w:val="0"/>
              <w:autoSpaceDE w:val="0"/>
              <w:autoSpaceDN w:val="0"/>
              <w:ind w:left="12" w:right="2"/>
              <w:jc w:val="both"/>
              <w:rPr>
                <w:rFonts w:ascii="Verdana" w:eastAsia="Verdana" w:hAnsi="Verdana" w:cs="Verdana"/>
                <w:sz w:val="20"/>
                <w:lang w:eastAsia="en-US"/>
              </w:rPr>
            </w:pPr>
            <w:r w:rsidRPr="00DB7F64">
              <w:rPr>
                <w:rFonts w:ascii="Verdana" w:eastAsia="Verdana" w:hAnsi="Verdana" w:cs="Verdana"/>
                <w:sz w:val="20"/>
                <w:szCs w:val="22"/>
                <w:lang w:eastAsia="en-US"/>
              </w:rPr>
              <w:t>The Project was Submitted to</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Other Project Leader of Other</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Project</w:t>
            </w:r>
            <w:r w:rsidRPr="00DB7F64">
              <w:rPr>
                <w:rFonts w:ascii="Verdana" w:eastAsia="Verdana" w:hAnsi="Verdana" w:cs="Verdana"/>
                <w:spacing w:val="-2"/>
                <w:sz w:val="20"/>
                <w:szCs w:val="22"/>
                <w:lang w:eastAsia="en-US"/>
              </w:rPr>
              <w:t xml:space="preserve"> </w:t>
            </w:r>
            <w:r w:rsidRPr="00DB7F64">
              <w:rPr>
                <w:rFonts w:ascii="Verdana" w:eastAsia="Verdana" w:hAnsi="Verdana" w:cs="Verdana"/>
                <w:sz w:val="20"/>
                <w:szCs w:val="22"/>
                <w:lang w:eastAsia="en-US"/>
              </w:rPr>
              <w:t>Group</w:t>
            </w:r>
            <w:r w:rsidRPr="00DB7F64">
              <w:rPr>
                <w:rFonts w:ascii="Verdana" w:eastAsia="Verdana" w:hAnsi="Verdana" w:cs="Verdana"/>
                <w:spacing w:val="-5"/>
                <w:sz w:val="20"/>
                <w:szCs w:val="22"/>
                <w:lang w:eastAsia="en-US"/>
              </w:rPr>
              <w:t xml:space="preserve"> </w:t>
            </w:r>
            <w:proofErr w:type="gramStart"/>
            <w:r w:rsidRPr="00DB7F64">
              <w:rPr>
                <w:rFonts w:ascii="Verdana" w:eastAsia="Verdana" w:hAnsi="Verdana" w:cs="Verdana"/>
                <w:sz w:val="20"/>
                <w:szCs w:val="22"/>
                <w:lang w:eastAsia="en-US"/>
              </w:rPr>
              <w:t>For</w:t>
            </w:r>
            <w:proofErr w:type="gramEnd"/>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Testing</w:t>
            </w:r>
          </w:p>
        </w:tc>
        <w:tc>
          <w:tcPr>
            <w:tcW w:w="1680" w:type="dxa"/>
          </w:tcPr>
          <w:p w14:paraId="148ED911"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472A2C2E" w14:textId="77777777" w:rsidR="00DB7F64" w:rsidRPr="00DB7F64" w:rsidRDefault="00DB7F64" w:rsidP="00DB7F64">
            <w:pPr>
              <w:widowControl w:val="0"/>
              <w:suppressAutoHyphens w:val="0"/>
              <w:autoSpaceDE w:val="0"/>
              <w:autoSpaceDN w:val="0"/>
              <w:ind w:left="12" w:right="240"/>
              <w:rPr>
                <w:rFonts w:ascii="Verdana" w:eastAsia="Verdana" w:hAnsi="Verdana" w:cs="Verdana"/>
                <w:sz w:val="20"/>
                <w:lang w:eastAsia="en-US"/>
              </w:rPr>
            </w:pPr>
            <w:r w:rsidRPr="00DB7F64">
              <w:rPr>
                <w:rFonts w:ascii="Verdana" w:eastAsia="Verdana" w:hAnsi="Verdana" w:cs="Verdana"/>
                <w:sz w:val="20"/>
                <w:szCs w:val="22"/>
                <w:lang w:eastAsia="en-US"/>
              </w:rPr>
              <w:t>Testing Phase</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(Acceptance</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Testing)</w:t>
            </w:r>
          </w:p>
        </w:tc>
        <w:tc>
          <w:tcPr>
            <w:tcW w:w="2981" w:type="dxa"/>
          </w:tcPr>
          <w:p w14:paraId="37EDB3BB" w14:textId="77777777" w:rsidR="00DB7F64" w:rsidRPr="00DB7F64" w:rsidRDefault="00DB7F64" w:rsidP="00DB7F64">
            <w:pPr>
              <w:widowControl w:val="0"/>
              <w:suppressAutoHyphens w:val="0"/>
              <w:autoSpaceDE w:val="0"/>
              <w:autoSpaceDN w:val="0"/>
              <w:spacing w:before="6"/>
              <w:rPr>
                <w:rFonts w:eastAsia="Verdana" w:hAnsi="Verdana" w:cs="Verdana"/>
                <w:b/>
                <w:lang w:eastAsia="en-US"/>
              </w:rPr>
            </w:pPr>
          </w:p>
          <w:p w14:paraId="3514F0AA" w14:textId="77777777" w:rsidR="00DB7F64" w:rsidRPr="00DB7F64" w:rsidRDefault="00DB7F64" w:rsidP="00DB7F64">
            <w:pPr>
              <w:widowControl w:val="0"/>
              <w:suppressAutoHyphens w:val="0"/>
              <w:autoSpaceDE w:val="0"/>
              <w:autoSpaceDN w:val="0"/>
              <w:ind w:left="13" w:right="224"/>
              <w:jc w:val="both"/>
              <w:rPr>
                <w:rFonts w:ascii="Verdana" w:eastAsia="Verdana" w:hAnsi="Verdana" w:cs="Verdana"/>
                <w:sz w:val="20"/>
                <w:lang w:eastAsia="en-US"/>
              </w:rPr>
            </w:pPr>
            <w:r w:rsidRPr="00DB7F64">
              <w:rPr>
                <w:rFonts w:ascii="Verdana" w:eastAsia="Verdana" w:hAnsi="Verdana" w:cs="Verdana"/>
                <w:sz w:val="20"/>
                <w:szCs w:val="22"/>
                <w:lang w:eastAsia="en-US"/>
              </w:rPr>
              <w:t>The Project of Other Team</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was Taken up by the Team</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for</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Testing</w:t>
            </w:r>
          </w:p>
        </w:tc>
      </w:tr>
    </w:tbl>
    <w:p w14:paraId="59A685E7" w14:textId="77777777" w:rsidR="00DB7F64" w:rsidRPr="00DB7F64" w:rsidRDefault="00DB7F64" w:rsidP="00DB7F64">
      <w:pPr>
        <w:widowControl w:val="0"/>
        <w:suppressAutoHyphens w:val="0"/>
        <w:autoSpaceDE w:val="0"/>
        <w:autoSpaceDN w:val="0"/>
        <w:jc w:val="both"/>
        <w:rPr>
          <w:sz w:val="20"/>
          <w:szCs w:val="22"/>
          <w:lang w:eastAsia="en-US"/>
        </w:rPr>
        <w:sectPr w:rsidR="00DB7F64" w:rsidRPr="00DB7F64">
          <w:pgSz w:w="12240" w:h="15840"/>
          <w:pgMar w:top="1340" w:right="700" w:bottom="1260" w:left="1260" w:header="723" w:footer="1066"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646BC84E" w14:textId="77777777" w:rsidR="00DB7F64" w:rsidRPr="00DB7F64" w:rsidRDefault="00DB7F64" w:rsidP="00DB7F64">
      <w:pPr>
        <w:widowControl w:val="0"/>
        <w:suppressAutoHyphens w:val="0"/>
        <w:autoSpaceDE w:val="0"/>
        <w:autoSpaceDN w:val="0"/>
        <w:spacing w:before="3"/>
        <w:rPr>
          <w:b/>
          <w:sz w:val="8"/>
          <w:lang w:eastAsia="en-US"/>
        </w:rPr>
      </w:pPr>
    </w:p>
    <w:tbl>
      <w:tblPr>
        <w:tblW w:w="0" w:type="auto"/>
        <w:tblInd w:w="118" w:type="dxa"/>
        <w:tblBorders>
          <w:top w:val="double" w:sz="1" w:space="0" w:color="808080"/>
          <w:left w:val="double" w:sz="1" w:space="0" w:color="808080"/>
          <w:bottom w:val="double" w:sz="1" w:space="0" w:color="808080"/>
          <w:right w:val="double" w:sz="1" w:space="0" w:color="808080"/>
          <w:insideH w:val="double" w:sz="1" w:space="0" w:color="808080"/>
          <w:insideV w:val="double" w:sz="1" w:space="0" w:color="808080"/>
        </w:tblBorders>
        <w:tblLayout w:type="fixed"/>
        <w:tblCellMar>
          <w:left w:w="0" w:type="dxa"/>
          <w:right w:w="0" w:type="dxa"/>
        </w:tblCellMar>
        <w:tblLook w:val="01E0" w:firstRow="1" w:lastRow="1" w:firstColumn="1" w:lastColumn="1" w:noHBand="0" w:noVBand="0"/>
      </w:tblPr>
      <w:tblGrid>
        <w:gridCol w:w="1781"/>
        <w:gridCol w:w="3020"/>
        <w:gridCol w:w="1680"/>
        <w:gridCol w:w="2981"/>
      </w:tblGrid>
      <w:tr w:rsidR="00DB7F64" w:rsidRPr="00DB7F64" w14:paraId="2311B6FF" w14:textId="77777777" w:rsidTr="00CB37B0">
        <w:trPr>
          <w:trHeight w:val="1257"/>
        </w:trPr>
        <w:tc>
          <w:tcPr>
            <w:tcW w:w="1781" w:type="dxa"/>
          </w:tcPr>
          <w:p w14:paraId="15F04CED"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3EC3EBDA" w14:textId="77777777" w:rsidR="00DB7F64" w:rsidRPr="00DB7F64" w:rsidRDefault="00DB7F64" w:rsidP="00DB7F64">
            <w:pPr>
              <w:widowControl w:val="0"/>
              <w:suppressAutoHyphens w:val="0"/>
              <w:autoSpaceDE w:val="0"/>
              <w:autoSpaceDN w:val="0"/>
              <w:spacing w:before="9"/>
              <w:rPr>
                <w:rFonts w:eastAsia="Verdana" w:hAnsi="Verdana" w:cs="Verdana"/>
                <w:b/>
                <w:sz w:val="19"/>
                <w:lang w:eastAsia="en-US"/>
              </w:rPr>
            </w:pPr>
          </w:p>
          <w:p w14:paraId="7D3BD62B" w14:textId="627DD35C" w:rsidR="00DB7F64" w:rsidRPr="00DB7F64" w:rsidRDefault="00FE5DB4" w:rsidP="00DB7F64">
            <w:pPr>
              <w:widowControl w:val="0"/>
              <w:suppressAutoHyphens w:val="0"/>
              <w:autoSpaceDE w:val="0"/>
              <w:autoSpaceDN w:val="0"/>
              <w:ind w:left="11"/>
              <w:rPr>
                <w:rFonts w:ascii="Verdana" w:eastAsia="Verdana" w:hAnsi="Verdana" w:cs="Verdana"/>
                <w:sz w:val="20"/>
                <w:lang w:eastAsia="en-US"/>
              </w:rPr>
            </w:pPr>
            <w:r>
              <w:rPr>
                <w:rFonts w:ascii="Verdana" w:eastAsia="Verdana" w:hAnsi="Verdana" w:cs="Verdana"/>
                <w:sz w:val="20"/>
                <w:szCs w:val="22"/>
                <w:lang w:eastAsia="en-US"/>
              </w:rPr>
              <w:t>SEPT</w:t>
            </w:r>
            <w:r w:rsidR="00293854">
              <w:rPr>
                <w:rFonts w:ascii="Verdana" w:eastAsia="Verdana" w:hAnsi="Verdana" w:cs="Verdana"/>
                <w:sz w:val="20"/>
                <w:szCs w:val="22"/>
                <w:lang w:eastAsia="en-US"/>
              </w:rPr>
              <w:t xml:space="preserve"> 28</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4"/>
                <w:sz w:val="20"/>
                <w:szCs w:val="22"/>
                <w:lang w:eastAsia="en-US"/>
              </w:rPr>
              <w:t xml:space="preserve"> </w:t>
            </w:r>
            <w:r w:rsidR="00DB7F64" w:rsidRPr="00DB7F64">
              <w:rPr>
                <w:rFonts w:ascii="Verdana" w:eastAsia="Verdana" w:hAnsi="Verdana" w:cs="Verdana"/>
                <w:sz w:val="20"/>
                <w:szCs w:val="22"/>
                <w:lang w:eastAsia="en-US"/>
              </w:rPr>
              <w:t>202</w:t>
            </w:r>
            <w:r w:rsidR="00293854">
              <w:rPr>
                <w:rFonts w:ascii="Verdana" w:eastAsia="Verdana" w:hAnsi="Verdana" w:cs="Verdana"/>
                <w:sz w:val="20"/>
                <w:szCs w:val="22"/>
                <w:lang w:eastAsia="en-US"/>
              </w:rPr>
              <w:t>2</w:t>
            </w:r>
          </w:p>
        </w:tc>
        <w:tc>
          <w:tcPr>
            <w:tcW w:w="3020" w:type="dxa"/>
          </w:tcPr>
          <w:p w14:paraId="7B9436DD" w14:textId="77777777" w:rsidR="00DB7F64" w:rsidRPr="00DB7F64" w:rsidRDefault="00DB7F64" w:rsidP="00DB7F64">
            <w:pPr>
              <w:widowControl w:val="0"/>
              <w:suppressAutoHyphens w:val="0"/>
              <w:autoSpaceDE w:val="0"/>
              <w:autoSpaceDN w:val="0"/>
              <w:spacing w:before="122" w:line="237" w:lineRule="auto"/>
              <w:ind w:left="1270" w:right="34" w:hanging="1215"/>
              <w:rPr>
                <w:rFonts w:ascii="Verdana" w:eastAsia="Verdana" w:hAnsi="Verdana" w:cs="Verdana"/>
                <w:sz w:val="20"/>
                <w:lang w:eastAsia="en-US"/>
              </w:rPr>
            </w:pPr>
            <w:r w:rsidRPr="00DB7F64">
              <w:rPr>
                <w:rFonts w:ascii="Verdana" w:eastAsia="Verdana" w:hAnsi="Verdana" w:cs="Verdana"/>
                <w:sz w:val="20"/>
                <w:szCs w:val="22"/>
                <w:lang w:eastAsia="en-US"/>
              </w:rPr>
              <w:t>The project was deployed on</w:t>
            </w:r>
            <w:r w:rsidRPr="00DB7F64">
              <w:rPr>
                <w:rFonts w:ascii="Verdana" w:eastAsia="Verdana" w:hAnsi="Verdana" w:cs="Verdana"/>
                <w:spacing w:val="-68"/>
                <w:sz w:val="20"/>
                <w:szCs w:val="22"/>
                <w:lang w:eastAsia="en-US"/>
              </w:rPr>
              <w:t xml:space="preserve"> </w:t>
            </w:r>
            <w:r w:rsidRPr="00DB7F64">
              <w:rPr>
                <w:rFonts w:ascii="Verdana" w:eastAsia="Verdana" w:hAnsi="Verdana" w:cs="Verdana"/>
                <w:sz w:val="20"/>
                <w:szCs w:val="22"/>
                <w:lang w:eastAsia="en-US"/>
              </w:rPr>
              <w:t>AWS</w:t>
            </w:r>
          </w:p>
        </w:tc>
        <w:tc>
          <w:tcPr>
            <w:tcW w:w="1680" w:type="dxa"/>
          </w:tcPr>
          <w:p w14:paraId="0009B73F"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0FC7A237" w14:textId="77777777" w:rsidR="00DB7F64" w:rsidRPr="00DB7F64" w:rsidRDefault="00DB7F64" w:rsidP="00DB7F64">
            <w:pPr>
              <w:widowControl w:val="0"/>
              <w:suppressAutoHyphens w:val="0"/>
              <w:autoSpaceDE w:val="0"/>
              <w:autoSpaceDN w:val="0"/>
              <w:spacing w:before="9"/>
              <w:rPr>
                <w:rFonts w:eastAsia="Verdana" w:hAnsi="Verdana" w:cs="Verdana"/>
                <w:b/>
                <w:sz w:val="19"/>
                <w:lang w:eastAsia="en-US"/>
              </w:rPr>
            </w:pPr>
          </w:p>
          <w:p w14:paraId="78A6BF8A" w14:textId="77777777" w:rsidR="00DB7F64" w:rsidRPr="00DB7F64" w:rsidRDefault="00DB7F64" w:rsidP="00DB7F64">
            <w:pPr>
              <w:widowControl w:val="0"/>
              <w:suppressAutoHyphens w:val="0"/>
              <w:autoSpaceDE w:val="0"/>
              <w:autoSpaceDN w:val="0"/>
              <w:ind w:left="12"/>
              <w:rPr>
                <w:rFonts w:ascii="Verdana" w:eastAsia="Verdana" w:hAnsi="Verdana" w:cs="Verdana"/>
                <w:sz w:val="20"/>
                <w:lang w:eastAsia="en-US"/>
              </w:rPr>
            </w:pPr>
            <w:r w:rsidRPr="00DB7F64">
              <w:rPr>
                <w:rFonts w:ascii="Verdana" w:eastAsia="Verdana" w:hAnsi="Verdana" w:cs="Verdana"/>
                <w:sz w:val="20"/>
                <w:szCs w:val="22"/>
                <w:lang w:eastAsia="en-US"/>
              </w:rPr>
              <w:t>Deploying</w:t>
            </w:r>
          </w:p>
        </w:tc>
        <w:tc>
          <w:tcPr>
            <w:tcW w:w="2981" w:type="dxa"/>
          </w:tcPr>
          <w:p w14:paraId="300F1B65" w14:textId="77777777" w:rsidR="00DB7F64" w:rsidRPr="00DB7F64" w:rsidRDefault="00DB7F64" w:rsidP="00DB7F64">
            <w:pPr>
              <w:widowControl w:val="0"/>
              <w:suppressAutoHyphens w:val="0"/>
              <w:autoSpaceDE w:val="0"/>
              <w:autoSpaceDN w:val="0"/>
              <w:spacing w:before="11"/>
              <w:rPr>
                <w:rFonts w:eastAsia="Verdana" w:hAnsi="Verdana" w:cs="Verdana"/>
                <w:b/>
                <w:sz w:val="32"/>
                <w:lang w:eastAsia="en-US"/>
              </w:rPr>
            </w:pPr>
          </w:p>
          <w:p w14:paraId="4E9AC8AF" w14:textId="77777777" w:rsidR="00DB7F64" w:rsidRPr="00DB7F64" w:rsidRDefault="00DB7F64" w:rsidP="00DB7F64">
            <w:pPr>
              <w:widowControl w:val="0"/>
              <w:suppressAutoHyphens w:val="0"/>
              <w:autoSpaceDE w:val="0"/>
              <w:autoSpaceDN w:val="0"/>
              <w:ind w:left="13" w:right="2"/>
              <w:rPr>
                <w:rFonts w:ascii="Verdana" w:eastAsia="Verdana" w:hAnsi="Verdana" w:cs="Verdana"/>
                <w:sz w:val="20"/>
                <w:lang w:eastAsia="en-US"/>
              </w:rPr>
            </w:pPr>
            <w:r w:rsidRPr="00DB7F64">
              <w:rPr>
                <w:rFonts w:ascii="Verdana" w:eastAsia="Verdana" w:hAnsi="Verdana" w:cs="Verdana"/>
                <w:sz w:val="20"/>
                <w:szCs w:val="22"/>
                <w:lang w:eastAsia="en-US"/>
              </w:rPr>
              <w:t>The Project was complete for</w:t>
            </w:r>
            <w:r w:rsidRPr="00DB7F64">
              <w:rPr>
                <w:rFonts w:ascii="Verdana" w:eastAsia="Verdana" w:hAnsi="Verdana" w:cs="Verdana"/>
                <w:spacing w:val="-69"/>
                <w:sz w:val="20"/>
                <w:szCs w:val="22"/>
                <w:lang w:eastAsia="en-US"/>
              </w:rPr>
              <w:t xml:space="preserve"> </w:t>
            </w:r>
            <w:r w:rsidRPr="00DB7F64">
              <w:rPr>
                <w:rFonts w:ascii="Verdana" w:eastAsia="Verdana" w:hAnsi="Verdana" w:cs="Verdana"/>
                <w:sz w:val="20"/>
                <w:szCs w:val="22"/>
                <w:lang w:eastAsia="en-US"/>
              </w:rPr>
              <w:t>submission</w:t>
            </w:r>
          </w:p>
        </w:tc>
      </w:tr>
      <w:tr w:rsidR="00DB7F64" w:rsidRPr="00DB7F64" w14:paraId="0DA1CAC0" w14:textId="77777777" w:rsidTr="00CB37B0">
        <w:trPr>
          <w:trHeight w:val="1242"/>
        </w:trPr>
        <w:tc>
          <w:tcPr>
            <w:tcW w:w="1781" w:type="dxa"/>
          </w:tcPr>
          <w:p w14:paraId="79A60ACF"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71F98D8C" w14:textId="77777777" w:rsidR="00DB7F64" w:rsidRPr="00DB7F64" w:rsidRDefault="00DB7F64" w:rsidP="00DB7F64">
            <w:pPr>
              <w:widowControl w:val="0"/>
              <w:suppressAutoHyphens w:val="0"/>
              <w:autoSpaceDE w:val="0"/>
              <w:autoSpaceDN w:val="0"/>
              <w:spacing w:before="4"/>
              <w:rPr>
                <w:rFonts w:eastAsia="Verdana" w:hAnsi="Verdana" w:cs="Verdana"/>
                <w:b/>
                <w:sz w:val="19"/>
                <w:lang w:eastAsia="en-US"/>
              </w:rPr>
            </w:pPr>
          </w:p>
          <w:p w14:paraId="0DB838DC" w14:textId="1E21EDCA" w:rsidR="00DB7F64" w:rsidRPr="00DB7F64" w:rsidRDefault="00293854" w:rsidP="00DB7F64">
            <w:pPr>
              <w:widowControl w:val="0"/>
              <w:suppressAutoHyphens w:val="0"/>
              <w:autoSpaceDE w:val="0"/>
              <w:autoSpaceDN w:val="0"/>
              <w:spacing w:before="1"/>
              <w:ind w:left="11"/>
              <w:rPr>
                <w:rFonts w:ascii="Verdana" w:eastAsia="Verdana" w:hAnsi="Verdana" w:cs="Verdana"/>
                <w:sz w:val="20"/>
                <w:lang w:eastAsia="en-US"/>
              </w:rPr>
            </w:pPr>
            <w:r>
              <w:rPr>
                <w:rFonts w:ascii="Verdana" w:eastAsia="Verdana" w:hAnsi="Verdana" w:cs="Verdana"/>
                <w:sz w:val="20"/>
                <w:szCs w:val="22"/>
                <w:lang w:eastAsia="en-US"/>
              </w:rPr>
              <w:t xml:space="preserve">SEPT </w:t>
            </w:r>
            <w:r w:rsidR="00DB7F64" w:rsidRPr="00DB7F64">
              <w:rPr>
                <w:rFonts w:ascii="Verdana" w:eastAsia="Verdana" w:hAnsi="Verdana" w:cs="Verdana"/>
                <w:sz w:val="20"/>
                <w:szCs w:val="22"/>
                <w:lang w:eastAsia="en-US"/>
              </w:rPr>
              <w:t>2</w:t>
            </w:r>
            <w:r>
              <w:rPr>
                <w:rFonts w:ascii="Verdana" w:eastAsia="Verdana" w:hAnsi="Verdana" w:cs="Verdana"/>
                <w:sz w:val="20"/>
                <w:szCs w:val="22"/>
                <w:lang w:eastAsia="en-US"/>
              </w:rPr>
              <w:t>8</w:t>
            </w:r>
            <w:r w:rsidR="00DB7F64" w:rsidRPr="00DB7F64">
              <w:rPr>
                <w:rFonts w:ascii="Verdana" w:eastAsia="Verdana" w:hAnsi="Verdana" w:cs="Verdana"/>
                <w:sz w:val="20"/>
                <w:szCs w:val="22"/>
                <w:lang w:eastAsia="en-US"/>
              </w:rPr>
              <w:t>,</w:t>
            </w:r>
            <w:r w:rsidR="00DB7F64" w:rsidRPr="00DB7F64">
              <w:rPr>
                <w:rFonts w:ascii="Verdana" w:eastAsia="Verdana" w:hAnsi="Verdana" w:cs="Verdana"/>
                <w:spacing w:val="-4"/>
                <w:sz w:val="20"/>
                <w:szCs w:val="22"/>
                <w:lang w:eastAsia="en-US"/>
              </w:rPr>
              <w:t xml:space="preserve"> </w:t>
            </w:r>
            <w:r w:rsidR="00DB7F64" w:rsidRPr="00DB7F64">
              <w:rPr>
                <w:rFonts w:ascii="Verdana" w:eastAsia="Verdana" w:hAnsi="Verdana" w:cs="Verdana"/>
                <w:sz w:val="20"/>
                <w:szCs w:val="22"/>
                <w:lang w:eastAsia="en-US"/>
              </w:rPr>
              <w:t>202</w:t>
            </w:r>
            <w:r>
              <w:rPr>
                <w:rFonts w:ascii="Verdana" w:eastAsia="Verdana" w:hAnsi="Verdana" w:cs="Verdana"/>
                <w:sz w:val="20"/>
                <w:szCs w:val="22"/>
                <w:lang w:eastAsia="en-US"/>
              </w:rPr>
              <w:t>2</w:t>
            </w:r>
          </w:p>
        </w:tc>
        <w:tc>
          <w:tcPr>
            <w:tcW w:w="3020" w:type="dxa"/>
          </w:tcPr>
          <w:p w14:paraId="6F6A1348" w14:textId="77777777" w:rsidR="00DB7F64" w:rsidRPr="00DB7F64" w:rsidRDefault="00DB7F64" w:rsidP="00DB7F64">
            <w:pPr>
              <w:widowControl w:val="0"/>
              <w:suppressAutoHyphens w:val="0"/>
              <w:autoSpaceDE w:val="0"/>
              <w:autoSpaceDN w:val="0"/>
              <w:rPr>
                <w:rFonts w:eastAsia="Verdana" w:hAnsi="Verdana" w:cs="Verdana"/>
                <w:b/>
                <w:lang w:eastAsia="en-US"/>
              </w:rPr>
            </w:pPr>
          </w:p>
          <w:p w14:paraId="5372964F" w14:textId="77777777" w:rsidR="00DB7F64" w:rsidRPr="00DB7F64" w:rsidRDefault="00DB7F64" w:rsidP="00DB7F64">
            <w:pPr>
              <w:widowControl w:val="0"/>
              <w:suppressAutoHyphens w:val="0"/>
              <w:autoSpaceDE w:val="0"/>
              <w:autoSpaceDN w:val="0"/>
              <w:spacing w:before="4"/>
              <w:rPr>
                <w:rFonts w:eastAsia="Verdana" w:hAnsi="Verdana" w:cs="Verdana"/>
                <w:b/>
                <w:sz w:val="19"/>
                <w:lang w:eastAsia="en-US"/>
              </w:rPr>
            </w:pPr>
          </w:p>
          <w:p w14:paraId="6DFD36ED" w14:textId="77777777" w:rsidR="00DB7F64" w:rsidRPr="00DB7F64" w:rsidRDefault="00DB7F64" w:rsidP="00DB7F64">
            <w:pPr>
              <w:widowControl w:val="0"/>
              <w:suppressAutoHyphens w:val="0"/>
              <w:autoSpaceDE w:val="0"/>
              <w:autoSpaceDN w:val="0"/>
              <w:spacing w:before="1"/>
              <w:ind w:left="142"/>
              <w:rPr>
                <w:rFonts w:ascii="Verdana" w:eastAsia="Verdana" w:hAnsi="Verdana" w:cs="Verdana"/>
                <w:sz w:val="20"/>
                <w:lang w:eastAsia="en-US"/>
              </w:rPr>
            </w:pPr>
            <w:r w:rsidRPr="00DB7F64">
              <w:rPr>
                <w:rFonts w:ascii="Verdana" w:eastAsia="Verdana" w:hAnsi="Verdana" w:cs="Verdana"/>
                <w:sz w:val="20"/>
                <w:szCs w:val="22"/>
                <w:lang w:eastAsia="en-US"/>
              </w:rPr>
              <w:t>Final</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Submission</w:t>
            </w:r>
            <w:r w:rsidRPr="00DB7F64">
              <w:rPr>
                <w:rFonts w:ascii="Verdana" w:eastAsia="Verdana" w:hAnsi="Verdana" w:cs="Verdana"/>
                <w:spacing w:val="1"/>
                <w:sz w:val="20"/>
                <w:szCs w:val="22"/>
                <w:lang w:eastAsia="en-US"/>
              </w:rPr>
              <w:t xml:space="preserve"> </w:t>
            </w:r>
            <w:r w:rsidRPr="00DB7F64">
              <w:rPr>
                <w:rFonts w:ascii="Verdana" w:eastAsia="Verdana" w:hAnsi="Verdana" w:cs="Verdana"/>
                <w:sz w:val="20"/>
                <w:szCs w:val="22"/>
                <w:lang w:eastAsia="en-US"/>
              </w:rPr>
              <w:t>of</w:t>
            </w:r>
            <w:r w:rsidRPr="00DB7F64">
              <w:rPr>
                <w:rFonts w:ascii="Verdana" w:eastAsia="Verdana" w:hAnsi="Verdana" w:cs="Verdana"/>
                <w:spacing w:val="-4"/>
                <w:sz w:val="20"/>
                <w:szCs w:val="22"/>
                <w:lang w:eastAsia="en-US"/>
              </w:rPr>
              <w:t xml:space="preserve"> </w:t>
            </w:r>
            <w:r w:rsidRPr="00DB7F64">
              <w:rPr>
                <w:rFonts w:ascii="Verdana" w:eastAsia="Verdana" w:hAnsi="Verdana" w:cs="Verdana"/>
                <w:sz w:val="20"/>
                <w:szCs w:val="22"/>
                <w:lang w:eastAsia="en-US"/>
              </w:rPr>
              <w:t>Project</w:t>
            </w:r>
          </w:p>
        </w:tc>
        <w:tc>
          <w:tcPr>
            <w:tcW w:w="1680" w:type="dxa"/>
          </w:tcPr>
          <w:p w14:paraId="26312752" w14:textId="77777777" w:rsidR="00DB7F64" w:rsidRPr="00DB7F64" w:rsidRDefault="00DB7F64" w:rsidP="00DB7F64">
            <w:pPr>
              <w:widowControl w:val="0"/>
              <w:suppressAutoHyphens w:val="0"/>
              <w:autoSpaceDE w:val="0"/>
              <w:autoSpaceDN w:val="0"/>
              <w:rPr>
                <w:rFonts w:eastAsia="Verdana" w:hAnsi="Verdana" w:cs="Verdana"/>
                <w:sz w:val="20"/>
                <w:lang w:eastAsia="en-US"/>
              </w:rPr>
            </w:pPr>
          </w:p>
        </w:tc>
        <w:tc>
          <w:tcPr>
            <w:tcW w:w="2981" w:type="dxa"/>
          </w:tcPr>
          <w:p w14:paraId="46BE4D21" w14:textId="77777777" w:rsidR="00DB7F64" w:rsidRPr="00DB7F64" w:rsidRDefault="00DB7F64" w:rsidP="00DB7F64">
            <w:pPr>
              <w:widowControl w:val="0"/>
              <w:suppressAutoHyphens w:val="0"/>
              <w:autoSpaceDE w:val="0"/>
              <w:autoSpaceDN w:val="0"/>
              <w:rPr>
                <w:rFonts w:eastAsia="Verdana" w:hAnsi="Verdana" w:cs="Verdana"/>
                <w:sz w:val="20"/>
                <w:lang w:eastAsia="en-US"/>
              </w:rPr>
            </w:pPr>
          </w:p>
        </w:tc>
      </w:tr>
    </w:tbl>
    <w:p w14:paraId="481373F8" w14:textId="77777777" w:rsidR="002147A2" w:rsidRDefault="002147A2" w:rsidP="00785213">
      <w:pPr>
        <w:pStyle w:val="Title"/>
        <w:jc w:val="left"/>
      </w:pPr>
    </w:p>
    <w:p w14:paraId="2A02789A" w14:textId="77777777" w:rsidR="002147A2" w:rsidRDefault="002147A2" w:rsidP="00785213">
      <w:pPr>
        <w:pStyle w:val="Title"/>
        <w:jc w:val="left"/>
      </w:pPr>
    </w:p>
    <w:p w14:paraId="1DC9BCED" w14:textId="77777777" w:rsidR="002147A2" w:rsidRDefault="002147A2" w:rsidP="00785213">
      <w:pPr>
        <w:pStyle w:val="Title"/>
        <w:jc w:val="left"/>
      </w:pPr>
    </w:p>
    <w:p w14:paraId="3C1563A9" w14:textId="77777777" w:rsidR="002147A2" w:rsidRDefault="002147A2" w:rsidP="00785213">
      <w:pPr>
        <w:pStyle w:val="Title"/>
        <w:jc w:val="left"/>
      </w:pPr>
    </w:p>
    <w:p w14:paraId="74A6B8EF" w14:textId="77777777" w:rsidR="002147A2" w:rsidRDefault="002147A2" w:rsidP="00785213">
      <w:pPr>
        <w:pStyle w:val="Title"/>
        <w:jc w:val="left"/>
      </w:pPr>
    </w:p>
    <w:p w14:paraId="2E85CF30" w14:textId="77777777" w:rsidR="002147A2" w:rsidRDefault="002147A2" w:rsidP="00785213">
      <w:pPr>
        <w:pStyle w:val="Title"/>
        <w:jc w:val="left"/>
      </w:pPr>
    </w:p>
    <w:p w14:paraId="2D3197F9" w14:textId="77777777" w:rsidR="002147A2" w:rsidRDefault="002147A2" w:rsidP="00785213">
      <w:pPr>
        <w:pStyle w:val="Title"/>
        <w:jc w:val="left"/>
      </w:pPr>
    </w:p>
    <w:p w14:paraId="30796076" w14:textId="77777777" w:rsidR="002147A2" w:rsidRDefault="002147A2" w:rsidP="00785213">
      <w:pPr>
        <w:pStyle w:val="Title"/>
        <w:jc w:val="left"/>
      </w:pPr>
    </w:p>
    <w:p w14:paraId="497ECF35" w14:textId="77777777" w:rsidR="002147A2" w:rsidRDefault="002147A2" w:rsidP="00785213">
      <w:pPr>
        <w:pStyle w:val="Title"/>
        <w:jc w:val="left"/>
      </w:pPr>
    </w:p>
    <w:p w14:paraId="4F066F27" w14:textId="77777777" w:rsidR="002147A2" w:rsidRDefault="002147A2" w:rsidP="00785213">
      <w:pPr>
        <w:pStyle w:val="Title"/>
        <w:jc w:val="left"/>
      </w:pPr>
    </w:p>
    <w:p w14:paraId="5674762E" w14:textId="77777777" w:rsidR="002147A2" w:rsidRDefault="002147A2" w:rsidP="00785213">
      <w:pPr>
        <w:pStyle w:val="Title"/>
        <w:jc w:val="left"/>
      </w:pPr>
    </w:p>
    <w:p w14:paraId="464CFC2E" w14:textId="77777777" w:rsidR="002147A2" w:rsidRDefault="002147A2" w:rsidP="00785213">
      <w:pPr>
        <w:pStyle w:val="Title"/>
        <w:jc w:val="left"/>
      </w:pPr>
    </w:p>
    <w:p w14:paraId="6A76069C" w14:textId="77777777" w:rsidR="002147A2" w:rsidRDefault="002147A2" w:rsidP="00785213">
      <w:pPr>
        <w:pStyle w:val="Title"/>
        <w:jc w:val="left"/>
      </w:pPr>
    </w:p>
    <w:p w14:paraId="0F0BEC94" w14:textId="77777777" w:rsidR="002147A2" w:rsidRDefault="002147A2" w:rsidP="00785213">
      <w:pPr>
        <w:pStyle w:val="Title"/>
        <w:jc w:val="left"/>
      </w:pPr>
    </w:p>
    <w:p w14:paraId="56F3B75B" w14:textId="77777777" w:rsidR="002147A2" w:rsidRDefault="002147A2" w:rsidP="00785213">
      <w:pPr>
        <w:pStyle w:val="Title"/>
        <w:jc w:val="left"/>
      </w:pPr>
    </w:p>
    <w:p w14:paraId="21834382" w14:textId="77777777" w:rsidR="002147A2" w:rsidRDefault="002147A2" w:rsidP="00785213">
      <w:pPr>
        <w:pStyle w:val="Title"/>
        <w:jc w:val="left"/>
      </w:pPr>
    </w:p>
    <w:p w14:paraId="76DC0664" w14:textId="77777777" w:rsidR="002147A2" w:rsidRDefault="002147A2" w:rsidP="00785213">
      <w:pPr>
        <w:pStyle w:val="Title"/>
        <w:jc w:val="left"/>
      </w:pPr>
    </w:p>
    <w:p w14:paraId="557B7C43" w14:textId="77777777" w:rsidR="002147A2" w:rsidRDefault="002147A2" w:rsidP="00785213">
      <w:pPr>
        <w:pStyle w:val="Title"/>
        <w:jc w:val="left"/>
      </w:pPr>
    </w:p>
    <w:p w14:paraId="27D642B1" w14:textId="77777777" w:rsidR="002147A2" w:rsidRDefault="002147A2" w:rsidP="00785213">
      <w:pPr>
        <w:pStyle w:val="Title"/>
        <w:jc w:val="left"/>
      </w:pPr>
    </w:p>
    <w:p w14:paraId="26F1B3DB" w14:textId="77777777" w:rsidR="002147A2" w:rsidRDefault="002147A2" w:rsidP="00785213">
      <w:pPr>
        <w:pStyle w:val="Title"/>
        <w:jc w:val="left"/>
      </w:pPr>
    </w:p>
    <w:p w14:paraId="5D40506B" w14:textId="77777777" w:rsidR="00DB7F64" w:rsidRDefault="00DB7F64" w:rsidP="00785213">
      <w:pPr>
        <w:pStyle w:val="Title"/>
        <w:jc w:val="left"/>
      </w:pPr>
    </w:p>
    <w:p w14:paraId="24D472D9" w14:textId="77777777" w:rsidR="00DB7F64" w:rsidRDefault="00DB7F64" w:rsidP="00785213">
      <w:pPr>
        <w:pStyle w:val="Title"/>
        <w:jc w:val="left"/>
      </w:pPr>
    </w:p>
    <w:p w14:paraId="01C4E2C3" w14:textId="77777777" w:rsidR="00DB7F64" w:rsidRDefault="00DB7F64" w:rsidP="00785213">
      <w:pPr>
        <w:pStyle w:val="Title"/>
        <w:jc w:val="left"/>
      </w:pPr>
    </w:p>
    <w:p w14:paraId="10942E8A" w14:textId="77777777" w:rsidR="00DB7F64" w:rsidRDefault="00DB7F64" w:rsidP="00785213">
      <w:pPr>
        <w:pStyle w:val="Title"/>
        <w:jc w:val="left"/>
      </w:pPr>
    </w:p>
    <w:p w14:paraId="29E3EBB8" w14:textId="77777777" w:rsidR="00DB7F64" w:rsidRDefault="00DB7F64" w:rsidP="00785213">
      <w:pPr>
        <w:pStyle w:val="Title"/>
        <w:jc w:val="left"/>
      </w:pPr>
    </w:p>
    <w:p w14:paraId="76A7065D" w14:textId="77777777" w:rsidR="00DB7F64" w:rsidRDefault="00DB7F64" w:rsidP="00785213">
      <w:pPr>
        <w:pStyle w:val="Title"/>
        <w:jc w:val="left"/>
      </w:pPr>
    </w:p>
    <w:p w14:paraId="64AE542D" w14:textId="77777777" w:rsidR="00DB7F64" w:rsidRDefault="00DB7F64" w:rsidP="00785213">
      <w:pPr>
        <w:pStyle w:val="Title"/>
        <w:jc w:val="left"/>
      </w:pPr>
    </w:p>
    <w:p w14:paraId="46FF5690" w14:textId="77777777" w:rsidR="00DB7F64" w:rsidRDefault="00DB7F64" w:rsidP="00785213">
      <w:pPr>
        <w:pStyle w:val="Title"/>
        <w:jc w:val="left"/>
      </w:pPr>
    </w:p>
    <w:p w14:paraId="6CDA2722" w14:textId="4CA8BD62" w:rsidR="00785213" w:rsidRDefault="00785213" w:rsidP="00785213">
      <w:pPr>
        <w:pStyle w:val="Title"/>
        <w:jc w:val="left"/>
        <w:rPr>
          <w:sz w:val="26"/>
        </w:rPr>
      </w:pPr>
      <w:r>
        <w:t>Appendix A</w:t>
      </w:r>
    </w:p>
    <w:p w14:paraId="081C3060" w14:textId="7688981B" w:rsidR="00785213" w:rsidRPr="00420D26" w:rsidRDefault="00785213" w:rsidP="00785213">
      <w:pPr>
        <w:pStyle w:val="Title"/>
        <w:jc w:val="left"/>
      </w:pPr>
      <w:r>
        <w:rPr>
          <w:sz w:val="26"/>
        </w:rPr>
        <w:t>E</w:t>
      </w:r>
      <w:r w:rsidR="00F66B9B">
        <w:rPr>
          <w:sz w:val="26"/>
        </w:rPr>
        <w:t xml:space="preserve">ntity </w:t>
      </w:r>
      <w:r>
        <w:rPr>
          <w:sz w:val="26"/>
        </w:rPr>
        <w:t>R</w:t>
      </w:r>
      <w:r w:rsidR="00F66B9B">
        <w:rPr>
          <w:sz w:val="26"/>
        </w:rPr>
        <w:t xml:space="preserve">elationship </w:t>
      </w:r>
      <w:r>
        <w:rPr>
          <w:sz w:val="26"/>
        </w:rPr>
        <w:t>Diagram</w:t>
      </w:r>
    </w:p>
    <w:p w14:paraId="3C789171" w14:textId="77777777" w:rsidR="00785213" w:rsidRPr="00527952" w:rsidRDefault="00785213" w:rsidP="00785213">
      <w:pPr>
        <w:pStyle w:val="Subtitle"/>
      </w:pPr>
    </w:p>
    <w:p w14:paraId="78706939" w14:textId="2D1E23E5" w:rsidR="00785213" w:rsidRDefault="002147A2" w:rsidP="00785213">
      <w:pPr>
        <w:jc w:val="both"/>
      </w:pPr>
      <w:r w:rsidRPr="002147A2">
        <w:rPr>
          <w:noProof/>
        </w:rPr>
        <w:drawing>
          <wp:inline distT="0" distB="0" distL="0" distR="0" wp14:anchorId="5BE5C9AD" wp14:editId="795AEB6D">
            <wp:extent cx="5486400" cy="6077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77585"/>
                    </a:xfrm>
                    <a:prstGeom prst="rect">
                      <a:avLst/>
                    </a:prstGeom>
                    <a:noFill/>
                    <a:ln>
                      <a:noFill/>
                    </a:ln>
                  </pic:spPr>
                </pic:pic>
              </a:graphicData>
            </a:graphic>
          </wp:inline>
        </w:drawing>
      </w:r>
    </w:p>
    <w:p w14:paraId="0B81B35C" w14:textId="77777777" w:rsidR="00785213" w:rsidRDefault="00785213" w:rsidP="00785213">
      <w:pPr>
        <w:pStyle w:val="Title"/>
        <w:jc w:val="both"/>
      </w:pPr>
    </w:p>
    <w:p w14:paraId="6B076B6C" w14:textId="588AEAA0" w:rsidR="00785213" w:rsidRDefault="00785213" w:rsidP="00785213">
      <w:pPr>
        <w:pStyle w:val="Title"/>
        <w:jc w:val="both"/>
      </w:pPr>
    </w:p>
    <w:p w14:paraId="6457E8B2" w14:textId="77777777" w:rsidR="006C379E" w:rsidRPr="006C379E" w:rsidRDefault="006C379E" w:rsidP="006C379E">
      <w:pPr>
        <w:pStyle w:val="Subtitle"/>
      </w:pPr>
    </w:p>
    <w:p w14:paraId="16B0FF01" w14:textId="77777777" w:rsidR="00785213" w:rsidRDefault="00785213" w:rsidP="00785213">
      <w:pPr>
        <w:pStyle w:val="Title"/>
        <w:jc w:val="both"/>
      </w:pPr>
      <w:r>
        <w:t>Appendix</w:t>
      </w:r>
      <w:r w:rsidR="00CE126D">
        <w:t xml:space="preserve"> </w:t>
      </w:r>
      <w:r>
        <w:t>B</w:t>
      </w:r>
    </w:p>
    <w:p w14:paraId="7AD4C4A5" w14:textId="47F59E4C" w:rsidR="00785213" w:rsidRPr="00F240E9" w:rsidRDefault="00785213" w:rsidP="00F240E9">
      <w:pPr>
        <w:pStyle w:val="Title"/>
        <w:jc w:val="both"/>
        <w:rPr>
          <w:sz w:val="22"/>
          <w:u w:val="none"/>
        </w:rPr>
      </w:pPr>
      <w:r w:rsidRPr="00901CEF">
        <w:rPr>
          <w:sz w:val="28"/>
        </w:rPr>
        <w:t>Homepage</w:t>
      </w:r>
      <w:r>
        <w:rPr>
          <w:sz w:val="28"/>
        </w:rPr>
        <w:t>:</w:t>
      </w:r>
    </w:p>
    <w:p w14:paraId="4F88DB7D" w14:textId="77777777" w:rsidR="005F3288" w:rsidRDefault="005F3288" w:rsidP="005F3288">
      <w:pPr>
        <w:tabs>
          <w:tab w:val="left" w:pos="3667"/>
        </w:tabs>
      </w:pPr>
    </w:p>
    <w:p w14:paraId="50592A65" w14:textId="7F79FCCF" w:rsidR="005F3288" w:rsidRDefault="005F3288" w:rsidP="005F3288">
      <w:pPr>
        <w:tabs>
          <w:tab w:val="left" w:pos="3667"/>
        </w:tabs>
      </w:pPr>
    </w:p>
    <w:p w14:paraId="07BC3252" w14:textId="2F695F50" w:rsidR="005F3288" w:rsidRDefault="006C379E" w:rsidP="005F3288">
      <w:pPr>
        <w:tabs>
          <w:tab w:val="left" w:pos="3667"/>
        </w:tabs>
      </w:pPr>
      <w:r>
        <w:rPr>
          <w:noProof/>
        </w:rPr>
        <w:drawing>
          <wp:inline distT="0" distB="0" distL="0" distR="0" wp14:anchorId="0C1A5B80" wp14:editId="3F4887F5">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5799C5" w14:textId="77777777" w:rsidR="006C379E" w:rsidRDefault="006C379E" w:rsidP="005F3288">
      <w:pPr>
        <w:tabs>
          <w:tab w:val="left" w:pos="3667"/>
        </w:tabs>
        <w:rPr>
          <w:b/>
          <w:bCs/>
          <w:sz w:val="28"/>
          <w:szCs w:val="28"/>
        </w:rPr>
      </w:pPr>
    </w:p>
    <w:p w14:paraId="699D747E" w14:textId="77777777" w:rsidR="006C379E" w:rsidRDefault="006C379E" w:rsidP="005F3288">
      <w:pPr>
        <w:tabs>
          <w:tab w:val="left" w:pos="3667"/>
        </w:tabs>
        <w:rPr>
          <w:b/>
          <w:bCs/>
          <w:sz w:val="28"/>
          <w:szCs w:val="28"/>
        </w:rPr>
      </w:pPr>
    </w:p>
    <w:p w14:paraId="322DC5A4" w14:textId="303B3714" w:rsidR="00F240E9" w:rsidRDefault="00F240E9" w:rsidP="005F3288">
      <w:pPr>
        <w:tabs>
          <w:tab w:val="left" w:pos="3667"/>
        </w:tabs>
        <w:rPr>
          <w:b/>
          <w:bCs/>
          <w:sz w:val="28"/>
          <w:szCs w:val="28"/>
        </w:rPr>
      </w:pPr>
      <w:proofErr w:type="spellStart"/>
      <w:r>
        <w:rPr>
          <w:b/>
          <w:bCs/>
          <w:sz w:val="28"/>
          <w:szCs w:val="28"/>
        </w:rPr>
        <w:t>Admin_</w:t>
      </w:r>
      <w:r w:rsidR="006C379E">
        <w:rPr>
          <w:b/>
          <w:bCs/>
          <w:sz w:val="28"/>
          <w:szCs w:val="28"/>
        </w:rPr>
        <w:t>HomePage</w:t>
      </w:r>
      <w:proofErr w:type="spellEnd"/>
      <w:r>
        <w:rPr>
          <w:b/>
          <w:bCs/>
          <w:sz w:val="28"/>
          <w:szCs w:val="28"/>
        </w:rPr>
        <w:t>:</w:t>
      </w:r>
    </w:p>
    <w:p w14:paraId="3EC60A99" w14:textId="77777777" w:rsidR="00F240E9" w:rsidRDefault="00F240E9" w:rsidP="005F3288">
      <w:pPr>
        <w:tabs>
          <w:tab w:val="left" w:pos="3667"/>
        </w:tabs>
      </w:pPr>
    </w:p>
    <w:p w14:paraId="59E32E28" w14:textId="1C8DC549" w:rsidR="00303DA1" w:rsidRDefault="00303DA1" w:rsidP="005F3288">
      <w:pPr>
        <w:tabs>
          <w:tab w:val="left" w:pos="3667"/>
        </w:tabs>
      </w:pPr>
    </w:p>
    <w:p w14:paraId="2F3FB15F" w14:textId="61ADC0D8" w:rsidR="00F240E9" w:rsidRDefault="006C379E" w:rsidP="005F3288">
      <w:pPr>
        <w:tabs>
          <w:tab w:val="left" w:pos="3667"/>
        </w:tabs>
      </w:pPr>
      <w:r>
        <w:rPr>
          <w:noProof/>
        </w:rPr>
        <w:drawing>
          <wp:inline distT="0" distB="0" distL="0" distR="0" wp14:anchorId="028F2523" wp14:editId="49E5F420">
            <wp:extent cx="5486400" cy="282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825750"/>
                    </a:xfrm>
                    <a:prstGeom prst="rect">
                      <a:avLst/>
                    </a:prstGeom>
                    <a:noFill/>
                    <a:ln>
                      <a:noFill/>
                    </a:ln>
                  </pic:spPr>
                </pic:pic>
              </a:graphicData>
            </a:graphic>
          </wp:inline>
        </w:drawing>
      </w:r>
    </w:p>
    <w:p w14:paraId="26F58498" w14:textId="33EC7BE2" w:rsidR="00F240E9" w:rsidRDefault="00F240E9" w:rsidP="005F3288">
      <w:pPr>
        <w:tabs>
          <w:tab w:val="left" w:pos="3667"/>
        </w:tabs>
      </w:pPr>
    </w:p>
    <w:p w14:paraId="12595D94" w14:textId="77777777" w:rsidR="00F240E9" w:rsidRDefault="00F240E9" w:rsidP="005F3288">
      <w:pPr>
        <w:tabs>
          <w:tab w:val="left" w:pos="3667"/>
        </w:tabs>
      </w:pPr>
    </w:p>
    <w:p w14:paraId="7B6EA179" w14:textId="6A01DFB5" w:rsidR="00303DA1" w:rsidRDefault="00F240E9" w:rsidP="00303DA1">
      <w:pPr>
        <w:rPr>
          <w:b/>
          <w:bCs/>
          <w:sz w:val="28"/>
          <w:szCs w:val="28"/>
        </w:rPr>
      </w:pPr>
      <w:bookmarkStart w:id="0" w:name="_Hlk115258955"/>
      <w:r>
        <w:rPr>
          <w:b/>
          <w:bCs/>
          <w:sz w:val="28"/>
          <w:szCs w:val="28"/>
        </w:rPr>
        <w:t xml:space="preserve">Patients </w:t>
      </w:r>
      <w:proofErr w:type="spellStart"/>
      <w:r w:rsidR="006C379E">
        <w:rPr>
          <w:b/>
          <w:bCs/>
          <w:sz w:val="28"/>
          <w:szCs w:val="28"/>
        </w:rPr>
        <w:t>Sign</w:t>
      </w:r>
      <w:r>
        <w:rPr>
          <w:b/>
          <w:bCs/>
          <w:sz w:val="28"/>
          <w:szCs w:val="28"/>
        </w:rPr>
        <w:t>in</w:t>
      </w:r>
      <w:bookmarkEnd w:id="0"/>
      <w:proofErr w:type="spellEnd"/>
      <w:r>
        <w:rPr>
          <w:b/>
          <w:bCs/>
          <w:sz w:val="28"/>
          <w:szCs w:val="28"/>
        </w:rPr>
        <w:t>:</w:t>
      </w:r>
    </w:p>
    <w:p w14:paraId="1B222140" w14:textId="0AB584E0" w:rsidR="00F240E9" w:rsidRDefault="00F240E9" w:rsidP="00303DA1"/>
    <w:p w14:paraId="2C48941A" w14:textId="776678F1" w:rsidR="00F240E9" w:rsidRDefault="00F240E9" w:rsidP="00303DA1"/>
    <w:p w14:paraId="313AB8AD" w14:textId="679E3A36" w:rsidR="00F240E9" w:rsidRDefault="006C379E" w:rsidP="00303DA1">
      <w:r>
        <w:rPr>
          <w:noProof/>
        </w:rPr>
        <w:drawing>
          <wp:inline distT="0" distB="0" distL="0" distR="0" wp14:anchorId="34D39FB6" wp14:editId="4820E4A4">
            <wp:extent cx="5486400" cy="2853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853055"/>
                    </a:xfrm>
                    <a:prstGeom prst="rect">
                      <a:avLst/>
                    </a:prstGeom>
                    <a:noFill/>
                    <a:ln>
                      <a:noFill/>
                    </a:ln>
                  </pic:spPr>
                </pic:pic>
              </a:graphicData>
            </a:graphic>
          </wp:inline>
        </w:drawing>
      </w:r>
    </w:p>
    <w:p w14:paraId="6F244F10" w14:textId="77777777" w:rsidR="006C379E" w:rsidRDefault="006C379E" w:rsidP="00303DA1">
      <w:pPr>
        <w:rPr>
          <w:b/>
          <w:bCs/>
          <w:sz w:val="28"/>
          <w:szCs w:val="28"/>
        </w:rPr>
      </w:pPr>
    </w:p>
    <w:p w14:paraId="3C3F78F5" w14:textId="69508E9F" w:rsidR="006C379E" w:rsidRDefault="006C379E" w:rsidP="00303DA1">
      <w:pPr>
        <w:rPr>
          <w:b/>
          <w:bCs/>
          <w:sz w:val="28"/>
          <w:szCs w:val="28"/>
        </w:rPr>
      </w:pPr>
      <w:r>
        <w:rPr>
          <w:b/>
          <w:bCs/>
          <w:sz w:val="28"/>
          <w:szCs w:val="28"/>
        </w:rPr>
        <w:t xml:space="preserve">Patients </w:t>
      </w:r>
      <w:proofErr w:type="spellStart"/>
      <w:r>
        <w:rPr>
          <w:b/>
          <w:bCs/>
          <w:sz w:val="28"/>
          <w:szCs w:val="28"/>
        </w:rPr>
        <w:t>Sign</w:t>
      </w:r>
      <w:r>
        <w:rPr>
          <w:b/>
          <w:bCs/>
          <w:sz w:val="28"/>
          <w:szCs w:val="28"/>
        </w:rPr>
        <w:t>Up</w:t>
      </w:r>
      <w:proofErr w:type="spellEnd"/>
      <w:r>
        <w:rPr>
          <w:b/>
          <w:bCs/>
          <w:sz w:val="28"/>
          <w:szCs w:val="28"/>
        </w:rPr>
        <w:t>:</w:t>
      </w:r>
    </w:p>
    <w:p w14:paraId="527C5A4E" w14:textId="56595078" w:rsidR="006C379E" w:rsidRDefault="006C379E" w:rsidP="00303DA1">
      <w:pPr>
        <w:rPr>
          <w:b/>
          <w:bCs/>
          <w:sz w:val="28"/>
          <w:szCs w:val="28"/>
        </w:rPr>
      </w:pPr>
    </w:p>
    <w:p w14:paraId="3B70FA6A" w14:textId="77777777" w:rsidR="00A927D2" w:rsidRDefault="00A927D2" w:rsidP="00303DA1">
      <w:pPr>
        <w:rPr>
          <w:b/>
          <w:bCs/>
          <w:sz w:val="28"/>
          <w:szCs w:val="28"/>
        </w:rPr>
      </w:pPr>
    </w:p>
    <w:p w14:paraId="09DECDED" w14:textId="0B6DA975" w:rsidR="006C379E" w:rsidRDefault="006C379E" w:rsidP="00303DA1">
      <w:pPr>
        <w:rPr>
          <w:b/>
          <w:bCs/>
          <w:sz w:val="28"/>
          <w:szCs w:val="28"/>
        </w:rPr>
      </w:pPr>
      <w:r>
        <w:rPr>
          <w:noProof/>
        </w:rPr>
        <w:drawing>
          <wp:inline distT="0" distB="0" distL="0" distR="0" wp14:anchorId="7F995E3A" wp14:editId="528262BD">
            <wp:extent cx="54864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838450"/>
                    </a:xfrm>
                    <a:prstGeom prst="rect">
                      <a:avLst/>
                    </a:prstGeom>
                    <a:noFill/>
                    <a:ln>
                      <a:noFill/>
                    </a:ln>
                  </pic:spPr>
                </pic:pic>
              </a:graphicData>
            </a:graphic>
          </wp:inline>
        </w:drawing>
      </w:r>
    </w:p>
    <w:p w14:paraId="3DEE72D4" w14:textId="77777777" w:rsidR="006C379E" w:rsidRDefault="006C379E" w:rsidP="00303DA1">
      <w:pPr>
        <w:rPr>
          <w:b/>
          <w:bCs/>
          <w:sz w:val="28"/>
          <w:szCs w:val="28"/>
        </w:rPr>
      </w:pPr>
    </w:p>
    <w:p w14:paraId="5169948B" w14:textId="77777777" w:rsidR="006C379E" w:rsidRDefault="006C379E" w:rsidP="00303DA1">
      <w:pPr>
        <w:rPr>
          <w:b/>
          <w:bCs/>
          <w:sz w:val="28"/>
          <w:szCs w:val="28"/>
        </w:rPr>
      </w:pPr>
    </w:p>
    <w:p w14:paraId="3EC0B105" w14:textId="77777777" w:rsidR="006C379E" w:rsidRDefault="006C379E" w:rsidP="00303DA1">
      <w:pPr>
        <w:rPr>
          <w:b/>
          <w:bCs/>
          <w:sz w:val="28"/>
          <w:szCs w:val="28"/>
        </w:rPr>
      </w:pPr>
    </w:p>
    <w:p w14:paraId="0AECCAE5" w14:textId="77777777" w:rsidR="006C379E" w:rsidRDefault="006C379E" w:rsidP="00303DA1">
      <w:pPr>
        <w:rPr>
          <w:b/>
          <w:bCs/>
          <w:sz w:val="28"/>
          <w:szCs w:val="28"/>
        </w:rPr>
      </w:pPr>
    </w:p>
    <w:p w14:paraId="13A86B3A" w14:textId="77777777" w:rsidR="006C379E" w:rsidRDefault="006C379E" w:rsidP="00303DA1">
      <w:pPr>
        <w:rPr>
          <w:b/>
          <w:bCs/>
          <w:sz w:val="28"/>
          <w:szCs w:val="28"/>
        </w:rPr>
      </w:pPr>
    </w:p>
    <w:p w14:paraId="01DB9FE4" w14:textId="39307940" w:rsidR="00F240E9" w:rsidRDefault="00F240E9" w:rsidP="00303DA1">
      <w:pPr>
        <w:rPr>
          <w:b/>
          <w:bCs/>
          <w:sz w:val="28"/>
          <w:szCs w:val="28"/>
        </w:rPr>
      </w:pPr>
      <w:r>
        <w:rPr>
          <w:b/>
          <w:bCs/>
          <w:sz w:val="28"/>
          <w:szCs w:val="28"/>
        </w:rPr>
        <w:t>Book appointment:</w:t>
      </w:r>
    </w:p>
    <w:p w14:paraId="011414B5" w14:textId="77777777" w:rsidR="00BC3736" w:rsidRDefault="00BC3736" w:rsidP="00303DA1">
      <w:pPr>
        <w:rPr>
          <w:b/>
          <w:bCs/>
          <w:sz w:val="28"/>
          <w:szCs w:val="28"/>
        </w:rPr>
      </w:pPr>
    </w:p>
    <w:p w14:paraId="053255EB" w14:textId="51E9D7C7" w:rsidR="00F240E9" w:rsidRDefault="00F240E9" w:rsidP="00303DA1"/>
    <w:p w14:paraId="595DB1F9" w14:textId="58200790" w:rsidR="00F240E9" w:rsidRDefault="006C379E" w:rsidP="00303DA1">
      <w:r>
        <w:rPr>
          <w:noProof/>
        </w:rPr>
        <w:drawing>
          <wp:inline distT="0" distB="0" distL="0" distR="0" wp14:anchorId="29F570F2" wp14:editId="48E3F771">
            <wp:extent cx="5486400" cy="2820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820035"/>
                    </a:xfrm>
                    <a:prstGeom prst="rect">
                      <a:avLst/>
                    </a:prstGeom>
                    <a:noFill/>
                    <a:ln>
                      <a:noFill/>
                    </a:ln>
                  </pic:spPr>
                </pic:pic>
              </a:graphicData>
            </a:graphic>
          </wp:inline>
        </w:drawing>
      </w:r>
    </w:p>
    <w:p w14:paraId="0145ED3D" w14:textId="77777777" w:rsidR="00937267" w:rsidRDefault="00937267" w:rsidP="00303DA1">
      <w:pPr>
        <w:rPr>
          <w:b/>
          <w:bCs/>
          <w:sz w:val="28"/>
          <w:szCs w:val="28"/>
        </w:rPr>
      </w:pPr>
    </w:p>
    <w:p w14:paraId="235A0954" w14:textId="77777777" w:rsidR="00937267" w:rsidRDefault="00937267" w:rsidP="00303DA1">
      <w:pPr>
        <w:rPr>
          <w:b/>
          <w:bCs/>
          <w:sz w:val="28"/>
          <w:szCs w:val="28"/>
        </w:rPr>
      </w:pPr>
    </w:p>
    <w:p w14:paraId="296B4B75" w14:textId="77777777" w:rsidR="00937267" w:rsidRDefault="00937267" w:rsidP="00303DA1">
      <w:pPr>
        <w:rPr>
          <w:b/>
          <w:bCs/>
          <w:sz w:val="28"/>
          <w:szCs w:val="28"/>
        </w:rPr>
      </w:pPr>
    </w:p>
    <w:p w14:paraId="28803C51" w14:textId="77777777" w:rsidR="00937267" w:rsidRDefault="00937267" w:rsidP="00303DA1">
      <w:pPr>
        <w:rPr>
          <w:b/>
          <w:bCs/>
          <w:sz w:val="28"/>
          <w:szCs w:val="28"/>
        </w:rPr>
      </w:pPr>
    </w:p>
    <w:p w14:paraId="6044C5F8" w14:textId="77777777" w:rsidR="00937267" w:rsidRDefault="00937267" w:rsidP="00303DA1">
      <w:pPr>
        <w:rPr>
          <w:b/>
          <w:bCs/>
          <w:sz w:val="28"/>
          <w:szCs w:val="28"/>
        </w:rPr>
      </w:pPr>
    </w:p>
    <w:p w14:paraId="55909BD9" w14:textId="496B942F" w:rsidR="00F240E9" w:rsidRDefault="00F240E9" w:rsidP="00303DA1">
      <w:pPr>
        <w:rPr>
          <w:b/>
          <w:bCs/>
          <w:sz w:val="28"/>
          <w:szCs w:val="28"/>
        </w:rPr>
      </w:pPr>
      <w:r>
        <w:rPr>
          <w:b/>
          <w:bCs/>
          <w:sz w:val="28"/>
          <w:szCs w:val="28"/>
        </w:rPr>
        <w:t>Payment successful:</w:t>
      </w:r>
    </w:p>
    <w:p w14:paraId="3B4E2280" w14:textId="784380C8" w:rsidR="00F240E9" w:rsidRDefault="00F240E9" w:rsidP="00303DA1"/>
    <w:p w14:paraId="50B07569" w14:textId="77777777" w:rsidR="00A927D2" w:rsidRDefault="00A927D2" w:rsidP="00303DA1"/>
    <w:p w14:paraId="2A1CC811" w14:textId="20BB0055" w:rsidR="00F240E9" w:rsidRDefault="001A5EBB" w:rsidP="00303DA1">
      <w:r>
        <w:rPr>
          <w:noProof/>
        </w:rPr>
        <w:drawing>
          <wp:inline distT="0" distB="0" distL="0" distR="0" wp14:anchorId="654D8DF1" wp14:editId="3EDC813D">
            <wp:extent cx="5486400" cy="2776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776855"/>
                    </a:xfrm>
                    <a:prstGeom prst="rect">
                      <a:avLst/>
                    </a:prstGeom>
                    <a:noFill/>
                    <a:ln>
                      <a:noFill/>
                    </a:ln>
                  </pic:spPr>
                </pic:pic>
              </a:graphicData>
            </a:graphic>
          </wp:inline>
        </w:drawing>
      </w:r>
    </w:p>
    <w:p w14:paraId="34D4BB83" w14:textId="602A4DCE" w:rsidR="00F240E9" w:rsidRDefault="00F240E9" w:rsidP="00303DA1"/>
    <w:p w14:paraId="0F4E75FA" w14:textId="77777777" w:rsidR="000C3922" w:rsidRDefault="000C3922" w:rsidP="00303DA1">
      <w:pPr>
        <w:rPr>
          <w:b/>
          <w:bCs/>
          <w:sz w:val="28"/>
          <w:szCs w:val="28"/>
        </w:rPr>
      </w:pPr>
    </w:p>
    <w:p w14:paraId="2A54969C" w14:textId="77777777" w:rsidR="000C3922" w:rsidRDefault="000C3922" w:rsidP="00303DA1">
      <w:pPr>
        <w:rPr>
          <w:b/>
          <w:bCs/>
          <w:sz w:val="28"/>
          <w:szCs w:val="28"/>
        </w:rPr>
      </w:pPr>
    </w:p>
    <w:p w14:paraId="51F7C109" w14:textId="5010A9F2" w:rsidR="00F240E9" w:rsidRDefault="00702C88" w:rsidP="00303DA1">
      <w:pPr>
        <w:rPr>
          <w:b/>
          <w:bCs/>
          <w:sz w:val="28"/>
          <w:szCs w:val="28"/>
        </w:rPr>
      </w:pPr>
      <w:proofErr w:type="spellStart"/>
      <w:r>
        <w:rPr>
          <w:b/>
          <w:bCs/>
          <w:sz w:val="28"/>
          <w:szCs w:val="28"/>
        </w:rPr>
        <w:t>Edit_Patients_Profie</w:t>
      </w:r>
      <w:proofErr w:type="spellEnd"/>
      <w:r>
        <w:rPr>
          <w:b/>
          <w:bCs/>
          <w:sz w:val="28"/>
          <w:szCs w:val="28"/>
        </w:rPr>
        <w:t>:</w:t>
      </w:r>
    </w:p>
    <w:p w14:paraId="301A4B2B" w14:textId="77777777" w:rsidR="00702C88" w:rsidRDefault="00702C88" w:rsidP="00303DA1"/>
    <w:p w14:paraId="4EF1924B" w14:textId="4BCCC3B5" w:rsidR="00F240E9" w:rsidRDefault="00F240E9" w:rsidP="00303DA1"/>
    <w:p w14:paraId="7AA5370C" w14:textId="7C8960CE" w:rsidR="000C3922" w:rsidRDefault="001A5EBB" w:rsidP="00303DA1">
      <w:r>
        <w:rPr>
          <w:noProof/>
        </w:rPr>
        <w:drawing>
          <wp:inline distT="0" distB="0" distL="0" distR="0" wp14:anchorId="06CBA4DF" wp14:editId="3436481D">
            <wp:extent cx="5486400" cy="281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814320"/>
                    </a:xfrm>
                    <a:prstGeom prst="rect">
                      <a:avLst/>
                    </a:prstGeom>
                    <a:noFill/>
                    <a:ln>
                      <a:noFill/>
                    </a:ln>
                  </pic:spPr>
                </pic:pic>
              </a:graphicData>
            </a:graphic>
          </wp:inline>
        </w:drawing>
      </w:r>
    </w:p>
    <w:p w14:paraId="3D53CA21" w14:textId="527E213D" w:rsidR="001A5EBB" w:rsidRDefault="001A5EBB" w:rsidP="00303DA1"/>
    <w:p w14:paraId="4BCE056A" w14:textId="39B28EB2" w:rsidR="001A5EBB" w:rsidRDefault="001A5EBB" w:rsidP="00303DA1"/>
    <w:p w14:paraId="12191EAE" w14:textId="795469F0" w:rsidR="001A5EBB" w:rsidRDefault="001A5EBB" w:rsidP="00303DA1">
      <w:proofErr w:type="gramStart"/>
      <w:r>
        <w:rPr>
          <w:b/>
          <w:bCs/>
          <w:sz w:val="28"/>
          <w:szCs w:val="28"/>
        </w:rPr>
        <w:t xml:space="preserve">View </w:t>
      </w:r>
      <w:r>
        <w:rPr>
          <w:b/>
          <w:bCs/>
          <w:sz w:val="28"/>
          <w:szCs w:val="28"/>
        </w:rPr>
        <w:t xml:space="preserve"> </w:t>
      </w:r>
      <w:r>
        <w:rPr>
          <w:b/>
          <w:bCs/>
          <w:sz w:val="28"/>
          <w:szCs w:val="28"/>
        </w:rPr>
        <w:t>E</w:t>
      </w:r>
      <w:r>
        <w:rPr>
          <w:b/>
          <w:bCs/>
          <w:sz w:val="28"/>
          <w:szCs w:val="28"/>
        </w:rPr>
        <w:t>mployee</w:t>
      </w:r>
      <w:proofErr w:type="gramEnd"/>
      <w:r>
        <w:rPr>
          <w:b/>
          <w:bCs/>
          <w:sz w:val="28"/>
          <w:szCs w:val="28"/>
        </w:rPr>
        <w:t xml:space="preserve"> By Admin:</w:t>
      </w:r>
      <w:r>
        <w:rPr>
          <w:b/>
          <w:bCs/>
          <w:sz w:val="28"/>
          <w:szCs w:val="28"/>
        </w:rPr>
        <w:t xml:space="preserve"> </w:t>
      </w:r>
    </w:p>
    <w:p w14:paraId="677E042E" w14:textId="0DAEDC5B" w:rsidR="001A5EBB" w:rsidRDefault="001A5EBB" w:rsidP="00303DA1"/>
    <w:p w14:paraId="084855DF" w14:textId="5A12F213" w:rsidR="001A5EBB" w:rsidRDefault="001A5EBB" w:rsidP="00303DA1"/>
    <w:p w14:paraId="23DDA73C" w14:textId="665FFBAA" w:rsidR="001A5EBB" w:rsidRDefault="001A5EBB" w:rsidP="00303DA1">
      <w:r>
        <w:rPr>
          <w:noProof/>
        </w:rPr>
        <w:drawing>
          <wp:inline distT="0" distB="0" distL="0" distR="0" wp14:anchorId="124B97B4" wp14:editId="21C42342">
            <wp:extent cx="5486400"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652ED17" w14:textId="77777777" w:rsidR="000C3922" w:rsidRDefault="000C3922" w:rsidP="00303DA1">
      <w:pPr>
        <w:rPr>
          <w:b/>
          <w:bCs/>
          <w:sz w:val="28"/>
          <w:szCs w:val="28"/>
        </w:rPr>
      </w:pPr>
    </w:p>
    <w:p w14:paraId="13A01C8F" w14:textId="77777777" w:rsidR="005467A0" w:rsidRDefault="005467A0" w:rsidP="00303DA1">
      <w:pPr>
        <w:rPr>
          <w:b/>
          <w:bCs/>
          <w:sz w:val="28"/>
          <w:szCs w:val="28"/>
        </w:rPr>
      </w:pPr>
      <w:bookmarkStart w:id="1" w:name="_Hlk115259189"/>
    </w:p>
    <w:p w14:paraId="0C96B490" w14:textId="77777777" w:rsidR="005467A0" w:rsidRDefault="005467A0" w:rsidP="00303DA1">
      <w:pPr>
        <w:rPr>
          <w:b/>
          <w:bCs/>
          <w:sz w:val="28"/>
          <w:szCs w:val="28"/>
        </w:rPr>
      </w:pPr>
    </w:p>
    <w:p w14:paraId="7C88D6C3" w14:textId="77777777" w:rsidR="005467A0" w:rsidRDefault="005467A0" w:rsidP="00303DA1">
      <w:pPr>
        <w:rPr>
          <w:b/>
          <w:bCs/>
          <w:sz w:val="28"/>
          <w:szCs w:val="28"/>
        </w:rPr>
      </w:pPr>
    </w:p>
    <w:p w14:paraId="1A276A88" w14:textId="0C999F81" w:rsidR="00702C88" w:rsidRDefault="000C3922" w:rsidP="00303DA1">
      <w:pPr>
        <w:rPr>
          <w:b/>
          <w:bCs/>
          <w:sz w:val="28"/>
          <w:szCs w:val="28"/>
        </w:rPr>
      </w:pPr>
      <w:r>
        <w:rPr>
          <w:b/>
          <w:bCs/>
          <w:sz w:val="28"/>
          <w:szCs w:val="28"/>
        </w:rPr>
        <w:t xml:space="preserve">Add employee at admin </w:t>
      </w:r>
      <w:bookmarkEnd w:id="1"/>
      <w:r>
        <w:rPr>
          <w:b/>
          <w:bCs/>
          <w:sz w:val="28"/>
          <w:szCs w:val="28"/>
        </w:rPr>
        <w:t>login:</w:t>
      </w:r>
    </w:p>
    <w:p w14:paraId="37C2C4EF" w14:textId="77777777" w:rsidR="00937267" w:rsidRDefault="00937267" w:rsidP="00303DA1">
      <w:pPr>
        <w:rPr>
          <w:b/>
          <w:bCs/>
          <w:sz w:val="28"/>
          <w:szCs w:val="28"/>
        </w:rPr>
      </w:pPr>
    </w:p>
    <w:p w14:paraId="329A40A5" w14:textId="60A3EF11" w:rsidR="000C3922" w:rsidRDefault="000C3922" w:rsidP="00303DA1"/>
    <w:p w14:paraId="4D83EB5D" w14:textId="14E65D37" w:rsidR="000C3922" w:rsidRDefault="001A5EBB" w:rsidP="00303DA1">
      <w:r>
        <w:rPr>
          <w:noProof/>
        </w:rPr>
        <w:drawing>
          <wp:inline distT="0" distB="0" distL="0" distR="0" wp14:anchorId="7E595503" wp14:editId="47EFC5C5">
            <wp:extent cx="5486400" cy="2826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inline>
        </w:drawing>
      </w:r>
    </w:p>
    <w:p w14:paraId="02F39D5F" w14:textId="77777777" w:rsidR="000C3922" w:rsidRDefault="000C3922" w:rsidP="00303DA1"/>
    <w:p w14:paraId="78C04B9B" w14:textId="77777777" w:rsidR="00BC3736" w:rsidRDefault="00BC3736" w:rsidP="00303DA1">
      <w:pPr>
        <w:rPr>
          <w:b/>
          <w:bCs/>
          <w:sz w:val="28"/>
          <w:szCs w:val="28"/>
        </w:rPr>
      </w:pPr>
    </w:p>
    <w:p w14:paraId="76D7AA78" w14:textId="77777777" w:rsidR="00BC3736" w:rsidRDefault="00BC3736" w:rsidP="00303DA1">
      <w:pPr>
        <w:rPr>
          <w:b/>
          <w:bCs/>
          <w:sz w:val="28"/>
          <w:szCs w:val="28"/>
        </w:rPr>
      </w:pPr>
    </w:p>
    <w:p w14:paraId="3D959FBB" w14:textId="77777777" w:rsidR="001A5EBB" w:rsidRDefault="00702C88" w:rsidP="00303DA1">
      <w:pPr>
        <w:rPr>
          <w:b/>
          <w:bCs/>
          <w:sz w:val="28"/>
          <w:szCs w:val="28"/>
        </w:rPr>
      </w:pPr>
      <w:r>
        <w:rPr>
          <w:b/>
          <w:bCs/>
          <w:sz w:val="28"/>
          <w:szCs w:val="28"/>
        </w:rPr>
        <w:t xml:space="preserve"> </w:t>
      </w:r>
    </w:p>
    <w:p w14:paraId="1B530041" w14:textId="5482EB9C" w:rsidR="00702C88" w:rsidRDefault="000C3922" w:rsidP="00303DA1">
      <w:pPr>
        <w:rPr>
          <w:b/>
          <w:bCs/>
          <w:sz w:val="28"/>
          <w:szCs w:val="28"/>
        </w:rPr>
      </w:pPr>
      <w:r>
        <w:rPr>
          <w:b/>
          <w:bCs/>
          <w:sz w:val="28"/>
          <w:szCs w:val="28"/>
        </w:rPr>
        <w:t>R</w:t>
      </w:r>
      <w:r w:rsidR="00702C88">
        <w:rPr>
          <w:b/>
          <w:bCs/>
          <w:sz w:val="28"/>
          <w:szCs w:val="28"/>
        </w:rPr>
        <w:t>emove employee by Admin:</w:t>
      </w:r>
    </w:p>
    <w:p w14:paraId="08772B62" w14:textId="1C95279F" w:rsidR="00937267" w:rsidRDefault="00937267" w:rsidP="00303DA1">
      <w:pPr>
        <w:rPr>
          <w:b/>
          <w:bCs/>
          <w:sz w:val="28"/>
          <w:szCs w:val="28"/>
        </w:rPr>
      </w:pPr>
    </w:p>
    <w:p w14:paraId="211DB683" w14:textId="77777777" w:rsidR="00A927D2" w:rsidRDefault="00A927D2" w:rsidP="00303DA1">
      <w:pPr>
        <w:rPr>
          <w:b/>
          <w:bCs/>
          <w:sz w:val="28"/>
          <w:szCs w:val="28"/>
        </w:rPr>
      </w:pPr>
    </w:p>
    <w:p w14:paraId="50CE3CE7" w14:textId="7BA223DB" w:rsidR="00702C88" w:rsidRDefault="001A5EBB" w:rsidP="00303DA1">
      <w:r>
        <w:rPr>
          <w:noProof/>
        </w:rPr>
        <w:drawing>
          <wp:inline distT="0" distB="0" distL="0" distR="0" wp14:anchorId="16468E15" wp14:editId="2CB1BC05">
            <wp:extent cx="54864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59B951C5" w14:textId="3582D4B9" w:rsidR="00702C88" w:rsidRDefault="00702C88" w:rsidP="00303DA1"/>
    <w:p w14:paraId="77279518" w14:textId="77777777" w:rsidR="00702C88" w:rsidRDefault="00702C88" w:rsidP="00303DA1"/>
    <w:p w14:paraId="077E4BB3" w14:textId="77777777" w:rsidR="001A5EBB" w:rsidRDefault="001A5EBB" w:rsidP="00303DA1">
      <w:pPr>
        <w:rPr>
          <w:b/>
          <w:bCs/>
          <w:sz w:val="28"/>
          <w:szCs w:val="28"/>
        </w:rPr>
      </w:pPr>
    </w:p>
    <w:p w14:paraId="3639D107" w14:textId="28A3F68F" w:rsidR="000C3922" w:rsidRDefault="000C3922" w:rsidP="00303DA1">
      <w:pPr>
        <w:rPr>
          <w:b/>
          <w:bCs/>
          <w:sz w:val="28"/>
          <w:szCs w:val="28"/>
        </w:rPr>
      </w:pPr>
      <w:r>
        <w:rPr>
          <w:b/>
          <w:bCs/>
          <w:sz w:val="28"/>
          <w:szCs w:val="28"/>
        </w:rPr>
        <w:t xml:space="preserve">Revenue generation at admin login: </w:t>
      </w:r>
    </w:p>
    <w:p w14:paraId="77515CB8" w14:textId="0BEF7877" w:rsidR="00654BD1" w:rsidRDefault="00654BD1" w:rsidP="00303DA1">
      <w:pPr>
        <w:rPr>
          <w:b/>
          <w:bCs/>
          <w:sz w:val="28"/>
          <w:szCs w:val="28"/>
        </w:rPr>
      </w:pPr>
    </w:p>
    <w:p w14:paraId="7CED1B88" w14:textId="77777777" w:rsidR="00A927D2" w:rsidRDefault="00A927D2" w:rsidP="00303DA1">
      <w:pPr>
        <w:rPr>
          <w:b/>
          <w:bCs/>
          <w:sz w:val="28"/>
          <w:szCs w:val="28"/>
        </w:rPr>
      </w:pPr>
    </w:p>
    <w:p w14:paraId="3A4AAB90" w14:textId="2ADF2928" w:rsidR="00654BD1" w:rsidRDefault="001A5EBB" w:rsidP="00303DA1">
      <w:pPr>
        <w:rPr>
          <w:b/>
          <w:bCs/>
          <w:sz w:val="28"/>
          <w:szCs w:val="28"/>
        </w:rPr>
      </w:pPr>
      <w:r>
        <w:rPr>
          <w:noProof/>
        </w:rPr>
        <w:drawing>
          <wp:inline distT="0" distB="0" distL="0" distR="0" wp14:anchorId="6223B985" wp14:editId="2F79588C">
            <wp:extent cx="5486400" cy="280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633D71C4" w14:textId="77777777" w:rsidR="000C3922" w:rsidRDefault="000C3922" w:rsidP="00303DA1">
      <w:pPr>
        <w:rPr>
          <w:b/>
          <w:bCs/>
          <w:sz w:val="28"/>
          <w:szCs w:val="28"/>
        </w:rPr>
      </w:pPr>
    </w:p>
    <w:p w14:paraId="546B797F" w14:textId="77777777" w:rsidR="00DB7F64" w:rsidRDefault="00DB7F64" w:rsidP="00303DA1">
      <w:pPr>
        <w:rPr>
          <w:b/>
          <w:bCs/>
          <w:sz w:val="28"/>
          <w:szCs w:val="28"/>
        </w:rPr>
      </w:pPr>
    </w:p>
    <w:p w14:paraId="5862B92E" w14:textId="6E552B4F" w:rsidR="000C3922" w:rsidRDefault="00654BD1" w:rsidP="00303DA1">
      <w:pPr>
        <w:rPr>
          <w:b/>
          <w:bCs/>
          <w:sz w:val="28"/>
          <w:szCs w:val="28"/>
        </w:rPr>
      </w:pPr>
      <w:proofErr w:type="gramStart"/>
      <w:r>
        <w:rPr>
          <w:b/>
          <w:bCs/>
          <w:sz w:val="28"/>
          <w:szCs w:val="28"/>
        </w:rPr>
        <w:t>Doctors</w:t>
      </w:r>
      <w:proofErr w:type="gramEnd"/>
      <w:r>
        <w:rPr>
          <w:b/>
          <w:bCs/>
          <w:sz w:val="28"/>
          <w:szCs w:val="28"/>
        </w:rPr>
        <w:t xml:space="preserve"> view appointment:</w:t>
      </w:r>
    </w:p>
    <w:p w14:paraId="687B5E11" w14:textId="77777777" w:rsidR="00654BD1" w:rsidRDefault="00654BD1" w:rsidP="00303DA1">
      <w:pPr>
        <w:rPr>
          <w:b/>
          <w:bCs/>
          <w:sz w:val="28"/>
          <w:szCs w:val="28"/>
        </w:rPr>
      </w:pPr>
    </w:p>
    <w:p w14:paraId="2ECDF791" w14:textId="77777777" w:rsidR="000C3922" w:rsidRDefault="000C3922" w:rsidP="00303DA1">
      <w:pPr>
        <w:rPr>
          <w:b/>
          <w:bCs/>
          <w:sz w:val="28"/>
          <w:szCs w:val="28"/>
        </w:rPr>
      </w:pPr>
    </w:p>
    <w:p w14:paraId="7E7ACC6E" w14:textId="56834339" w:rsidR="00702C88" w:rsidRDefault="001A5EBB" w:rsidP="00303DA1">
      <w:pPr>
        <w:rPr>
          <w:b/>
          <w:bCs/>
          <w:sz w:val="28"/>
          <w:szCs w:val="28"/>
        </w:rPr>
      </w:pPr>
      <w:r>
        <w:rPr>
          <w:noProof/>
        </w:rPr>
        <w:drawing>
          <wp:inline distT="0" distB="0" distL="0" distR="0" wp14:anchorId="3DD04BE1" wp14:editId="55BC40FE">
            <wp:extent cx="5486400" cy="2807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807970"/>
                    </a:xfrm>
                    <a:prstGeom prst="rect">
                      <a:avLst/>
                    </a:prstGeom>
                    <a:noFill/>
                    <a:ln>
                      <a:noFill/>
                    </a:ln>
                  </pic:spPr>
                </pic:pic>
              </a:graphicData>
            </a:graphic>
          </wp:inline>
        </w:drawing>
      </w:r>
    </w:p>
    <w:p w14:paraId="06EBB24A" w14:textId="1B2366E9" w:rsidR="00654BD1" w:rsidRDefault="00654BD1" w:rsidP="00303DA1">
      <w:pPr>
        <w:rPr>
          <w:b/>
          <w:bCs/>
          <w:sz w:val="28"/>
          <w:szCs w:val="28"/>
        </w:rPr>
      </w:pPr>
    </w:p>
    <w:p w14:paraId="45D89BAD" w14:textId="77777777" w:rsidR="005467A0" w:rsidRDefault="005467A0" w:rsidP="00654BD1">
      <w:pPr>
        <w:rPr>
          <w:b/>
          <w:bCs/>
          <w:sz w:val="28"/>
          <w:szCs w:val="28"/>
        </w:rPr>
      </w:pPr>
      <w:bookmarkStart w:id="2" w:name="_Hlk115201923"/>
    </w:p>
    <w:p w14:paraId="3FCEDF23" w14:textId="4E664E59" w:rsidR="00654BD1" w:rsidRDefault="00654BD1" w:rsidP="00654BD1">
      <w:pPr>
        <w:rPr>
          <w:b/>
          <w:bCs/>
          <w:sz w:val="28"/>
          <w:szCs w:val="28"/>
        </w:rPr>
      </w:pPr>
      <w:r>
        <w:rPr>
          <w:b/>
          <w:bCs/>
          <w:sz w:val="28"/>
          <w:szCs w:val="28"/>
        </w:rPr>
        <w:lastRenderedPageBreak/>
        <w:t xml:space="preserve">Doctor </w:t>
      </w:r>
      <w:proofErr w:type="gramStart"/>
      <w:r>
        <w:rPr>
          <w:b/>
          <w:bCs/>
          <w:sz w:val="28"/>
          <w:szCs w:val="28"/>
        </w:rPr>
        <w:t>create</w:t>
      </w:r>
      <w:proofErr w:type="gramEnd"/>
      <w:r>
        <w:rPr>
          <w:b/>
          <w:bCs/>
          <w:sz w:val="28"/>
          <w:szCs w:val="28"/>
        </w:rPr>
        <w:t xml:space="preserve"> medicines prescription</w:t>
      </w:r>
      <w:bookmarkEnd w:id="2"/>
      <w:r>
        <w:rPr>
          <w:b/>
          <w:bCs/>
          <w:sz w:val="28"/>
          <w:szCs w:val="28"/>
        </w:rPr>
        <w:t>:</w:t>
      </w:r>
    </w:p>
    <w:p w14:paraId="6596BF65" w14:textId="2F463A5A" w:rsidR="00654BD1" w:rsidRDefault="00654BD1" w:rsidP="00654BD1">
      <w:pPr>
        <w:rPr>
          <w:b/>
          <w:bCs/>
          <w:sz w:val="28"/>
          <w:szCs w:val="28"/>
        </w:rPr>
      </w:pPr>
    </w:p>
    <w:p w14:paraId="3439519B" w14:textId="77777777" w:rsidR="00A927D2" w:rsidRDefault="00A927D2" w:rsidP="00654BD1">
      <w:pPr>
        <w:rPr>
          <w:b/>
          <w:bCs/>
          <w:sz w:val="28"/>
          <w:szCs w:val="28"/>
        </w:rPr>
      </w:pPr>
    </w:p>
    <w:p w14:paraId="382FC64F" w14:textId="4FA9F8A4" w:rsidR="00654BD1" w:rsidRDefault="00812407" w:rsidP="00303DA1">
      <w:pPr>
        <w:rPr>
          <w:b/>
          <w:bCs/>
          <w:sz w:val="28"/>
          <w:szCs w:val="28"/>
        </w:rPr>
      </w:pPr>
      <w:r>
        <w:rPr>
          <w:noProof/>
        </w:rPr>
        <w:drawing>
          <wp:inline distT="0" distB="0" distL="0" distR="0" wp14:anchorId="11F2FF7B" wp14:editId="4F176C3A">
            <wp:extent cx="5486400" cy="281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13050"/>
                    </a:xfrm>
                    <a:prstGeom prst="rect">
                      <a:avLst/>
                    </a:prstGeom>
                    <a:noFill/>
                    <a:ln>
                      <a:noFill/>
                    </a:ln>
                  </pic:spPr>
                </pic:pic>
              </a:graphicData>
            </a:graphic>
          </wp:inline>
        </w:drawing>
      </w:r>
    </w:p>
    <w:p w14:paraId="159D2245" w14:textId="4FCD4031" w:rsidR="00702C88" w:rsidRDefault="00702C88" w:rsidP="00303DA1"/>
    <w:p w14:paraId="64EEF079" w14:textId="3D8C3A42" w:rsidR="00654BD1" w:rsidRDefault="00654BD1" w:rsidP="00303DA1"/>
    <w:p w14:paraId="490C5D0D" w14:textId="77777777" w:rsidR="001A0D0B" w:rsidRDefault="001A0D0B" w:rsidP="00303DA1">
      <w:pPr>
        <w:rPr>
          <w:b/>
          <w:bCs/>
          <w:sz w:val="28"/>
          <w:szCs w:val="28"/>
        </w:rPr>
      </w:pPr>
    </w:p>
    <w:p w14:paraId="7F11B387" w14:textId="77777777" w:rsidR="001A0D0B" w:rsidRDefault="001A0D0B" w:rsidP="00303DA1">
      <w:pPr>
        <w:rPr>
          <w:b/>
          <w:bCs/>
          <w:sz w:val="28"/>
          <w:szCs w:val="28"/>
        </w:rPr>
      </w:pPr>
    </w:p>
    <w:p w14:paraId="7EA20750" w14:textId="7A5A8E4A" w:rsidR="00702C88" w:rsidRDefault="00654BD1" w:rsidP="00303DA1">
      <w:pPr>
        <w:rPr>
          <w:b/>
          <w:bCs/>
          <w:sz w:val="28"/>
          <w:szCs w:val="28"/>
        </w:rPr>
      </w:pPr>
      <w:r>
        <w:rPr>
          <w:b/>
          <w:bCs/>
          <w:sz w:val="28"/>
          <w:szCs w:val="28"/>
        </w:rPr>
        <w:t xml:space="preserve">Doctor </w:t>
      </w:r>
      <w:proofErr w:type="gramStart"/>
      <w:r>
        <w:rPr>
          <w:b/>
          <w:bCs/>
          <w:sz w:val="28"/>
          <w:szCs w:val="28"/>
        </w:rPr>
        <w:t>create</w:t>
      </w:r>
      <w:proofErr w:type="gramEnd"/>
      <w:r>
        <w:rPr>
          <w:b/>
          <w:bCs/>
          <w:sz w:val="28"/>
          <w:szCs w:val="28"/>
        </w:rPr>
        <w:t xml:space="preserve"> tests prescription:</w:t>
      </w:r>
    </w:p>
    <w:p w14:paraId="2678B9D9" w14:textId="77777777" w:rsidR="00937267" w:rsidRDefault="00937267" w:rsidP="00303DA1">
      <w:pPr>
        <w:rPr>
          <w:b/>
          <w:bCs/>
          <w:sz w:val="28"/>
          <w:szCs w:val="28"/>
        </w:rPr>
      </w:pPr>
    </w:p>
    <w:p w14:paraId="1ED0D09B" w14:textId="26D444CF" w:rsidR="00654BD1" w:rsidRDefault="00654BD1" w:rsidP="00303DA1"/>
    <w:p w14:paraId="37FC907B" w14:textId="69993754" w:rsidR="0088080F" w:rsidRDefault="00812407" w:rsidP="00303DA1">
      <w:pPr>
        <w:rPr>
          <w:b/>
          <w:bCs/>
          <w:sz w:val="28"/>
          <w:szCs w:val="28"/>
        </w:rPr>
      </w:pPr>
      <w:r>
        <w:rPr>
          <w:noProof/>
        </w:rPr>
        <w:drawing>
          <wp:inline distT="0" distB="0" distL="0" distR="0" wp14:anchorId="39E54E64" wp14:editId="1D319569">
            <wp:extent cx="5486400" cy="2808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808605"/>
                    </a:xfrm>
                    <a:prstGeom prst="rect">
                      <a:avLst/>
                    </a:prstGeom>
                    <a:noFill/>
                    <a:ln>
                      <a:noFill/>
                    </a:ln>
                  </pic:spPr>
                </pic:pic>
              </a:graphicData>
            </a:graphic>
          </wp:inline>
        </w:drawing>
      </w:r>
    </w:p>
    <w:p w14:paraId="099D9450" w14:textId="77777777" w:rsidR="00DB7F64" w:rsidRDefault="00DB7F64" w:rsidP="00303DA1">
      <w:pPr>
        <w:rPr>
          <w:b/>
          <w:bCs/>
          <w:sz w:val="28"/>
          <w:szCs w:val="28"/>
        </w:rPr>
      </w:pPr>
    </w:p>
    <w:p w14:paraId="142132E6" w14:textId="77777777" w:rsidR="00A927D2" w:rsidRDefault="00A927D2" w:rsidP="00303DA1">
      <w:pPr>
        <w:rPr>
          <w:b/>
          <w:bCs/>
          <w:sz w:val="28"/>
          <w:szCs w:val="28"/>
        </w:rPr>
      </w:pPr>
    </w:p>
    <w:p w14:paraId="6B38ABC2" w14:textId="15FC8905" w:rsidR="00702C88" w:rsidRDefault="00702C88" w:rsidP="00303DA1">
      <w:pPr>
        <w:rPr>
          <w:b/>
          <w:bCs/>
          <w:sz w:val="32"/>
          <w:szCs w:val="32"/>
        </w:rPr>
      </w:pPr>
      <w:proofErr w:type="spellStart"/>
      <w:r>
        <w:rPr>
          <w:b/>
          <w:bCs/>
          <w:sz w:val="28"/>
          <w:szCs w:val="28"/>
        </w:rPr>
        <w:lastRenderedPageBreak/>
        <w:t>Receptionist’s_view_appointment</w:t>
      </w:r>
      <w:proofErr w:type="spellEnd"/>
      <w:r>
        <w:rPr>
          <w:b/>
          <w:bCs/>
          <w:sz w:val="32"/>
          <w:szCs w:val="32"/>
        </w:rPr>
        <w:t>:</w:t>
      </w:r>
    </w:p>
    <w:p w14:paraId="272F0DFA" w14:textId="77777777" w:rsidR="00937267" w:rsidRDefault="00937267" w:rsidP="00303DA1">
      <w:pPr>
        <w:rPr>
          <w:b/>
          <w:bCs/>
          <w:sz w:val="32"/>
          <w:szCs w:val="32"/>
        </w:rPr>
      </w:pPr>
    </w:p>
    <w:p w14:paraId="3C17066E" w14:textId="50EE645F" w:rsidR="00702C88" w:rsidRDefault="00812407" w:rsidP="00303DA1">
      <w:pPr>
        <w:rPr>
          <w:b/>
          <w:bCs/>
          <w:sz w:val="32"/>
          <w:szCs w:val="32"/>
        </w:rPr>
      </w:pPr>
      <w:r>
        <w:rPr>
          <w:noProof/>
        </w:rPr>
        <w:drawing>
          <wp:inline distT="0" distB="0" distL="0" distR="0" wp14:anchorId="3C35EC99" wp14:editId="3177AA88">
            <wp:extent cx="5486400" cy="2818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818765"/>
                    </a:xfrm>
                    <a:prstGeom prst="rect">
                      <a:avLst/>
                    </a:prstGeom>
                    <a:noFill/>
                    <a:ln>
                      <a:noFill/>
                    </a:ln>
                  </pic:spPr>
                </pic:pic>
              </a:graphicData>
            </a:graphic>
          </wp:inline>
        </w:drawing>
      </w:r>
    </w:p>
    <w:p w14:paraId="2F279047" w14:textId="58AA703A" w:rsidR="00702C88" w:rsidRDefault="00702C88" w:rsidP="00303DA1">
      <w:pPr>
        <w:rPr>
          <w:b/>
          <w:bCs/>
          <w:sz w:val="32"/>
          <w:szCs w:val="32"/>
        </w:rPr>
      </w:pPr>
    </w:p>
    <w:p w14:paraId="1DA056A3" w14:textId="77777777" w:rsidR="00A927D2" w:rsidRDefault="00A927D2" w:rsidP="00303DA1">
      <w:pPr>
        <w:rPr>
          <w:b/>
          <w:bCs/>
          <w:sz w:val="32"/>
          <w:szCs w:val="32"/>
        </w:rPr>
      </w:pPr>
    </w:p>
    <w:p w14:paraId="19C6DB19" w14:textId="4D780836" w:rsidR="00702C88" w:rsidRDefault="00702C88" w:rsidP="00303DA1">
      <w:pPr>
        <w:rPr>
          <w:b/>
          <w:bCs/>
          <w:sz w:val="28"/>
          <w:szCs w:val="28"/>
        </w:rPr>
      </w:pPr>
      <w:proofErr w:type="spellStart"/>
      <w:r>
        <w:rPr>
          <w:b/>
          <w:bCs/>
          <w:sz w:val="28"/>
          <w:szCs w:val="28"/>
        </w:rPr>
        <w:t>Admit_patient</w:t>
      </w:r>
      <w:proofErr w:type="spellEnd"/>
      <w:r>
        <w:rPr>
          <w:b/>
          <w:bCs/>
          <w:sz w:val="28"/>
          <w:szCs w:val="28"/>
        </w:rPr>
        <w:t>:</w:t>
      </w:r>
    </w:p>
    <w:p w14:paraId="10DFD27E" w14:textId="77777777" w:rsidR="00702C88" w:rsidRDefault="00702C88" w:rsidP="00303DA1">
      <w:pPr>
        <w:rPr>
          <w:b/>
          <w:bCs/>
          <w:sz w:val="32"/>
          <w:szCs w:val="32"/>
        </w:rPr>
      </w:pPr>
    </w:p>
    <w:p w14:paraId="7432E0D4" w14:textId="4D41196C" w:rsidR="00702C88" w:rsidRDefault="00812407" w:rsidP="00303DA1">
      <w:r>
        <w:rPr>
          <w:noProof/>
        </w:rPr>
        <w:drawing>
          <wp:inline distT="0" distB="0" distL="0" distR="0" wp14:anchorId="60EBB8A1" wp14:editId="54380FD5">
            <wp:extent cx="5486400" cy="283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832100"/>
                    </a:xfrm>
                    <a:prstGeom prst="rect">
                      <a:avLst/>
                    </a:prstGeom>
                    <a:noFill/>
                    <a:ln>
                      <a:noFill/>
                    </a:ln>
                  </pic:spPr>
                </pic:pic>
              </a:graphicData>
            </a:graphic>
          </wp:inline>
        </w:drawing>
      </w:r>
    </w:p>
    <w:p w14:paraId="58F00EA8" w14:textId="2BD3C044" w:rsidR="00702C88" w:rsidRDefault="00702C88" w:rsidP="00303DA1"/>
    <w:p w14:paraId="7583C7EB" w14:textId="77777777" w:rsidR="00654BD1" w:rsidRDefault="00654BD1" w:rsidP="00303DA1"/>
    <w:p w14:paraId="1FD61077" w14:textId="77777777" w:rsidR="000C3922" w:rsidRDefault="000C3922" w:rsidP="00303DA1">
      <w:pPr>
        <w:rPr>
          <w:b/>
          <w:bCs/>
          <w:sz w:val="28"/>
          <w:szCs w:val="28"/>
        </w:rPr>
      </w:pPr>
    </w:p>
    <w:p w14:paraId="7660572A" w14:textId="77777777" w:rsidR="000C3922" w:rsidRDefault="000C3922" w:rsidP="00303DA1">
      <w:pPr>
        <w:rPr>
          <w:b/>
          <w:bCs/>
          <w:sz w:val="28"/>
          <w:szCs w:val="28"/>
        </w:rPr>
      </w:pPr>
    </w:p>
    <w:p w14:paraId="271627D8" w14:textId="77777777" w:rsidR="0088080F" w:rsidRDefault="0088080F" w:rsidP="00654BD1">
      <w:pPr>
        <w:rPr>
          <w:b/>
          <w:bCs/>
          <w:sz w:val="28"/>
          <w:szCs w:val="28"/>
        </w:rPr>
      </w:pPr>
    </w:p>
    <w:p w14:paraId="1FA9180B" w14:textId="77777777" w:rsidR="005467A0" w:rsidRDefault="005467A0" w:rsidP="00654BD1">
      <w:pPr>
        <w:rPr>
          <w:b/>
          <w:bCs/>
          <w:sz w:val="28"/>
          <w:szCs w:val="28"/>
        </w:rPr>
      </w:pPr>
    </w:p>
    <w:p w14:paraId="5B996CB1" w14:textId="21D9128B" w:rsidR="00654BD1" w:rsidRDefault="00654BD1" w:rsidP="00654BD1">
      <w:pPr>
        <w:rPr>
          <w:b/>
          <w:bCs/>
          <w:sz w:val="28"/>
          <w:szCs w:val="28"/>
        </w:rPr>
      </w:pPr>
      <w:proofErr w:type="spellStart"/>
      <w:r>
        <w:rPr>
          <w:b/>
          <w:bCs/>
          <w:sz w:val="28"/>
          <w:szCs w:val="28"/>
        </w:rPr>
        <w:t>Lab_manager_view_prescription</w:t>
      </w:r>
      <w:proofErr w:type="spellEnd"/>
      <w:r>
        <w:rPr>
          <w:b/>
          <w:bCs/>
          <w:sz w:val="28"/>
          <w:szCs w:val="28"/>
        </w:rPr>
        <w:t>:</w:t>
      </w:r>
    </w:p>
    <w:p w14:paraId="3AC7FD41" w14:textId="77777777" w:rsidR="00937267" w:rsidRDefault="00937267" w:rsidP="00654BD1">
      <w:pPr>
        <w:rPr>
          <w:b/>
          <w:bCs/>
          <w:sz w:val="28"/>
          <w:szCs w:val="28"/>
        </w:rPr>
      </w:pPr>
    </w:p>
    <w:p w14:paraId="45453B1A" w14:textId="3470CA93" w:rsidR="000C3922" w:rsidRDefault="00812407" w:rsidP="00303DA1">
      <w:pPr>
        <w:rPr>
          <w:b/>
          <w:bCs/>
          <w:sz w:val="28"/>
          <w:szCs w:val="28"/>
        </w:rPr>
      </w:pPr>
      <w:r>
        <w:rPr>
          <w:noProof/>
        </w:rPr>
        <w:drawing>
          <wp:inline distT="0" distB="0" distL="0" distR="0" wp14:anchorId="4C20ACEA" wp14:editId="5775B252">
            <wp:extent cx="5486400" cy="2798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798445"/>
                    </a:xfrm>
                    <a:prstGeom prst="rect">
                      <a:avLst/>
                    </a:prstGeom>
                    <a:noFill/>
                    <a:ln>
                      <a:noFill/>
                    </a:ln>
                  </pic:spPr>
                </pic:pic>
              </a:graphicData>
            </a:graphic>
          </wp:inline>
        </w:drawing>
      </w:r>
    </w:p>
    <w:p w14:paraId="7226900B" w14:textId="77777777" w:rsidR="000C3922" w:rsidRDefault="000C3922" w:rsidP="00303DA1">
      <w:pPr>
        <w:rPr>
          <w:b/>
          <w:bCs/>
          <w:sz w:val="28"/>
          <w:szCs w:val="28"/>
        </w:rPr>
      </w:pPr>
    </w:p>
    <w:p w14:paraId="09050E8E" w14:textId="77777777" w:rsidR="000C3922" w:rsidRDefault="000C3922" w:rsidP="00303DA1">
      <w:pPr>
        <w:rPr>
          <w:b/>
          <w:bCs/>
          <w:sz w:val="28"/>
          <w:szCs w:val="28"/>
        </w:rPr>
      </w:pPr>
    </w:p>
    <w:p w14:paraId="5423F09A" w14:textId="77777777" w:rsidR="00654BD1" w:rsidRDefault="00654BD1" w:rsidP="00303DA1">
      <w:pPr>
        <w:rPr>
          <w:b/>
          <w:bCs/>
          <w:sz w:val="28"/>
          <w:szCs w:val="28"/>
        </w:rPr>
      </w:pPr>
    </w:p>
    <w:p w14:paraId="20A486CD" w14:textId="254B713F" w:rsidR="00702C88" w:rsidRDefault="00702C88" w:rsidP="00303DA1">
      <w:pPr>
        <w:rPr>
          <w:b/>
          <w:bCs/>
          <w:sz w:val="28"/>
          <w:szCs w:val="28"/>
        </w:rPr>
      </w:pPr>
      <w:proofErr w:type="spellStart"/>
      <w:r>
        <w:rPr>
          <w:b/>
          <w:bCs/>
          <w:sz w:val="28"/>
          <w:szCs w:val="28"/>
        </w:rPr>
        <w:t>Accept_payment_by_receptionist</w:t>
      </w:r>
      <w:proofErr w:type="spellEnd"/>
      <w:r>
        <w:rPr>
          <w:b/>
          <w:bCs/>
          <w:sz w:val="28"/>
          <w:szCs w:val="28"/>
        </w:rPr>
        <w:t>:</w:t>
      </w:r>
    </w:p>
    <w:p w14:paraId="69426CE2" w14:textId="34580C12" w:rsidR="000C3922" w:rsidRDefault="000C3922" w:rsidP="00303DA1">
      <w:pPr>
        <w:rPr>
          <w:b/>
          <w:bCs/>
          <w:sz w:val="28"/>
          <w:szCs w:val="28"/>
        </w:rPr>
      </w:pPr>
    </w:p>
    <w:p w14:paraId="14E8C7B2" w14:textId="2A245768" w:rsidR="00937267" w:rsidRDefault="00812407" w:rsidP="00303DA1">
      <w:pPr>
        <w:rPr>
          <w:b/>
          <w:bCs/>
          <w:sz w:val="28"/>
          <w:szCs w:val="28"/>
        </w:rPr>
      </w:pPr>
      <w:r>
        <w:rPr>
          <w:noProof/>
        </w:rPr>
        <w:drawing>
          <wp:inline distT="0" distB="0" distL="0" distR="0" wp14:anchorId="28945883" wp14:editId="29BF9F43">
            <wp:extent cx="5486400" cy="2825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825750"/>
                    </a:xfrm>
                    <a:prstGeom prst="rect">
                      <a:avLst/>
                    </a:prstGeom>
                    <a:noFill/>
                    <a:ln>
                      <a:noFill/>
                    </a:ln>
                  </pic:spPr>
                </pic:pic>
              </a:graphicData>
            </a:graphic>
          </wp:inline>
        </w:drawing>
      </w:r>
    </w:p>
    <w:p w14:paraId="107A484E" w14:textId="77777777" w:rsidR="00937267" w:rsidRDefault="00937267" w:rsidP="00303DA1">
      <w:pPr>
        <w:rPr>
          <w:b/>
          <w:bCs/>
          <w:sz w:val="28"/>
          <w:szCs w:val="28"/>
        </w:rPr>
      </w:pPr>
    </w:p>
    <w:p w14:paraId="7FD64863" w14:textId="77777777" w:rsidR="00937267" w:rsidRDefault="00937267" w:rsidP="00303DA1">
      <w:pPr>
        <w:rPr>
          <w:b/>
          <w:bCs/>
          <w:sz w:val="28"/>
          <w:szCs w:val="28"/>
        </w:rPr>
      </w:pPr>
    </w:p>
    <w:p w14:paraId="60D903AD" w14:textId="77777777" w:rsidR="00937267" w:rsidRDefault="00937267" w:rsidP="00303DA1">
      <w:pPr>
        <w:rPr>
          <w:b/>
          <w:bCs/>
          <w:sz w:val="28"/>
          <w:szCs w:val="28"/>
        </w:rPr>
      </w:pPr>
    </w:p>
    <w:p w14:paraId="534612AC" w14:textId="77777777" w:rsidR="005467A0" w:rsidRDefault="005467A0" w:rsidP="00303DA1">
      <w:pPr>
        <w:rPr>
          <w:b/>
          <w:bCs/>
          <w:sz w:val="28"/>
          <w:szCs w:val="28"/>
        </w:rPr>
      </w:pPr>
    </w:p>
    <w:p w14:paraId="3E5ACD65" w14:textId="77777777" w:rsidR="005467A0" w:rsidRDefault="005467A0" w:rsidP="00303DA1">
      <w:pPr>
        <w:rPr>
          <w:b/>
          <w:bCs/>
          <w:sz w:val="28"/>
          <w:szCs w:val="28"/>
        </w:rPr>
      </w:pPr>
    </w:p>
    <w:p w14:paraId="30D3CC95" w14:textId="424724C7" w:rsidR="000C3922" w:rsidRDefault="000C3922" w:rsidP="00303DA1">
      <w:pPr>
        <w:rPr>
          <w:b/>
          <w:bCs/>
          <w:sz w:val="28"/>
          <w:szCs w:val="28"/>
        </w:rPr>
      </w:pPr>
      <w:proofErr w:type="spellStart"/>
      <w:r>
        <w:rPr>
          <w:b/>
          <w:bCs/>
          <w:sz w:val="28"/>
          <w:szCs w:val="28"/>
        </w:rPr>
        <w:t>Discharge_Patient</w:t>
      </w:r>
      <w:proofErr w:type="spellEnd"/>
      <w:r>
        <w:rPr>
          <w:b/>
          <w:bCs/>
          <w:sz w:val="28"/>
          <w:szCs w:val="28"/>
        </w:rPr>
        <w:t>:</w:t>
      </w:r>
    </w:p>
    <w:p w14:paraId="6B2628B6" w14:textId="31F4B824" w:rsidR="000C3922" w:rsidRDefault="000C3922" w:rsidP="00303DA1">
      <w:pPr>
        <w:rPr>
          <w:b/>
          <w:bCs/>
          <w:sz w:val="28"/>
          <w:szCs w:val="28"/>
        </w:rPr>
      </w:pPr>
    </w:p>
    <w:p w14:paraId="144917D2" w14:textId="63375E63" w:rsidR="000C3922" w:rsidRDefault="00157C42" w:rsidP="00303DA1">
      <w:pPr>
        <w:rPr>
          <w:b/>
          <w:bCs/>
          <w:sz w:val="28"/>
          <w:szCs w:val="28"/>
        </w:rPr>
      </w:pPr>
      <w:r>
        <w:rPr>
          <w:noProof/>
        </w:rPr>
        <w:drawing>
          <wp:inline distT="0" distB="0" distL="0" distR="0" wp14:anchorId="34F49DBE" wp14:editId="5F6F7A97">
            <wp:extent cx="5486400" cy="28181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818130"/>
                    </a:xfrm>
                    <a:prstGeom prst="rect">
                      <a:avLst/>
                    </a:prstGeom>
                    <a:noFill/>
                    <a:ln>
                      <a:noFill/>
                    </a:ln>
                  </pic:spPr>
                </pic:pic>
              </a:graphicData>
            </a:graphic>
          </wp:inline>
        </w:drawing>
      </w:r>
    </w:p>
    <w:p w14:paraId="283FD6E5" w14:textId="60EB0AF5" w:rsidR="000C3922" w:rsidRDefault="000C3922" w:rsidP="00303DA1">
      <w:pPr>
        <w:rPr>
          <w:b/>
          <w:bCs/>
          <w:sz w:val="28"/>
          <w:szCs w:val="28"/>
        </w:rPr>
      </w:pPr>
    </w:p>
    <w:p w14:paraId="14C50114" w14:textId="64C7089F" w:rsidR="000C3922" w:rsidRDefault="000C3922" w:rsidP="00303DA1">
      <w:pPr>
        <w:rPr>
          <w:b/>
          <w:bCs/>
          <w:sz w:val="28"/>
          <w:szCs w:val="28"/>
        </w:rPr>
      </w:pPr>
    </w:p>
    <w:p w14:paraId="42A2A9FB" w14:textId="77777777" w:rsidR="000C3922" w:rsidRDefault="000C3922" w:rsidP="00303DA1">
      <w:pPr>
        <w:rPr>
          <w:b/>
          <w:bCs/>
          <w:sz w:val="28"/>
          <w:szCs w:val="28"/>
        </w:rPr>
      </w:pPr>
    </w:p>
    <w:p w14:paraId="04D37410" w14:textId="77777777" w:rsidR="00702C88" w:rsidRDefault="00702C88" w:rsidP="00303DA1"/>
    <w:p w14:paraId="4F6B3FE7" w14:textId="77777777" w:rsidR="0088080F" w:rsidRDefault="0088080F" w:rsidP="00303DA1">
      <w:pPr>
        <w:rPr>
          <w:b/>
          <w:bCs/>
        </w:rPr>
      </w:pPr>
    </w:p>
    <w:p w14:paraId="14308EF7" w14:textId="77777777" w:rsidR="0088080F" w:rsidRDefault="0088080F" w:rsidP="00303DA1">
      <w:pPr>
        <w:rPr>
          <w:b/>
          <w:bCs/>
        </w:rPr>
      </w:pPr>
    </w:p>
    <w:p w14:paraId="04CA7ED5" w14:textId="77777777" w:rsidR="0088080F" w:rsidRDefault="0088080F" w:rsidP="00303DA1">
      <w:pPr>
        <w:rPr>
          <w:b/>
          <w:bCs/>
        </w:rPr>
      </w:pPr>
    </w:p>
    <w:p w14:paraId="5CCEA342" w14:textId="77777777" w:rsidR="0088080F" w:rsidRDefault="0088080F" w:rsidP="00303DA1">
      <w:pPr>
        <w:rPr>
          <w:b/>
          <w:bCs/>
        </w:rPr>
      </w:pPr>
    </w:p>
    <w:p w14:paraId="5BF22905" w14:textId="77777777" w:rsidR="0088080F" w:rsidRDefault="0088080F" w:rsidP="00303DA1">
      <w:pPr>
        <w:rPr>
          <w:b/>
          <w:bCs/>
        </w:rPr>
      </w:pPr>
    </w:p>
    <w:p w14:paraId="0530B954" w14:textId="77777777" w:rsidR="0088080F" w:rsidRDefault="0088080F" w:rsidP="00303DA1">
      <w:pPr>
        <w:rPr>
          <w:b/>
          <w:bCs/>
        </w:rPr>
      </w:pPr>
    </w:p>
    <w:p w14:paraId="44684677" w14:textId="77777777" w:rsidR="0088080F" w:rsidRDefault="0088080F" w:rsidP="00303DA1">
      <w:pPr>
        <w:rPr>
          <w:b/>
          <w:bCs/>
        </w:rPr>
      </w:pPr>
    </w:p>
    <w:p w14:paraId="70B036B5" w14:textId="77777777" w:rsidR="0088080F" w:rsidRDefault="0088080F" w:rsidP="00303DA1">
      <w:pPr>
        <w:rPr>
          <w:b/>
          <w:bCs/>
        </w:rPr>
      </w:pPr>
    </w:p>
    <w:p w14:paraId="458C604F" w14:textId="77777777" w:rsidR="0088080F" w:rsidRDefault="0088080F" w:rsidP="00303DA1">
      <w:pPr>
        <w:rPr>
          <w:b/>
          <w:bCs/>
        </w:rPr>
      </w:pPr>
    </w:p>
    <w:p w14:paraId="7A67FA47" w14:textId="77777777" w:rsidR="0088080F" w:rsidRDefault="0088080F" w:rsidP="00303DA1">
      <w:pPr>
        <w:rPr>
          <w:b/>
          <w:bCs/>
        </w:rPr>
      </w:pPr>
    </w:p>
    <w:p w14:paraId="58677DDF" w14:textId="77777777" w:rsidR="0088080F" w:rsidRDefault="0088080F" w:rsidP="00303DA1">
      <w:pPr>
        <w:rPr>
          <w:b/>
          <w:bCs/>
        </w:rPr>
      </w:pPr>
    </w:p>
    <w:p w14:paraId="6D030857" w14:textId="77777777" w:rsidR="0088080F" w:rsidRDefault="0088080F" w:rsidP="00303DA1">
      <w:pPr>
        <w:rPr>
          <w:b/>
          <w:bCs/>
        </w:rPr>
      </w:pPr>
    </w:p>
    <w:p w14:paraId="1D34E477" w14:textId="77777777" w:rsidR="0088080F" w:rsidRDefault="0088080F" w:rsidP="00303DA1">
      <w:pPr>
        <w:rPr>
          <w:b/>
          <w:bCs/>
        </w:rPr>
      </w:pPr>
    </w:p>
    <w:p w14:paraId="17BCD5BA" w14:textId="77777777" w:rsidR="0088080F" w:rsidRDefault="0088080F" w:rsidP="00303DA1">
      <w:pPr>
        <w:rPr>
          <w:b/>
          <w:bCs/>
        </w:rPr>
      </w:pPr>
    </w:p>
    <w:p w14:paraId="7630A162" w14:textId="77777777" w:rsidR="0088080F" w:rsidRDefault="0088080F" w:rsidP="00303DA1">
      <w:pPr>
        <w:rPr>
          <w:b/>
          <w:bCs/>
        </w:rPr>
      </w:pPr>
    </w:p>
    <w:p w14:paraId="5F17F0FF" w14:textId="3C867322" w:rsidR="0088080F" w:rsidRDefault="0088080F" w:rsidP="00303DA1">
      <w:pPr>
        <w:rPr>
          <w:b/>
          <w:bCs/>
        </w:rPr>
      </w:pPr>
    </w:p>
    <w:p w14:paraId="0CFBB838" w14:textId="2FD70028" w:rsidR="005467A0" w:rsidRDefault="005467A0" w:rsidP="00303DA1">
      <w:pPr>
        <w:rPr>
          <w:b/>
          <w:bCs/>
        </w:rPr>
      </w:pPr>
    </w:p>
    <w:p w14:paraId="662DC0C4" w14:textId="04490EED" w:rsidR="005467A0" w:rsidRDefault="005467A0" w:rsidP="00303DA1">
      <w:pPr>
        <w:rPr>
          <w:b/>
          <w:bCs/>
        </w:rPr>
      </w:pPr>
    </w:p>
    <w:p w14:paraId="01CE46E9" w14:textId="6182FD95" w:rsidR="005467A0" w:rsidRDefault="005467A0" w:rsidP="00303DA1">
      <w:pPr>
        <w:rPr>
          <w:b/>
          <w:bCs/>
        </w:rPr>
      </w:pPr>
    </w:p>
    <w:p w14:paraId="79472C06" w14:textId="3A70CC6E" w:rsidR="005467A0" w:rsidRDefault="005467A0" w:rsidP="00303DA1">
      <w:pPr>
        <w:rPr>
          <w:b/>
          <w:bCs/>
        </w:rPr>
      </w:pPr>
    </w:p>
    <w:p w14:paraId="145F6152" w14:textId="2A253399" w:rsidR="005467A0" w:rsidRDefault="005467A0" w:rsidP="00303DA1">
      <w:pPr>
        <w:rPr>
          <w:b/>
          <w:bCs/>
        </w:rPr>
      </w:pPr>
    </w:p>
    <w:p w14:paraId="70393FE2" w14:textId="5F54AFFE" w:rsidR="005467A0" w:rsidRDefault="005467A0" w:rsidP="00303DA1">
      <w:pPr>
        <w:rPr>
          <w:b/>
          <w:bCs/>
        </w:rPr>
      </w:pPr>
    </w:p>
    <w:p w14:paraId="6B479348" w14:textId="77777777" w:rsidR="005467A0" w:rsidRDefault="005467A0" w:rsidP="00303DA1">
      <w:pPr>
        <w:rPr>
          <w:b/>
          <w:bCs/>
        </w:rPr>
      </w:pPr>
    </w:p>
    <w:p w14:paraId="33E3FF08" w14:textId="12DBC0C9" w:rsidR="003F4DA9" w:rsidRDefault="00303DA1" w:rsidP="00A72A5A">
      <w:pPr>
        <w:rPr>
          <w:b/>
          <w:bCs/>
        </w:rPr>
      </w:pPr>
      <w:r>
        <w:rPr>
          <w:b/>
          <w:bCs/>
        </w:rPr>
        <w:t>7.REFERENCES:</w:t>
      </w:r>
    </w:p>
    <w:p w14:paraId="137F938C" w14:textId="278688D6" w:rsidR="00A72A5A" w:rsidRDefault="00000000" w:rsidP="00A72A5A">
      <w:pPr>
        <w:rPr>
          <w:color w:val="0000FF"/>
        </w:rPr>
      </w:pPr>
      <w:hyperlink r:id="rId32">
        <w:r w:rsidR="00A72A5A">
          <w:rPr>
            <w:color w:val="0000FF"/>
          </w:rPr>
          <w:t>http://www.google.com</w:t>
        </w:r>
      </w:hyperlink>
    </w:p>
    <w:p w14:paraId="6F3C4844" w14:textId="367C0AA2" w:rsidR="00A72A5A" w:rsidRDefault="00000000" w:rsidP="00A72A5A">
      <w:pPr>
        <w:rPr>
          <w:color w:val="0000FF"/>
        </w:rPr>
      </w:pPr>
      <w:hyperlink r:id="rId33">
        <w:r w:rsidR="00A72A5A">
          <w:rPr>
            <w:color w:val="0000FF"/>
          </w:rPr>
          <w:t>http://www.w3.org</w:t>
        </w:r>
      </w:hyperlink>
    </w:p>
    <w:p w14:paraId="4FB0B38E" w14:textId="48E52C19" w:rsidR="00A72A5A" w:rsidRPr="00A72A5A" w:rsidRDefault="00000000" w:rsidP="00A72A5A">
      <w:pPr>
        <w:rPr>
          <w:b/>
          <w:bCs/>
        </w:rPr>
      </w:pPr>
      <w:hyperlink r:id="rId34">
        <w:r w:rsidR="00A72A5A">
          <w:rPr>
            <w:color w:val="0000FF"/>
          </w:rPr>
          <w:t>http://www.wikipedia.org</w:t>
        </w:r>
      </w:hyperlink>
    </w:p>
    <w:p w14:paraId="4F5E12AD" w14:textId="0C658F37" w:rsidR="00303DA1" w:rsidRPr="005F3288" w:rsidRDefault="00000000" w:rsidP="005F3288">
      <w:pPr>
        <w:tabs>
          <w:tab w:val="left" w:pos="3667"/>
        </w:tabs>
      </w:pPr>
      <w:hyperlink r:id="rId35">
        <w:r w:rsidR="00A72A5A">
          <w:rPr>
            <w:color w:val="0000FF"/>
          </w:rPr>
          <w:t>http://www.delta.com</w:t>
        </w:r>
      </w:hyperlink>
    </w:p>
    <w:sectPr w:rsidR="00303DA1" w:rsidRPr="005F3288" w:rsidSect="00785213">
      <w:headerReference w:type="default" r:id="rId36"/>
      <w:footerReference w:type="default" r:id="rId37"/>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fmt="numberInDash"/>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0420F" w14:textId="77777777" w:rsidR="005044AC" w:rsidRDefault="005044AC" w:rsidP="00180E2A">
      <w:r>
        <w:separator/>
      </w:r>
    </w:p>
  </w:endnote>
  <w:endnote w:type="continuationSeparator" w:id="0">
    <w:p w14:paraId="74B10680" w14:textId="77777777" w:rsidR="005044AC" w:rsidRDefault="005044AC" w:rsidP="00180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16959"/>
      <w:docPartObj>
        <w:docPartGallery w:val="Page Numbers (Bottom of Page)"/>
        <w:docPartUnique/>
      </w:docPartObj>
    </w:sdtPr>
    <w:sdtEndPr>
      <w:rPr>
        <w:noProof/>
      </w:rPr>
    </w:sdtEndPr>
    <w:sdtContent>
      <w:p w14:paraId="11F5A7AF" w14:textId="77777777" w:rsidR="00780D68" w:rsidRDefault="00CE7C42">
        <w:pPr>
          <w:pStyle w:val="Footer"/>
          <w:jc w:val="right"/>
        </w:pPr>
        <w:r>
          <w:fldChar w:fldCharType="begin"/>
        </w:r>
        <w:r>
          <w:instrText xml:space="preserve"> PAGE   \* MERGEFORMAT </w:instrText>
        </w:r>
        <w:r>
          <w:fldChar w:fldCharType="separate"/>
        </w:r>
        <w:r>
          <w:rPr>
            <w:noProof/>
          </w:rPr>
          <w:t>- 16 -</w:t>
        </w:r>
        <w:r>
          <w:rPr>
            <w:noProof/>
          </w:rPr>
          <w:fldChar w:fldCharType="end"/>
        </w:r>
      </w:p>
    </w:sdtContent>
  </w:sdt>
  <w:p w14:paraId="182EA52A" w14:textId="77777777" w:rsidR="00780D68" w:rsidRDefault="00780D68">
    <w:pPr>
      <w:pStyle w:val="Footer"/>
    </w:pPr>
  </w:p>
  <w:p w14:paraId="66C0C293" w14:textId="77777777" w:rsidR="00903B66" w:rsidRDefault="00903B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B4A16" w14:textId="77777777" w:rsidR="005044AC" w:rsidRDefault="005044AC" w:rsidP="00180E2A">
      <w:r>
        <w:separator/>
      </w:r>
    </w:p>
  </w:footnote>
  <w:footnote w:type="continuationSeparator" w:id="0">
    <w:p w14:paraId="11A54C23" w14:textId="77777777" w:rsidR="005044AC" w:rsidRDefault="005044AC" w:rsidP="00180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40E9" w14:textId="77777777" w:rsidR="00F6318A" w:rsidRPr="00CE7C42" w:rsidRDefault="00F6318A" w:rsidP="00F6318A">
    <w:pPr>
      <w:pStyle w:val="Header"/>
      <w:jc w:val="right"/>
      <w:rPr>
        <w:i/>
      </w:rPr>
    </w:pPr>
    <w:r>
      <w:t xml:space="preserve">                                                                                                             </w:t>
    </w:r>
    <w:r>
      <w:rPr>
        <w:i/>
      </w:rPr>
      <w:t>Online Hospital Management System</w:t>
    </w:r>
  </w:p>
  <w:p w14:paraId="5DAF8074" w14:textId="7411139E" w:rsidR="00F6318A" w:rsidRDefault="00F6318A">
    <w:pPr>
      <w:pStyle w:val="Header"/>
    </w:pPr>
  </w:p>
  <w:p w14:paraId="28F087F4" w14:textId="77777777" w:rsidR="00F6318A" w:rsidRDefault="00F631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0BE9" w14:textId="2D3EEFB7" w:rsidR="00780D68" w:rsidRPr="00CE7C42" w:rsidRDefault="00165E66">
    <w:pPr>
      <w:pStyle w:val="Header"/>
      <w:jc w:val="right"/>
      <w:rPr>
        <w:i/>
      </w:rPr>
    </w:pPr>
    <w:bookmarkStart w:id="3" w:name="_Hlk115207431"/>
    <w:r>
      <w:rPr>
        <w:i/>
      </w:rPr>
      <w:t>Online Hospital Management System</w:t>
    </w:r>
  </w:p>
  <w:bookmarkEnd w:id="3"/>
  <w:p w14:paraId="4DF219F3" w14:textId="77777777" w:rsidR="00903B66" w:rsidRDefault="00903B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15:restartNumberingAfterBreak="0">
    <w:nsid w:val="00000003"/>
    <w:multiLevelType w:val="singleLevel"/>
    <w:tmpl w:val="00000003"/>
    <w:name w:val="WW8Num2"/>
    <w:lvl w:ilvl="0">
      <w:start w:val="1"/>
      <w:numFmt w:val="decimal"/>
      <w:lvlText w:val="%1."/>
      <w:lvlJc w:val="left"/>
      <w:pPr>
        <w:tabs>
          <w:tab w:val="num" w:pos="1440"/>
        </w:tabs>
        <w:ind w:left="1440" w:hanging="360"/>
      </w:pPr>
      <w:rPr>
        <w:rFonts w:hint="default"/>
      </w:rPr>
    </w:lvl>
  </w:abstractNum>
  <w:abstractNum w:abstractNumId="3" w15:restartNumberingAfterBreak="0">
    <w:nsid w:val="00000004"/>
    <w:multiLevelType w:val="multilevel"/>
    <w:tmpl w:val="00000004"/>
    <w:name w:val="WW8Num5"/>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0000005"/>
    <w:multiLevelType w:val="singleLevel"/>
    <w:tmpl w:val="00000005"/>
    <w:name w:val="WW8Num6"/>
    <w:lvl w:ilvl="0">
      <w:start w:val="1"/>
      <w:numFmt w:val="decimal"/>
      <w:lvlText w:val="%1."/>
      <w:lvlJc w:val="left"/>
      <w:pPr>
        <w:tabs>
          <w:tab w:val="num" w:pos="1080"/>
        </w:tabs>
        <w:ind w:left="1080" w:hanging="360"/>
      </w:pPr>
      <w:rPr>
        <w:rFonts w:hint="default"/>
        <w:sz w:val="28"/>
      </w:rPr>
    </w:lvl>
  </w:abstractNum>
  <w:abstractNum w:abstractNumId="5"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6"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00000008"/>
    <w:multiLevelType w:val="singleLevel"/>
    <w:tmpl w:val="00000008"/>
    <w:name w:val="WW8Num10"/>
    <w:lvl w:ilvl="0">
      <w:start w:val="3"/>
      <w:numFmt w:val="bullet"/>
      <w:lvlText w:val=""/>
      <w:lvlJc w:val="left"/>
      <w:pPr>
        <w:tabs>
          <w:tab w:val="num" w:pos="1440"/>
        </w:tabs>
        <w:ind w:left="1440" w:hanging="360"/>
      </w:pPr>
      <w:rPr>
        <w:rFonts w:ascii="Symbol" w:hAnsi="Symbol" w:cs="Times New Roman" w:hint="default"/>
      </w:rPr>
    </w:lvl>
  </w:abstractNum>
  <w:abstractNum w:abstractNumId="8"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9" w15:restartNumberingAfterBreak="0">
    <w:nsid w:val="0000000A"/>
    <w:multiLevelType w:val="multilevel"/>
    <w:tmpl w:val="0000000A"/>
    <w:name w:val="WW8Num13"/>
    <w:lvl w:ilvl="0">
      <w:start w:val="2"/>
      <w:numFmt w:val="decimal"/>
      <w:lvlText w:val="%1."/>
      <w:lvlJc w:val="left"/>
      <w:pPr>
        <w:tabs>
          <w:tab w:val="num" w:pos="1080"/>
        </w:tabs>
        <w:ind w:left="1080" w:hanging="360"/>
      </w:pPr>
      <w:rPr>
        <w:rFonts w:hint="default"/>
      </w:rPr>
    </w:lvl>
    <w:lvl w:ilvl="1">
      <w:start w:val="1"/>
      <w:numFmt w:val="decimal"/>
      <w:lvlText w:val="%1.%2"/>
      <w:lvlJc w:val="left"/>
      <w:pPr>
        <w:tabs>
          <w:tab w:val="num" w:pos="1200"/>
        </w:tabs>
        <w:ind w:left="1200" w:hanging="480"/>
      </w:pPr>
      <w:rPr>
        <w:rFonts w:hint="default"/>
      </w:rPr>
    </w:lvl>
    <w:lvl w:ilvl="2">
      <w:start w:val="3"/>
      <w:numFmt w:val="decimal"/>
      <w:lvlText w:val="%1.%2.%3"/>
      <w:lvlJc w:val="left"/>
      <w:pPr>
        <w:tabs>
          <w:tab w:val="num" w:pos="1440"/>
        </w:tabs>
        <w:ind w:left="144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0" w15:restartNumberingAfterBreak="0">
    <w:nsid w:val="0000000B"/>
    <w:multiLevelType w:val="multilevel"/>
    <w:tmpl w:val="0000000B"/>
    <w:name w:val="WW8Num14"/>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380"/>
        </w:tabs>
        <w:ind w:left="1380" w:hanging="660"/>
      </w:pPr>
      <w:rPr>
        <w:rFonts w:hint="default"/>
      </w:rPr>
    </w:lvl>
    <w:lvl w:ilvl="2">
      <w:start w:val="3"/>
      <w:numFmt w:val="decimal"/>
      <w:lvlText w:val="%1.%2.%3"/>
      <w:lvlJc w:val="left"/>
      <w:pPr>
        <w:tabs>
          <w:tab w:val="num" w:pos="1440"/>
        </w:tabs>
        <w:ind w:left="1440" w:hanging="720"/>
      </w:pPr>
      <w:rPr>
        <w:rFonts w:hint="default"/>
      </w:rPr>
    </w:lvl>
    <w:lvl w:ilvl="3">
      <w:start w:val="2"/>
      <w:numFmt w:val="decimal"/>
      <w:lvlText w:val="%1.%2.%3.%4"/>
      <w:lvlJc w:val="left"/>
      <w:pPr>
        <w:tabs>
          <w:tab w:val="num" w:pos="1440"/>
        </w:tabs>
        <w:ind w:left="144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2160"/>
        </w:tabs>
        <w:ind w:left="2160" w:hanging="1440"/>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520"/>
        </w:tabs>
        <w:ind w:left="2520" w:hanging="1800"/>
      </w:pPr>
      <w:rPr>
        <w:rFonts w:hint="default"/>
      </w:rPr>
    </w:lvl>
  </w:abstractNum>
  <w:abstractNum w:abstractNumId="11" w15:restartNumberingAfterBreak="0">
    <w:nsid w:val="02EE1D5B"/>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C8863D1"/>
    <w:multiLevelType w:val="hybridMultilevel"/>
    <w:tmpl w:val="59C2E56A"/>
    <w:lvl w:ilvl="0" w:tplc="254E939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42941"/>
    <w:multiLevelType w:val="hybridMultilevel"/>
    <w:tmpl w:val="DFB48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5B2FD7"/>
    <w:multiLevelType w:val="hybridMultilevel"/>
    <w:tmpl w:val="340C1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4D5C73"/>
    <w:multiLevelType w:val="multilevel"/>
    <w:tmpl w:val="FDB47E2C"/>
    <w:lvl w:ilvl="0">
      <w:start w:val="1"/>
      <w:numFmt w:val="decimal"/>
      <w:lvlText w:val="%1."/>
      <w:lvlJc w:val="left"/>
      <w:pPr>
        <w:ind w:left="1261" w:hanging="360"/>
        <w:jc w:val="right"/>
      </w:pPr>
      <w:rPr>
        <w:rFonts w:hint="default"/>
        <w:b/>
        <w:bCs/>
        <w:i/>
        <w:iCs/>
        <w:w w:val="100"/>
        <w:lang w:val="en-US" w:eastAsia="en-US" w:bidi="ar-SA"/>
      </w:rPr>
    </w:lvl>
    <w:lvl w:ilvl="1">
      <w:start w:val="1"/>
      <w:numFmt w:val="decimal"/>
      <w:lvlText w:val="%1.%2"/>
      <w:lvlJc w:val="left"/>
      <w:pPr>
        <w:ind w:left="904" w:hanging="365"/>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261" w:hanging="361"/>
      </w:pPr>
      <w:rPr>
        <w:rFonts w:ascii="Symbol" w:eastAsia="Symbol" w:hAnsi="Symbol" w:cs="Symbol" w:hint="default"/>
        <w:w w:val="100"/>
        <w:sz w:val="20"/>
        <w:szCs w:val="20"/>
        <w:lang w:val="en-US" w:eastAsia="en-US" w:bidi="ar-SA"/>
      </w:rPr>
    </w:lvl>
    <w:lvl w:ilvl="3">
      <w:numFmt w:val="bullet"/>
      <w:lvlText w:val="•"/>
      <w:lvlJc w:val="left"/>
      <w:pPr>
        <w:ind w:left="3264" w:hanging="361"/>
      </w:pPr>
      <w:rPr>
        <w:rFonts w:hint="default"/>
        <w:lang w:val="en-US" w:eastAsia="en-US" w:bidi="ar-SA"/>
      </w:rPr>
    </w:lvl>
    <w:lvl w:ilvl="4">
      <w:numFmt w:val="bullet"/>
      <w:lvlText w:val="•"/>
      <w:lvlJc w:val="left"/>
      <w:pPr>
        <w:ind w:left="4266" w:hanging="361"/>
      </w:pPr>
      <w:rPr>
        <w:rFonts w:hint="default"/>
        <w:lang w:val="en-US" w:eastAsia="en-US" w:bidi="ar-SA"/>
      </w:rPr>
    </w:lvl>
    <w:lvl w:ilvl="5">
      <w:numFmt w:val="bullet"/>
      <w:lvlText w:val="•"/>
      <w:lvlJc w:val="left"/>
      <w:pPr>
        <w:ind w:left="5268" w:hanging="361"/>
      </w:pPr>
      <w:rPr>
        <w:rFonts w:hint="default"/>
        <w:lang w:val="en-US" w:eastAsia="en-US" w:bidi="ar-SA"/>
      </w:rPr>
    </w:lvl>
    <w:lvl w:ilvl="6">
      <w:numFmt w:val="bullet"/>
      <w:lvlText w:val="•"/>
      <w:lvlJc w:val="left"/>
      <w:pPr>
        <w:ind w:left="6271" w:hanging="361"/>
      </w:pPr>
      <w:rPr>
        <w:rFonts w:hint="default"/>
        <w:lang w:val="en-US" w:eastAsia="en-US" w:bidi="ar-SA"/>
      </w:rPr>
    </w:lvl>
    <w:lvl w:ilvl="7">
      <w:numFmt w:val="bullet"/>
      <w:lvlText w:val="•"/>
      <w:lvlJc w:val="left"/>
      <w:pPr>
        <w:ind w:left="7273" w:hanging="361"/>
      </w:pPr>
      <w:rPr>
        <w:rFonts w:hint="default"/>
        <w:lang w:val="en-US" w:eastAsia="en-US" w:bidi="ar-SA"/>
      </w:rPr>
    </w:lvl>
    <w:lvl w:ilvl="8">
      <w:numFmt w:val="bullet"/>
      <w:lvlText w:val="•"/>
      <w:lvlJc w:val="left"/>
      <w:pPr>
        <w:ind w:left="8275" w:hanging="361"/>
      </w:pPr>
      <w:rPr>
        <w:rFonts w:hint="default"/>
        <w:lang w:val="en-US" w:eastAsia="en-US" w:bidi="ar-SA"/>
      </w:rPr>
    </w:lvl>
  </w:abstractNum>
  <w:abstractNum w:abstractNumId="16" w15:restartNumberingAfterBreak="0">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7"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C95337"/>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F8A4E65"/>
    <w:multiLevelType w:val="hybridMultilevel"/>
    <w:tmpl w:val="7CA6901C"/>
    <w:lvl w:ilvl="0" w:tplc="0409000B">
      <w:start w:val="1"/>
      <w:numFmt w:val="bullet"/>
      <w:lvlText w:val=""/>
      <w:lvlJc w:val="left"/>
      <w:pPr>
        <w:ind w:left="2295" w:hanging="360"/>
      </w:pPr>
      <w:rPr>
        <w:rFonts w:ascii="Wingdings" w:hAnsi="Wingdings"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0" w15:restartNumberingAfterBreak="0">
    <w:nsid w:val="406C1DCB"/>
    <w:multiLevelType w:val="hybridMultilevel"/>
    <w:tmpl w:val="FB823D0E"/>
    <w:lvl w:ilvl="0" w:tplc="EB8AAAFC">
      <w:start w:val="1"/>
      <w:numFmt w:val="decimal"/>
      <w:lvlText w:val="%1."/>
      <w:lvlJc w:val="left"/>
      <w:pPr>
        <w:ind w:left="720" w:hanging="360"/>
      </w:pPr>
      <w:rPr>
        <w:rFonts w:hint="default"/>
        <w:i w:val="0"/>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7B4824"/>
    <w:multiLevelType w:val="hybridMultilevel"/>
    <w:tmpl w:val="AAB45922"/>
    <w:lvl w:ilvl="0" w:tplc="04090009">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A007A9"/>
    <w:multiLevelType w:val="hybridMultilevel"/>
    <w:tmpl w:val="04DCDA72"/>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59A73551"/>
    <w:multiLevelType w:val="multilevel"/>
    <w:tmpl w:val="E1C6EC0C"/>
    <w:lvl w:ilvl="0">
      <w:start w:val="1"/>
      <w:numFmt w:val="bullet"/>
      <w:lvlText w:val=""/>
      <w:lvlJc w:val="left"/>
      <w:pPr>
        <w:tabs>
          <w:tab w:val="num" w:pos="480"/>
        </w:tabs>
        <w:ind w:left="480" w:hanging="480"/>
      </w:pPr>
      <w:rPr>
        <w:rFonts w:ascii="Symbol" w:hAnsi="Symbol" w:hint="default"/>
      </w:rPr>
    </w:lvl>
    <w:lvl w:ilvl="1">
      <w:start w:val="1"/>
      <w:numFmt w:val="decimal"/>
      <w:lvlText w:val="%1.%2"/>
      <w:lvlJc w:val="left"/>
      <w:pPr>
        <w:tabs>
          <w:tab w:val="num" w:pos="480"/>
        </w:tabs>
        <w:ind w:left="480" w:hanging="480"/>
      </w:pPr>
      <w:rPr>
        <w:rFonts w:hint="default"/>
      </w:rPr>
    </w:lvl>
    <w:lvl w:ilvl="2">
      <w:start w:val="6"/>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5DD74623"/>
    <w:multiLevelType w:val="hybridMultilevel"/>
    <w:tmpl w:val="B5C245EC"/>
    <w:lvl w:ilvl="0" w:tplc="0409000F">
      <w:start w:val="1"/>
      <w:numFmt w:val="decimal"/>
      <w:lvlText w:val="%1."/>
      <w:lvlJc w:val="left"/>
      <w:pPr>
        <w:ind w:left="4417" w:hanging="360"/>
      </w:pPr>
    </w:lvl>
    <w:lvl w:ilvl="1" w:tplc="04090019" w:tentative="1">
      <w:start w:val="1"/>
      <w:numFmt w:val="lowerLetter"/>
      <w:lvlText w:val="%2."/>
      <w:lvlJc w:val="left"/>
      <w:pPr>
        <w:ind w:left="5137" w:hanging="360"/>
      </w:pPr>
    </w:lvl>
    <w:lvl w:ilvl="2" w:tplc="0409001B" w:tentative="1">
      <w:start w:val="1"/>
      <w:numFmt w:val="lowerRoman"/>
      <w:lvlText w:val="%3."/>
      <w:lvlJc w:val="right"/>
      <w:pPr>
        <w:ind w:left="5857" w:hanging="180"/>
      </w:pPr>
    </w:lvl>
    <w:lvl w:ilvl="3" w:tplc="0409000F" w:tentative="1">
      <w:start w:val="1"/>
      <w:numFmt w:val="decimal"/>
      <w:lvlText w:val="%4."/>
      <w:lvlJc w:val="left"/>
      <w:pPr>
        <w:ind w:left="6577" w:hanging="360"/>
      </w:pPr>
    </w:lvl>
    <w:lvl w:ilvl="4" w:tplc="04090019" w:tentative="1">
      <w:start w:val="1"/>
      <w:numFmt w:val="lowerLetter"/>
      <w:lvlText w:val="%5."/>
      <w:lvlJc w:val="left"/>
      <w:pPr>
        <w:ind w:left="7297" w:hanging="360"/>
      </w:pPr>
    </w:lvl>
    <w:lvl w:ilvl="5" w:tplc="0409001B" w:tentative="1">
      <w:start w:val="1"/>
      <w:numFmt w:val="lowerRoman"/>
      <w:lvlText w:val="%6."/>
      <w:lvlJc w:val="right"/>
      <w:pPr>
        <w:ind w:left="8017" w:hanging="180"/>
      </w:pPr>
    </w:lvl>
    <w:lvl w:ilvl="6" w:tplc="0409000F" w:tentative="1">
      <w:start w:val="1"/>
      <w:numFmt w:val="decimal"/>
      <w:lvlText w:val="%7."/>
      <w:lvlJc w:val="left"/>
      <w:pPr>
        <w:ind w:left="8737" w:hanging="360"/>
      </w:pPr>
    </w:lvl>
    <w:lvl w:ilvl="7" w:tplc="04090019" w:tentative="1">
      <w:start w:val="1"/>
      <w:numFmt w:val="lowerLetter"/>
      <w:lvlText w:val="%8."/>
      <w:lvlJc w:val="left"/>
      <w:pPr>
        <w:ind w:left="9457" w:hanging="360"/>
      </w:pPr>
    </w:lvl>
    <w:lvl w:ilvl="8" w:tplc="0409001B" w:tentative="1">
      <w:start w:val="1"/>
      <w:numFmt w:val="lowerRoman"/>
      <w:lvlText w:val="%9."/>
      <w:lvlJc w:val="right"/>
      <w:pPr>
        <w:ind w:left="10177" w:hanging="180"/>
      </w:pPr>
    </w:lvl>
  </w:abstractNum>
  <w:abstractNum w:abstractNumId="26" w15:restartNumberingAfterBreak="0">
    <w:nsid w:val="64F83CF6"/>
    <w:multiLevelType w:val="hybridMultilevel"/>
    <w:tmpl w:val="AF12ECEA"/>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F5299B"/>
    <w:multiLevelType w:val="hybridMultilevel"/>
    <w:tmpl w:val="95D8EF7A"/>
    <w:lvl w:ilvl="0" w:tplc="04090009">
      <w:start w:val="1"/>
      <w:numFmt w:val="bullet"/>
      <w:lvlText w:val=""/>
      <w:lvlJc w:val="left"/>
      <w:pPr>
        <w:tabs>
          <w:tab w:val="num" w:pos="2160"/>
        </w:tabs>
        <w:ind w:left="21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1DD7FE6"/>
    <w:multiLevelType w:val="multilevel"/>
    <w:tmpl w:val="967A51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b/>
        <w:color w:val="auto"/>
        <w:w w:val="100"/>
        <w:sz w:val="24"/>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F614B7"/>
    <w:multiLevelType w:val="multilevel"/>
    <w:tmpl w:val="7D8AA97A"/>
    <w:lvl w:ilvl="0">
      <w:start w:val="1"/>
      <w:numFmt w:val="lowerLetter"/>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0" w15:restartNumberingAfterBreak="0">
    <w:nsid w:val="7D6429DA"/>
    <w:multiLevelType w:val="hybridMultilevel"/>
    <w:tmpl w:val="2A7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3549113">
    <w:abstractNumId w:val="0"/>
  </w:num>
  <w:num w:numId="2" w16cid:durableId="221134334">
    <w:abstractNumId w:val="1"/>
  </w:num>
  <w:num w:numId="3" w16cid:durableId="1469517124">
    <w:abstractNumId w:val="2"/>
  </w:num>
  <w:num w:numId="4" w16cid:durableId="2016302325">
    <w:abstractNumId w:val="3"/>
  </w:num>
  <w:num w:numId="5" w16cid:durableId="1847939290">
    <w:abstractNumId w:val="4"/>
  </w:num>
  <w:num w:numId="6" w16cid:durableId="770010882">
    <w:abstractNumId w:val="5"/>
  </w:num>
  <w:num w:numId="7" w16cid:durableId="2083867102">
    <w:abstractNumId w:val="6"/>
  </w:num>
  <w:num w:numId="8" w16cid:durableId="786311713">
    <w:abstractNumId w:val="7"/>
  </w:num>
  <w:num w:numId="9" w16cid:durableId="1257712032">
    <w:abstractNumId w:val="8"/>
  </w:num>
  <w:num w:numId="10" w16cid:durableId="1777746844">
    <w:abstractNumId w:val="9"/>
  </w:num>
  <w:num w:numId="11" w16cid:durableId="2131782764">
    <w:abstractNumId w:val="10"/>
  </w:num>
  <w:num w:numId="12" w16cid:durableId="1251549206">
    <w:abstractNumId w:val="26"/>
  </w:num>
  <w:num w:numId="13" w16cid:durableId="955719932">
    <w:abstractNumId w:val="14"/>
  </w:num>
  <w:num w:numId="14" w16cid:durableId="76749269">
    <w:abstractNumId w:val="19"/>
  </w:num>
  <w:num w:numId="15" w16cid:durableId="1246963825">
    <w:abstractNumId w:val="25"/>
  </w:num>
  <w:num w:numId="16" w16cid:durableId="1247133">
    <w:abstractNumId w:val="30"/>
  </w:num>
  <w:num w:numId="17" w16cid:durableId="7927470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02930101">
    <w:abstractNumId w:val="21"/>
  </w:num>
  <w:num w:numId="19" w16cid:durableId="1727414885">
    <w:abstractNumId w:val="23"/>
  </w:num>
  <w:num w:numId="20" w16cid:durableId="817383628">
    <w:abstractNumId w:val="28"/>
  </w:num>
  <w:num w:numId="21" w16cid:durableId="217476708">
    <w:abstractNumId w:val="20"/>
  </w:num>
  <w:num w:numId="22" w16cid:durableId="769931363">
    <w:abstractNumId w:val="12"/>
  </w:num>
  <w:num w:numId="23" w16cid:durableId="18361480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802709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55166236">
    <w:abstractNumId w:val="4"/>
    <w:lvlOverride w:ilvl="0">
      <w:startOverride w:val="1"/>
    </w:lvlOverride>
  </w:num>
  <w:num w:numId="26" w16cid:durableId="916717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658080">
    <w:abstractNumId w:val="1"/>
    <w:lvlOverride w:ilvl="0">
      <w:startOverride w:val="1"/>
    </w:lvlOverride>
  </w:num>
  <w:num w:numId="28" w16cid:durableId="1740055213">
    <w:abstractNumId w:val="11"/>
  </w:num>
  <w:num w:numId="29" w16cid:durableId="512185016">
    <w:abstractNumId w:val="18"/>
  </w:num>
  <w:num w:numId="30" w16cid:durableId="1551308702">
    <w:abstractNumId w:val="24"/>
  </w:num>
  <w:num w:numId="31" w16cid:durableId="1959216015">
    <w:abstractNumId w:val="13"/>
  </w:num>
  <w:num w:numId="32" w16cid:durableId="1853061744">
    <w:abstractNumId w:val="29"/>
  </w:num>
  <w:num w:numId="33" w16cid:durableId="470556863">
    <w:abstractNumId w:val="16"/>
  </w:num>
  <w:num w:numId="34" w16cid:durableId="674958387">
    <w:abstractNumId w:val="17"/>
  </w:num>
  <w:num w:numId="35" w16cid:durableId="1679501933">
    <w:abstractNumId w:val="22"/>
  </w:num>
  <w:num w:numId="36" w16cid:durableId="196635357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3B75"/>
    <w:rsid w:val="00034B1E"/>
    <w:rsid w:val="00055799"/>
    <w:rsid w:val="000C3922"/>
    <w:rsid w:val="001562E8"/>
    <w:rsid w:val="00157C42"/>
    <w:rsid w:val="00165E66"/>
    <w:rsid w:val="00180E2A"/>
    <w:rsid w:val="001858FC"/>
    <w:rsid w:val="001A0D0B"/>
    <w:rsid w:val="001A5EBB"/>
    <w:rsid w:val="001B5DC1"/>
    <w:rsid w:val="001D36AB"/>
    <w:rsid w:val="001F55C8"/>
    <w:rsid w:val="001F7D80"/>
    <w:rsid w:val="002147A2"/>
    <w:rsid w:val="00242440"/>
    <w:rsid w:val="00293854"/>
    <w:rsid w:val="002A350A"/>
    <w:rsid w:val="00303DA1"/>
    <w:rsid w:val="00377BC8"/>
    <w:rsid w:val="003A7F61"/>
    <w:rsid w:val="003B54E2"/>
    <w:rsid w:val="003F4DA9"/>
    <w:rsid w:val="00421BB9"/>
    <w:rsid w:val="00443CFF"/>
    <w:rsid w:val="0045407C"/>
    <w:rsid w:val="0046215C"/>
    <w:rsid w:val="0049487A"/>
    <w:rsid w:val="004A0915"/>
    <w:rsid w:val="005044AC"/>
    <w:rsid w:val="005467A0"/>
    <w:rsid w:val="005F3288"/>
    <w:rsid w:val="00654BD1"/>
    <w:rsid w:val="006832CE"/>
    <w:rsid w:val="00685D31"/>
    <w:rsid w:val="006C379E"/>
    <w:rsid w:val="006D49D1"/>
    <w:rsid w:val="006E4258"/>
    <w:rsid w:val="00702C88"/>
    <w:rsid w:val="0070759C"/>
    <w:rsid w:val="00780D68"/>
    <w:rsid w:val="00785213"/>
    <w:rsid w:val="007B0DF9"/>
    <w:rsid w:val="007B5A1B"/>
    <w:rsid w:val="00812407"/>
    <w:rsid w:val="0088080F"/>
    <w:rsid w:val="008B1B41"/>
    <w:rsid w:val="00903B66"/>
    <w:rsid w:val="00937267"/>
    <w:rsid w:val="00940004"/>
    <w:rsid w:val="009533A4"/>
    <w:rsid w:val="00967FB2"/>
    <w:rsid w:val="009C2D1D"/>
    <w:rsid w:val="009D5641"/>
    <w:rsid w:val="00A01566"/>
    <w:rsid w:val="00A50861"/>
    <w:rsid w:val="00A52D20"/>
    <w:rsid w:val="00A72A5A"/>
    <w:rsid w:val="00A91DBE"/>
    <w:rsid w:val="00A927D2"/>
    <w:rsid w:val="00A9422B"/>
    <w:rsid w:val="00B00D3D"/>
    <w:rsid w:val="00B84115"/>
    <w:rsid w:val="00BA1035"/>
    <w:rsid w:val="00BB4F45"/>
    <w:rsid w:val="00BB68F0"/>
    <w:rsid w:val="00BC3736"/>
    <w:rsid w:val="00BC399B"/>
    <w:rsid w:val="00BD108C"/>
    <w:rsid w:val="00C30337"/>
    <w:rsid w:val="00C3591A"/>
    <w:rsid w:val="00C64DD5"/>
    <w:rsid w:val="00C82E1F"/>
    <w:rsid w:val="00C85D3C"/>
    <w:rsid w:val="00C93B75"/>
    <w:rsid w:val="00CE126D"/>
    <w:rsid w:val="00CE7C42"/>
    <w:rsid w:val="00D118E3"/>
    <w:rsid w:val="00D521B8"/>
    <w:rsid w:val="00D91C69"/>
    <w:rsid w:val="00D93717"/>
    <w:rsid w:val="00DB6919"/>
    <w:rsid w:val="00DB7F64"/>
    <w:rsid w:val="00DE60D4"/>
    <w:rsid w:val="00E9234B"/>
    <w:rsid w:val="00EF0A86"/>
    <w:rsid w:val="00F240E9"/>
    <w:rsid w:val="00F6318A"/>
    <w:rsid w:val="00F66B9B"/>
    <w:rsid w:val="00FA607B"/>
    <w:rsid w:val="00FE5D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59EE5E2"/>
  <w15:docId w15:val="{0F59403D-74E0-43E1-A6C9-865A963C5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E2A"/>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180E2A"/>
    <w:pPr>
      <w:keepNext/>
      <w:tabs>
        <w:tab w:val="num" w:pos="432"/>
      </w:tabs>
      <w:ind w:left="432" w:hanging="432"/>
      <w:outlineLvl w:val="0"/>
    </w:pPr>
    <w:rPr>
      <w:b/>
      <w:bCs/>
      <w:i/>
      <w:iCs/>
      <w:u w:val="single"/>
    </w:rPr>
  </w:style>
  <w:style w:type="paragraph" w:styleId="Heading2">
    <w:name w:val="heading 2"/>
    <w:basedOn w:val="Normal"/>
    <w:next w:val="Normal"/>
    <w:link w:val="Heading2Char"/>
    <w:qFormat/>
    <w:rsid w:val="00180E2A"/>
    <w:pPr>
      <w:keepNext/>
      <w:numPr>
        <w:ilvl w:val="1"/>
        <w:numId w:val="1"/>
      </w:numPr>
      <w:outlineLvl w:val="1"/>
    </w:pPr>
    <w:rPr>
      <w:sz w:val="30"/>
    </w:rPr>
  </w:style>
  <w:style w:type="paragraph" w:styleId="Heading3">
    <w:name w:val="heading 3"/>
    <w:basedOn w:val="Normal"/>
    <w:next w:val="Normal"/>
    <w:link w:val="Heading3Char"/>
    <w:qFormat/>
    <w:rsid w:val="00180E2A"/>
    <w:pPr>
      <w:keepNext/>
      <w:numPr>
        <w:ilvl w:val="2"/>
        <w:numId w:val="1"/>
      </w:numPr>
      <w:outlineLvl w:val="2"/>
    </w:pPr>
    <w:rPr>
      <w:b/>
      <w:bCs/>
      <w:sz w:val="22"/>
    </w:rPr>
  </w:style>
  <w:style w:type="paragraph" w:styleId="Heading4">
    <w:name w:val="heading 4"/>
    <w:basedOn w:val="Normal"/>
    <w:next w:val="Normal"/>
    <w:link w:val="Heading4Char"/>
    <w:qFormat/>
    <w:rsid w:val="00180E2A"/>
    <w:pPr>
      <w:keepNext/>
      <w:tabs>
        <w:tab w:val="num" w:pos="864"/>
      </w:tabs>
      <w:ind w:left="720"/>
      <w:jc w:val="both"/>
      <w:outlineLvl w:val="3"/>
    </w:pPr>
    <w:rPr>
      <w:b/>
      <w:bCs/>
      <w:sz w:val="26"/>
    </w:rPr>
  </w:style>
  <w:style w:type="paragraph" w:styleId="Heading5">
    <w:name w:val="heading 5"/>
    <w:basedOn w:val="Normal"/>
    <w:next w:val="Normal"/>
    <w:link w:val="Heading5Char"/>
    <w:qFormat/>
    <w:rsid w:val="00180E2A"/>
    <w:pPr>
      <w:keepNext/>
      <w:tabs>
        <w:tab w:val="num" w:pos="1008"/>
      </w:tabs>
      <w:ind w:left="1008" w:hanging="1008"/>
      <w:jc w:val="both"/>
      <w:outlineLvl w:val="4"/>
    </w:pPr>
    <w:rPr>
      <w:b/>
      <w:bCs/>
    </w:rPr>
  </w:style>
  <w:style w:type="paragraph" w:styleId="Heading6">
    <w:name w:val="heading 6"/>
    <w:basedOn w:val="Normal"/>
    <w:next w:val="Normal"/>
    <w:link w:val="Heading6Char"/>
    <w:qFormat/>
    <w:rsid w:val="00180E2A"/>
    <w:pPr>
      <w:keepNext/>
      <w:tabs>
        <w:tab w:val="num" w:pos="1152"/>
      </w:tabs>
      <w:ind w:left="1152" w:hanging="1152"/>
      <w:outlineLvl w:val="5"/>
    </w:pPr>
    <w:rPr>
      <w:b/>
      <w:bCs/>
    </w:rPr>
  </w:style>
  <w:style w:type="paragraph" w:styleId="Heading7">
    <w:name w:val="heading 7"/>
    <w:basedOn w:val="Normal"/>
    <w:next w:val="Normal"/>
    <w:link w:val="Heading7Char"/>
    <w:qFormat/>
    <w:rsid w:val="00180E2A"/>
    <w:pPr>
      <w:keepNext/>
      <w:tabs>
        <w:tab w:val="num" w:pos="1296"/>
      </w:tabs>
      <w:ind w:left="720"/>
      <w:jc w:val="both"/>
      <w:outlineLvl w:val="6"/>
    </w:pPr>
    <w:rPr>
      <w:b/>
      <w:bCs/>
    </w:rPr>
  </w:style>
  <w:style w:type="paragraph" w:styleId="Heading8">
    <w:name w:val="heading 8"/>
    <w:basedOn w:val="Normal"/>
    <w:next w:val="Normal"/>
    <w:link w:val="Heading8Char"/>
    <w:qFormat/>
    <w:rsid w:val="00180E2A"/>
    <w:pPr>
      <w:keepNext/>
      <w:tabs>
        <w:tab w:val="num" w:pos="1440"/>
      </w:tabs>
      <w:ind w:firstLine="720"/>
      <w:outlineLvl w:val="7"/>
    </w:pPr>
    <w:rPr>
      <w:b/>
      <w:bCs/>
    </w:rPr>
  </w:style>
  <w:style w:type="paragraph" w:styleId="Heading9">
    <w:name w:val="heading 9"/>
    <w:basedOn w:val="Normal"/>
    <w:next w:val="Normal"/>
    <w:link w:val="Heading9Char"/>
    <w:qFormat/>
    <w:rsid w:val="00180E2A"/>
    <w:pPr>
      <w:keepNext/>
      <w:tabs>
        <w:tab w:val="num"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E2A"/>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rsid w:val="00180E2A"/>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180E2A"/>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sid w:val="00180E2A"/>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rsid w:val="00180E2A"/>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sid w:val="00180E2A"/>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sid w:val="00180E2A"/>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sid w:val="00180E2A"/>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sid w:val="00180E2A"/>
    <w:rPr>
      <w:rFonts w:ascii="Times New Roman" w:eastAsia="Times New Roman" w:hAnsi="Times New Roman" w:cs="Times New Roman"/>
      <w:b/>
      <w:bCs/>
      <w:i/>
      <w:iCs/>
      <w:sz w:val="24"/>
      <w:szCs w:val="24"/>
      <w:lang w:eastAsia="ar-SA"/>
    </w:rPr>
  </w:style>
  <w:style w:type="character" w:customStyle="1" w:styleId="WW8Num1z0">
    <w:name w:val="WW8Num1z0"/>
    <w:rsid w:val="00180E2A"/>
    <w:rPr>
      <w:rFonts w:ascii="Symbol" w:hAnsi="Symbol" w:cs="Symbol" w:hint="default"/>
      <w:sz w:val="20"/>
    </w:rPr>
  </w:style>
  <w:style w:type="character" w:customStyle="1" w:styleId="WW8Num2z0">
    <w:name w:val="WW8Num2z0"/>
    <w:rsid w:val="00180E2A"/>
    <w:rPr>
      <w:rFonts w:hint="default"/>
    </w:rPr>
  </w:style>
  <w:style w:type="character" w:customStyle="1" w:styleId="WW8Num2z1">
    <w:name w:val="WW8Num2z1"/>
    <w:rsid w:val="00180E2A"/>
  </w:style>
  <w:style w:type="character" w:customStyle="1" w:styleId="WW8Num2z2">
    <w:name w:val="WW8Num2z2"/>
    <w:rsid w:val="00180E2A"/>
  </w:style>
  <w:style w:type="character" w:customStyle="1" w:styleId="WW8Num2z3">
    <w:name w:val="WW8Num2z3"/>
    <w:rsid w:val="00180E2A"/>
  </w:style>
  <w:style w:type="character" w:customStyle="1" w:styleId="WW8Num2z4">
    <w:name w:val="WW8Num2z4"/>
    <w:rsid w:val="00180E2A"/>
  </w:style>
  <w:style w:type="character" w:customStyle="1" w:styleId="WW8Num2z5">
    <w:name w:val="WW8Num2z5"/>
    <w:rsid w:val="00180E2A"/>
  </w:style>
  <w:style w:type="character" w:customStyle="1" w:styleId="WW8Num2z6">
    <w:name w:val="WW8Num2z6"/>
    <w:rsid w:val="00180E2A"/>
  </w:style>
  <w:style w:type="character" w:customStyle="1" w:styleId="WW8Num2z7">
    <w:name w:val="WW8Num2z7"/>
    <w:rsid w:val="00180E2A"/>
  </w:style>
  <w:style w:type="character" w:customStyle="1" w:styleId="WW8Num2z8">
    <w:name w:val="WW8Num2z8"/>
    <w:rsid w:val="00180E2A"/>
  </w:style>
  <w:style w:type="character" w:customStyle="1" w:styleId="WW8Num3z0">
    <w:name w:val="WW8Num3z0"/>
    <w:rsid w:val="00180E2A"/>
    <w:rPr>
      <w:rFonts w:hint="default"/>
    </w:rPr>
  </w:style>
  <w:style w:type="character" w:customStyle="1" w:styleId="WW8Num4z0">
    <w:name w:val="WW8Num4z0"/>
    <w:rsid w:val="00180E2A"/>
    <w:rPr>
      <w:rFonts w:hint="default"/>
    </w:rPr>
  </w:style>
  <w:style w:type="character" w:customStyle="1" w:styleId="WW8Num5z0">
    <w:name w:val="WW8Num5z0"/>
    <w:rsid w:val="00180E2A"/>
    <w:rPr>
      <w:rFonts w:hint="default"/>
    </w:rPr>
  </w:style>
  <w:style w:type="character" w:customStyle="1" w:styleId="WW8Num6z0">
    <w:name w:val="WW8Num6z0"/>
    <w:rsid w:val="00180E2A"/>
    <w:rPr>
      <w:rFonts w:hint="default"/>
      <w:sz w:val="28"/>
    </w:rPr>
  </w:style>
  <w:style w:type="character" w:customStyle="1" w:styleId="WW8Num6z1">
    <w:name w:val="WW8Num6z1"/>
    <w:rsid w:val="00180E2A"/>
  </w:style>
  <w:style w:type="character" w:customStyle="1" w:styleId="WW8Num6z2">
    <w:name w:val="WW8Num6z2"/>
    <w:rsid w:val="00180E2A"/>
  </w:style>
  <w:style w:type="character" w:customStyle="1" w:styleId="WW8Num6z3">
    <w:name w:val="WW8Num6z3"/>
    <w:rsid w:val="00180E2A"/>
  </w:style>
  <w:style w:type="character" w:customStyle="1" w:styleId="WW8Num6z4">
    <w:name w:val="WW8Num6z4"/>
    <w:rsid w:val="00180E2A"/>
  </w:style>
  <w:style w:type="character" w:customStyle="1" w:styleId="WW8Num6z5">
    <w:name w:val="WW8Num6z5"/>
    <w:rsid w:val="00180E2A"/>
  </w:style>
  <w:style w:type="character" w:customStyle="1" w:styleId="WW8Num6z6">
    <w:name w:val="WW8Num6z6"/>
    <w:rsid w:val="00180E2A"/>
  </w:style>
  <w:style w:type="character" w:customStyle="1" w:styleId="WW8Num6z7">
    <w:name w:val="WW8Num6z7"/>
    <w:rsid w:val="00180E2A"/>
  </w:style>
  <w:style w:type="character" w:customStyle="1" w:styleId="WW8Num6z8">
    <w:name w:val="WW8Num6z8"/>
    <w:rsid w:val="00180E2A"/>
  </w:style>
  <w:style w:type="character" w:customStyle="1" w:styleId="WW8Num7z0">
    <w:name w:val="WW8Num7z0"/>
    <w:rsid w:val="00180E2A"/>
    <w:rPr>
      <w:rFonts w:hint="default"/>
    </w:rPr>
  </w:style>
  <w:style w:type="character" w:customStyle="1" w:styleId="WW8Num8z0">
    <w:name w:val="WW8Num8z0"/>
    <w:rsid w:val="00180E2A"/>
    <w:rPr>
      <w:rFonts w:ascii="Symbol" w:hAnsi="Symbol" w:cs="Symbol" w:hint="default"/>
    </w:rPr>
  </w:style>
  <w:style w:type="character" w:customStyle="1" w:styleId="WW8Num8z1">
    <w:name w:val="WW8Num8z1"/>
    <w:rsid w:val="00180E2A"/>
    <w:rPr>
      <w:rFonts w:ascii="Courier New" w:hAnsi="Courier New" w:cs="Courier New" w:hint="default"/>
    </w:rPr>
  </w:style>
  <w:style w:type="character" w:customStyle="1" w:styleId="WW8Num8z2">
    <w:name w:val="WW8Num8z2"/>
    <w:rsid w:val="00180E2A"/>
    <w:rPr>
      <w:rFonts w:ascii="Wingdings" w:hAnsi="Wingdings" w:cs="Wingdings" w:hint="default"/>
    </w:rPr>
  </w:style>
  <w:style w:type="character" w:customStyle="1" w:styleId="WW8Num9z0">
    <w:name w:val="WW8Num9z0"/>
    <w:rsid w:val="00180E2A"/>
    <w:rPr>
      <w:rFonts w:hint="default"/>
    </w:rPr>
  </w:style>
  <w:style w:type="character" w:customStyle="1" w:styleId="WW8Num10z0">
    <w:name w:val="WW8Num10z0"/>
    <w:rsid w:val="00180E2A"/>
    <w:rPr>
      <w:rFonts w:ascii="Symbol" w:eastAsia="Times New Roman" w:hAnsi="Symbol" w:cs="Times New Roman" w:hint="default"/>
    </w:rPr>
  </w:style>
  <w:style w:type="character" w:customStyle="1" w:styleId="WW8Num10z1">
    <w:name w:val="WW8Num10z1"/>
    <w:rsid w:val="00180E2A"/>
    <w:rPr>
      <w:rFonts w:ascii="Courier New" w:hAnsi="Courier New" w:cs="Courier New" w:hint="default"/>
    </w:rPr>
  </w:style>
  <w:style w:type="character" w:customStyle="1" w:styleId="WW8Num10z2">
    <w:name w:val="WW8Num10z2"/>
    <w:rsid w:val="00180E2A"/>
    <w:rPr>
      <w:rFonts w:ascii="Wingdings" w:hAnsi="Wingdings" w:cs="Wingdings" w:hint="default"/>
    </w:rPr>
  </w:style>
  <w:style w:type="character" w:customStyle="1" w:styleId="WW8Num10z3">
    <w:name w:val="WW8Num10z3"/>
    <w:rsid w:val="00180E2A"/>
    <w:rPr>
      <w:rFonts w:ascii="Symbol" w:hAnsi="Symbol" w:cs="Symbol" w:hint="default"/>
    </w:rPr>
  </w:style>
  <w:style w:type="character" w:customStyle="1" w:styleId="WW8Num11z0">
    <w:name w:val="WW8Num11z0"/>
    <w:rsid w:val="00180E2A"/>
    <w:rPr>
      <w:rFonts w:ascii="Wingdings" w:hAnsi="Wingdings" w:cs="Wingdings" w:hint="default"/>
    </w:rPr>
  </w:style>
  <w:style w:type="character" w:customStyle="1" w:styleId="WW8Num11z1">
    <w:name w:val="WW8Num11z1"/>
    <w:rsid w:val="00180E2A"/>
    <w:rPr>
      <w:rFonts w:ascii="Courier New" w:hAnsi="Courier New" w:cs="Courier New" w:hint="default"/>
    </w:rPr>
  </w:style>
  <w:style w:type="character" w:customStyle="1" w:styleId="WW8Num11z3">
    <w:name w:val="WW8Num11z3"/>
    <w:rsid w:val="00180E2A"/>
    <w:rPr>
      <w:rFonts w:ascii="Symbol" w:hAnsi="Symbol" w:cs="Symbol" w:hint="default"/>
    </w:rPr>
  </w:style>
  <w:style w:type="character" w:customStyle="1" w:styleId="WW8Num12z0">
    <w:name w:val="WW8Num12z0"/>
    <w:rsid w:val="00180E2A"/>
    <w:rPr>
      <w:rFonts w:hint="default"/>
    </w:rPr>
  </w:style>
  <w:style w:type="character" w:customStyle="1" w:styleId="WW8Num13z0">
    <w:name w:val="WW8Num13z0"/>
    <w:rsid w:val="00180E2A"/>
    <w:rPr>
      <w:rFonts w:hint="default"/>
    </w:rPr>
  </w:style>
  <w:style w:type="character" w:customStyle="1" w:styleId="WW8Num14z0">
    <w:name w:val="WW8Num14z0"/>
    <w:rsid w:val="00180E2A"/>
    <w:rPr>
      <w:rFonts w:hint="default"/>
    </w:rPr>
  </w:style>
  <w:style w:type="character" w:customStyle="1" w:styleId="WW8Num15z0">
    <w:name w:val="WW8Num15z0"/>
    <w:rsid w:val="00180E2A"/>
    <w:rPr>
      <w:rFonts w:hint="default"/>
    </w:rPr>
  </w:style>
  <w:style w:type="character" w:customStyle="1" w:styleId="WW8Num16z0">
    <w:name w:val="WW8Num16z0"/>
    <w:rsid w:val="00180E2A"/>
    <w:rPr>
      <w:rFonts w:hint="default"/>
    </w:rPr>
  </w:style>
  <w:style w:type="character" w:customStyle="1" w:styleId="WW8Num17z0">
    <w:name w:val="WW8Num17z0"/>
    <w:rsid w:val="00180E2A"/>
    <w:rPr>
      <w:rFonts w:hint="default"/>
    </w:rPr>
  </w:style>
  <w:style w:type="character" w:customStyle="1" w:styleId="WW8Num17z1">
    <w:name w:val="WW8Num17z1"/>
    <w:rsid w:val="00180E2A"/>
  </w:style>
  <w:style w:type="character" w:customStyle="1" w:styleId="WW8Num17z2">
    <w:name w:val="WW8Num17z2"/>
    <w:rsid w:val="00180E2A"/>
  </w:style>
  <w:style w:type="character" w:customStyle="1" w:styleId="WW8Num17z3">
    <w:name w:val="WW8Num17z3"/>
    <w:rsid w:val="00180E2A"/>
  </w:style>
  <w:style w:type="character" w:customStyle="1" w:styleId="WW8Num17z4">
    <w:name w:val="WW8Num17z4"/>
    <w:rsid w:val="00180E2A"/>
  </w:style>
  <w:style w:type="character" w:customStyle="1" w:styleId="WW8Num17z5">
    <w:name w:val="WW8Num17z5"/>
    <w:rsid w:val="00180E2A"/>
  </w:style>
  <w:style w:type="character" w:customStyle="1" w:styleId="WW8Num17z6">
    <w:name w:val="WW8Num17z6"/>
    <w:rsid w:val="00180E2A"/>
  </w:style>
  <w:style w:type="character" w:customStyle="1" w:styleId="WW8Num17z7">
    <w:name w:val="WW8Num17z7"/>
    <w:rsid w:val="00180E2A"/>
  </w:style>
  <w:style w:type="character" w:customStyle="1" w:styleId="WW8Num17z8">
    <w:name w:val="WW8Num17z8"/>
    <w:rsid w:val="00180E2A"/>
  </w:style>
  <w:style w:type="character" w:styleId="Strong">
    <w:name w:val="Strong"/>
    <w:qFormat/>
    <w:rsid w:val="00180E2A"/>
    <w:rPr>
      <w:b/>
      <w:bCs/>
    </w:rPr>
  </w:style>
  <w:style w:type="character" w:styleId="PageNumber">
    <w:name w:val="page number"/>
    <w:basedOn w:val="DefaultParagraphFont"/>
    <w:rsid w:val="00180E2A"/>
  </w:style>
  <w:style w:type="paragraph" w:customStyle="1" w:styleId="Heading">
    <w:name w:val="Heading"/>
    <w:basedOn w:val="Normal"/>
    <w:next w:val="BodyText"/>
    <w:rsid w:val="00180E2A"/>
    <w:pPr>
      <w:keepNext/>
      <w:spacing w:before="240" w:after="120"/>
    </w:pPr>
    <w:rPr>
      <w:rFonts w:ascii="Arial" w:eastAsia="Microsoft YaHei" w:hAnsi="Arial" w:cs="Mangal"/>
      <w:sz w:val="28"/>
      <w:szCs w:val="28"/>
    </w:rPr>
  </w:style>
  <w:style w:type="paragraph" w:styleId="BodyText">
    <w:name w:val="Body Text"/>
    <w:basedOn w:val="Normal"/>
    <w:link w:val="BodyTextChar"/>
    <w:rsid w:val="00180E2A"/>
    <w:rPr>
      <w:sz w:val="16"/>
      <w:szCs w:val="20"/>
    </w:rPr>
  </w:style>
  <w:style w:type="character" w:customStyle="1" w:styleId="BodyTextChar">
    <w:name w:val="Body Text Char"/>
    <w:basedOn w:val="DefaultParagraphFont"/>
    <w:link w:val="BodyText"/>
    <w:rsid w:val="00180E2A"/>
    <w:rPr>
      <w:rFonts w:ascii="Times New Roman" w:eastAsia="Times New Roman" w:hAnsi="Times New Roman" w:cs="Times New Roman"/>
      <w:sz w:val="16"/>
      <w:szCs w:val="20"/>
      <w:lang w:eastAsia="ar-SA"/>
    </w:rPr>
  </w:style>
  <w:style w:type="paragraph" w:styleId="List">
    <w:name w:val="List"/>
    <w:basedOn w:val="BodyText"/>
    <w:rsid w:val="00180E2A"/>
    <w:rPr>
      <w:rFonts w:cs="Mangal"/>
    </w:rPr>
  </w:style>
  <w:style w:type="paragraph" w:styleId="Caption">
    <w:name w:val="caption"/>
    <w:basedOn w:val="Normal"/>
    <w:qFormat/>
    <w:rsid w:val="00180E2A"/>
    <w:pPr>
      <w:suppressLineNumbers/>
      <w:spacing w:before="120" w:after="120"/>
    </w:pPr>
    <w:rPr>
      <w:rFonts w:cs="Mangal"/>
      <w:i/>
      <w:iCs/>
    </w:rPr>
  </w:style>
  <w:style w:type="paragraph" w:customStyle="1" w:styleId="Index">
    <w:name w:val="Index"/>
    <w:basedOn w:val="Normal"/>
    <w:rsid w:val="00180E2A"/>
    <w:pPr>
      <w:suppressLineNumbers/>
    </w:pPr>
    <w:rPr>
      <w:rFonts w:cs="Mangal"/>
    </w:rPr>
  </w:style>
  <w:style w:type="paragraph" w:customStyle="1" w:styleId="big">
    <w:name w:val="big"/>
    <w:basedOn w:val="Normal"/>
    <w:rsid w:val="00180E2A"/>
    <w:pPr>
      <w:spacing w:before="280" w:after="280"/>
    </w:pPr>
    <w:rPr>
      <w:rFonts w:ascii="Verdana" w:eastAsia="Arial Unicode MS" w:hAnsi="Verdana" w:cs="Arial Unicode MS"/>
      <w:b/>
      <w:bCs/>
      <w:color w:val="000000"/>
    </w:rPr>
  </w:style>
  <w:style w:type="paragraph" w:customStyle="1" w:styleId="courier">
    <w:name w:val="courier"/>
    <w:basedOn w:val="Normal"/>
    <w:rsid w:val="00180E2A"/>
    <w:pPr>
      <w:spacing w:before="280" w:after="280"/>
    </w:pPr>
    <w:rPr>
      <w:rFonts w:ascii="Courier New" w:eastAsia="Arial Unicode MS" w:hAnsi="Courier New" w:cs="Courier New"/>
      <w:color w:val="000000"/>
      <w:sz w:val="20"/>
      <w:szCs w:val="20"/>
    </w:rPr>
  </w:style>
  <w:style w:type="paragraph" w:styleId="Title">
    <w:name w:val="Title"/>
    <w:basedOn w:val="Normal"/>
    <w:next w:val="Subtitle"/>
    <w:link w:val="TitleChar"/>
    <w:qFormat/>
    <w:rsid w:val="00180E2A"/>
    <w:pPr>
      <w:jc w:val="center"/>
    </w:pPr>
    <w:rPr>
      <w:b/>
      <w:bCs/>
      <w:sz w:val="32"/>
      <w:u w:val="single"/>
    </w:rPr>
  </w:style>
  <w:style w:type="character" w:customStyle="1" w:styleId="TitleChar">
    <w:name w:val="Title Char"/>
    <w:basedOn w:val="DefaultParagraphFont"/>
    <w:link w:val="Title"/>
    <w:rsid w:val="00180E2A"/>
    <w:rPr>
      <w:rFonts w:ascii="Times New Roman" w:eastAsia="Times New Roman" w:hAnsi="Times New Roman" w:cs="Times New Roman"/>
      <w:b/>
      <w:bCs/>
      <w:sz w:val="32"/>
      <w:szCs w:val="24"/>
      <w:u w:val="single"/>
      <w:lang w:eastAsia="ar-SA"/>
    </w:rPr>
  </w:style>
  <w:style w:type="paragraph" w:styleId="Subtitle">
    <w:name w:val="Subtitle"/>
    <w:basedOn w:val="Heading"/>
    <w:next w:val="BodyText"/>
    <w:link w:val="SubtitleChar"/>
    <w:qFormat/>
    <w:rsid w:val="00180E2A"/>
    <w:pPr>
      <w:jc w:val="center"/>
    </w:pPr>
    <w:rPr>
      <w:i/>
      <w:iCs/>
    </w:rPr>
  </w:style>
  <w:style w:type="character" w:customStyle="1" w:styleId="SubtitleChar">
    <w:name w:val="Subtitle Char"/>
    <w:basedOn w:val="DefaultParagraphFont"/>
    <w:link w:val="Subtitle"/>
    <w:rsid w:val="00180E2A"/>
    <w:rPr>
      <w:rFonts w:ascii="Arial" w:eastAsia="Microsoft YaHei" w:hAnsi="Arial" w:cs="Mangal"/>
      <w:i/>
      <w:iCs/>
      <w:sz w:val="28"/>
      <w:szCs w:val="28"/>
      <w:lang w:eastAsia="ar-SA"/>
    </w:rPr>
  </w:style>
  <w:style w:type="paragraph" w:styleId="BodyTextIndent3">
    <w:name w:val="Body Text Indent 3"/>
    <w:basedOn w:val="Normal"/>
    <w:link w:val="BodyTextIndent3Char"/>
    <w:rsid w:val="00180E2A"/>
    <w:pPr>
      <w:ind w:left="990"/>
    </w:pPr>
    <w:rPr>
      <w:rFonts w:ascii="Arial" w:hAnsi="Arial" w:cs="Arial"/>
      <w:color w:val="000000"/>
    </w:rPr>
  </w:style>
  <w:style w:type="character" w:customStyle="1" w:styleId="BodyTextIndent3Char">
    <w:name w:val="Body Text Indent 3 Char"/>
    <w:basedOn w:val="DefaultParagraphFont"/>
    <w:link w:val="BodyTextIndent3"/>
    <w:rsid w:val="00180E2A"/>
    <w:rPr>
      <w:rFonts w:ascii="Arial" w:eastAsia="Times New Roman" w:hAnsi="Arial" w:cs="Arial"/>
      <w:color w:val="000000"/>
      <w:sz w:val="24"/>
      <w:szCs w:val="24"/>
      <w:lang w:eastAsia="ar-SA"/>
    </w:rPr>
  </w:style>
  <w:style w:type="paragraph" w:styleId="BodyTextIndent">
    <w:name w:val="Body Text Indent"/>
    <w:basedOn w:val="Normal"/>
    <w:link w:val="BodyTextIndentChar"/>
    <w:rsid w:val="00180E2A"/>
    <w:pPr>
      <w:ind w:left="1080"/>
    </w:pPr>
  </w:style>
  <w:style w:type="character" w:customStyle="1" w:styleId="BodyTextIndentChar">
    <w:name w:val="Body Text Indent Char"/>
    <w:basedOn w:val="DefaultParagraphFont"/>
    <w:link w:val="BodyTextIndent"/>
    <w:rsid w:val="00180E2A"/>
    <w:rPr>
      <w:rFonts w:ascii="Times New Roman" w:eastAsia="Times New Roman" w:hAnsi="Times New Roman" w:cs="Times New Roman"/>
      <w:sz w:val="24"/>
      <w:szCs w:val="24"/>
      <w:lang w:eastAsia="ar-SA"/>
    </w:rPr>
  </w:style>
  <w:style w:type="paragraph" w:styleId="BodyTextIndent2">
    <w:name w:val="Body Text Indent 2"/>
    <w:basedOn w:val="Normal"/>
    <w:link w:val="BodyTextIndent2Char"/>
    <w:rsid w:val="00180E2A"/>
    <w:pPr>
      <w:ind w:left="1080"/>
    </w:pPr>
    <w:rPr>
      <w:sz w:val="26"/>
    </w:rPr>
  </w:style>
  <w:style w:type="character" w:customStyle="1" w:styleId="BodyTextIndent2Char">
    <w:name w:val="Body Text Indent 2 Char"/>
    <w:basedOn w:val="DefaultParagraphFont"/>
    <w:link w:val="BodyTextIndent2"/>
    <w:rsid w:val="00180E2A"/>
    <w:rPr>
      <w:rFonts w:ascii="Times New Roman" w:eastAsia="Times New Roman" w:hAnsi="Times New Roman" w:cs="Times New Roman"/>
      <w:sz w:val="26"/>
      <w:szCs w:val="24"/>
      <w:lang w:eastAsia="ar-SA"/>
    </w:rPr>
  </w:style>
  <w:style w:type="paragraph" w:styleId="NormalWeb">
    <w:name w:val="Normal (Web)"/>
    <w:basedOn w:val="Normal"/>
    <w:rsid w:val="00180E2A"/>
    <w:pPr>
      <w:spacing w:before="280" w:after="280"/>
    </w:pPr>
    <w:rPr>
      <w:rFonts w:ascii="Arial Unicode MS" w:eastAsia="Arial Unicode MS" w:hAnsi="Arial Unicode MS" w:cs="Arial Unicode MS"/>
    </w:rPr>
  </w:style>
  <w:style w:type="paragraph" w:styleId="BodyText2">
    <w:name w:val="Body Text 2"/>
    <w:basedOn w:val="Normal"/>
    <w:link w:val="BodyText2Char"/>
    <w:rsid w:val="00180E2A"/>
    <w:rPr>
      <w:sz w:val="20"/>
    </w:rPr>
  </w:style>
  <w:style w:type="character" w:customStyle="1" w:styleId="BodyText2Char">
    <w:name w:val="Body Text 2 Char"/>
    <w:basedOn w:val="DefaultParagraphFont"/>
    <w:link w:val="BodyText2"/>
    <w:rsid w:val="00180E2A"/>
    <w:rPr>
      <w:rFonts w:ascii="Times New Roman" w:eastAsia="Times New Roman" w:hAnsi="Times New Roman" w:cs="Times New Roman"/>
      <w:sz w:val="20"/>
      <w:szCs w:val="24"/>
      <w:lang w:eastAsia="ar-SA"/>
    </w:rPr>
  </w:style>
  <w:style w:type="paragraph" w:styleId="BodyText3">
    <w:name w:val="Body Text 3"/>
    <w:basedOn w:val="Normal"/>
    <w:link w:val="BodyText3Char"/>
    <w:rsid w:val="00180E2A"/>
    <w:rPr>
      <w:sz w:val="18"/>
    </w:rPr>
  </w:style>
  <w:style w:type="character" w:customStyle="1" w:styleId="BodyText3Char">
    <w:name w:val="Body Text 3 Char"/>
    <w:basedOn w:val="DefaultParagraphFont"/>
    <w:link w:val="BodyText3"/>
    <w:rsid w:val="00180E2A"/>
    <w:rPr>
      <w:rFonts w:ascii="Times New Roman" w:eastAsia="Times New Roman" w:hAnsi="Times New Roman" w:cs="Times New Roman"/>
      <w:sz w:val="18"/>
      <w:szCs w:val="24"/>
      <w:lang w:eastAsia="ar-SA"/>
    </w:rPr>
  </w:style>
  <w:style w:type="paragraph" w:styleId="Header">
    <w:name w:val="header"/>
    <w:basedOn w:val="Normal"/>
    <w:link w:val="HeaderChar"/>
    <w:rsid w:val="00180E2A"/>
    <w:pPr>
      <w:tabs>
        <w:tab w:val="center" w:pos="4320"/>
        <w:tab w:val="right" w:pos="8640"/>
      </w:tabs>
    </w:pPr>
  </w:style>
  <w:style w:type="character" w:customStyle="1" w:styleId="HeaderChar">
    <w:name w:val="Header Char"/>
    <w:basedOn w:val="DefaultParagraphFont"/>
    <w:link w:val="Header"/>
    <w:rsid w:val="00180E2A"/>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180E2A"/>
    <w:pPr>
      <w:tabs>
        <w:tab w:val="center" w:pos="4320"/>
        <w:tab w:val="right" w:pos="8640"/>
      </w:tabs>
    </w:pPr>
  </w:style>
  <w:style w:type="character" w:customStyle="1" w:styleId="FooterChar">
    <w:name w:val="Footer Char"/>
    <w:basedOn w:val="DefaultParagraphFont"/>
    <w:link w:val="Footer"/>
    <w:uiPriority w:val="99"/>
    <w:rsid w:val="00180E2A"/>
    <w:rPr>
      <w:rFonts w:ascii="Times New Roman" w:eastAsia="Times New Roman" w:hAnsi="Times New Roman" w:cs="Times New Roman"/>
      <w:sz w:val="24"/>
      <w:szCs w:val="24"/>
      <w:lang w:eastAsia="ar-SA"/>
    </w:rPr>
  </w:style>
  <w:style w:type="paragraph" w:customStyle="1" w:styleId="Framecontents">
    <w:name w:val="Frame contents"/>
    <w:basedOn w:val="BodyText"/>
    <w:rsid w:val="00180E2A"/>
  </w:style>
  <w:style w:type="paragraph" w:customStyle="1" w:styleId="TableContents">
    <w:name w:val="Table Contents"/>
    <w:basedOn w:val="Normal"/>
    <w:rsid w:val="00180E2A"/>
    <w:pPr>
      <w:suppressLineNumbers/>
    </w:pPr>
  </w:style>
  <w:style w:type="paragraph" w:customStyle="1" w:styleId="TableHeading">
    <w:name w:val="Table Heading"/>
    <w:basedOn w:val="TableContents"/>
    <w:rsid w:val="00180E2A"/>
    <w:pPr>
      <w:jc w:val="center"/>
    </w:pPr>
    <w:rPr>
      <w:b/>
      <w:bCs/>
    </w:rPr>
  </w:style>
  <w:style w:type="paragraph" w:styleId="HTMLPreformatted">
    <w:name w:val="HTML Preformatted"/>
    <w:basedOn w:val="Normal"/>
    <w:link w:val="HTMLPreformattedChar"/>
    <w:uiPriority w:val="99"/>
    <w:semiHidden/>
    <w:unhideWhenUsed/>
    <w:rsid w:val="00180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80E2A"/>
    <w:rPr>
      <w:rFonts w:ascii="Courier New" w:eastAsia="Times New Roman" w:hAnsi="Courier New" w:cs="Courier New"/>
      <w:sz w:val="20"/>
      <w:szCs w:val="20"/>
    </w:rPr>
  </w:style>
  <w:style w:type="paragraph" w:styleId="ListParagraph">
    <w:name w:val="List Paragraph"/>
    <w:basedOn w:val="Normal"/>
    <w:uiPriority w:val="34"/>
    <w:qFormat/>
    <w:rsid w:val="00180E2A"/>
    <w:pPr>
      <w:ind w:left="720"/>
      <w:contextualSpacing/>
    </w:pPr>
  </w:style>
  <w:style w:type="character" w:styleId="Emphasis">
    <w:name w:val="Emphasis"/>
    <w:uiPriority w:val="20"/>
    <w:qFormat/>
    <w:rsid w:val="00180E2A"/>
    <w:rPr>
      <w:i/>
      <w:iCs/>
    </w:rPr>
  </w:style>
  <w:style w:type="character" w:styleId="HTMLCode">
    <w:name w:val="HTML Code"/>
    <w:uiPriority w:val="99"/>
    <w:semiHidden/>
    <w:unhideWhenUsed/>
    <w:rsid w:val="00180E2A"/>
    <w:rPr>
      <w:rFonts w:ascii="Courier New" w:eastAsia="Times New Roman" w:hAnsi="Courier New" w:cs="Courier New"/>
      <w:sz w:val="20"/>
      <w:szCs w:val="20"/>
    </w:rPr>
  </w:style>
  <w:style w:type="character" w:styleId="Hyperlink">
    <w:name w:val="Hyperlink"/>
    <w:unhideWhenUsed/>
    <w:rsid w:val="00180E2A"/>
    <w:rPr>
      <w:color w:val="0000FF"/>
      <w:u w:val="single"/>
    </w:rPr>
  </w:style>
  <w:style w:type="table" w:styleId="TableGrid">
    <w:name w:val="Table Grid"/>
    <w:basedOn w:val="TableNormal"/>
    <w:uiPriority w:val="39"/>
    <w:rsid w:val="00180E2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80E2A"/>
    <w:rPr>
      <w:rFonts w:ascii="Tahoma" w:hAnsi="Tahoma" w:cs="Tahoma"/>
      <w:sz w:val="16"/>
      <w:szCs w:val="16"/>
    </w:rPr>
  </w:style>
  <w:style w:type="character" w:customStyle="1" w:styleId="BalloonTextChar">
    <w:name w:val="Balloon Text Char"/>
    <w:basedOn w:val="DefaultParagraphFont"/>
    <w:link w:val="BalloonText"/>
    <w:uiPriority w:val="99"/>
    <w:semiHidden/>
    <w:rsid w:val="00180E2A"/>
    <w:rPr>
      <w:rFonts w:ascii="Tahoma" w:eastAsia="Times New Roman" w:hAnsi="Tahoma" w:cs="Tahoma"/>
      <w:sz w:val="16"/>
      <w:szCs w:val="16"/>
      <w:lang w:eastAsia="ar-SA"/>
    </w:rPr>
  </w:style>
  <w:style w:type="paragraph" w:customStyle="1" w:styleId="Default">
    <w:name w:val="Default"/>
    <w:rsid w:val="00165E6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1B5DC1"/>
    <w:pPr>
      <w:widowControl w:val="0"/>
      <w:suppressAutoHyphens w:val="0"/>
      <w:autoSpaceDE w:val="0"/>
      <w:autoSpaceDN w:val="0"/>
    </w:pPr>
    <w:rPr>
      <w:rFonts w:ascii="Verdana" w:eastAsia="Verdana" w:hAnsi="Verdana" w:cs="Verdan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wikipedia.org/" TargetMode="External"/><Relationship Id="rId7" Type="http://schemas.openxmlformats.org/officeDocument/2006/relationships/image" Target="media/image1.emf"/><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3.or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32" Type="http://schemas.openxmlformats.org/officeDocument/2006/relationships/hyperlink" Target="http://www.google.com/"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delta.com/" TargetMode="Externa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29</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Utkarsh Hovale</cp:lastModifiedBy>
  <cp:revision>48</cp:revision>
  <cp:lastPrinted>2015-01-29T03:47:00Z</cp:lastPrinted>
  <dcterms:created xsi:type="dcterms:W3CDTF">2015-01-28T18:13:00Z</dcterms:created>
  <dcterms:modified xsi:type="dcterms:W3CDTF">2022-09-28T07:05:00Z</dcterms:modified>
</cp:coreProperties>
</file>